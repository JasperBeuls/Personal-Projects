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22CA6" w14:textId="77777777" w:rsidR="00E65BA9" w:rsidRDefault="00F46418" w:rsidP="00F46418">
      <w:pPr>
        <w:pStyle w:val="Heading1"/>
      </w:pPr>
      <w:r w:rsidRPr="00F46418">
        <w:t>Linux</w:t>
      </w:r>
      <w:r>
        <w:t>:</w:t>
      </w:r>
      <w:r w:rsidRPr="00F46418">
        <w:t xml:space="preserve"> Aanvullende Oefeningen</w:t>
      </w:r>
    </w:p>
    <w:p w14:paraId="5A17B2B2" w14:textId="77777777" w:rsidR="00F46418" w:rsidRDefault="00F46418" w:rsidP="00F46418"/>
    <w:p w14:paraId="5A2F4110" w14:textId="77777777" w:rsidR="00F46418" w:rsidRDefault="00F46418" w:rsidP="00F46418">
      <w:pPr>
        <w:pStyle w:val="Heading2"/>
        <w:numPr>
          <w:ilvl w:val="0"/>
          <w:numId w:val="4"/>
        </w:numPr>
      </w:pPr>
      <w:r w:rsidRPr="00F46418">
        <w:t>Week 01</w:t>
      </w:r>
    </w:p>
    <w:p w14:paraId="61DFD9F4" w14:textId="77777777" w:rsidR="00F46418" w:rsidRPr="00F46418" w:rsidRDefault="00F46418" w:rsidP="00F46418">
      <w:pPr>
        <w:rPr>
          <w:rFonts w:ascii="Calibri" w:hAnsi="Calibri"/>
        </w:rPr>
      </w:pPr>
    </w:p>
    <w:p w14:paraId="63B948FE" w14:textId="77777777" w:rsidR="00F46418" w:rsidRPr="00F46418" w:rsidRDefault="00F46418" w:rsidP="00F46418">
      <w:pPr>
        <w:pStyle w:val="ListParagraph"/>
        <w:numPr>
          <w:ilvl w:val="0"/>
          <w:numId w:val="4"/>
        </w:numPr>
        <w:rPr>
          <w:rFonts w:ascii="Calibri" w:hAnsi="Calibri" w:cs="Arial"/>
          <w:b/>
        </w:rPr>
      </w:pPr>
      <w:r w:rsidRPr="00F46418">
        <w:rPr>
          <w:rFonts w:ascii="Calibri" w:hAnsi="Calibri" w:cs="Arial"/>
          <w:b/>
        </w:rPr>
        <w:t>Open de man­page van mv (man mv). Zoek het woord force door '/force' in te geven. Het gezochte woord wordt opgelicht en de eerste match wordt geselecteerd. Selecteer de volgende match via 'n', de vorige match via 'p'.</w:t>
      </w:r>
      <w:r w:rsidRPr="00F46418">
        <w:rPr>
          <w:rFonts w:ascii="MS Mincho" w:eastAsia="MS Mincho" w:hAnsi="MS Mincho" w:cs="MS Mincho"/>
          <w:b/>
        </w:rPr>
        <w:t> </w:t>
      </w:r>
      <w:r w:rsidRPr="00F46418">
        <w:rPr>
          <w:rFonts w:ascii="Calibri" w:hAnsi="Calibri" w:cs="Arial"/>
          <w:b/>
        </w:rPr>
        <w:t xml:space="preserve">Sluit de man­page af via 'q'. </w:t>
      </w:r>
    </w:p>
    <w:p w14:paraId="563232EE" w14:textId="179BEB0C" w:rsidR="00F46418" w:rsidRPr="00F46418" w:rsidRDefault="00F46418" w:rsidP="00F46418">
      <w:pPr>
        <w:pStyle w:val="ListParagraph"/>
        <w:numPr>
          <w:ilvl w:val="1"/>
          <w:numId w:val="4"/>
        </w:numPr>
        <w:rPr>
          <w:rFonts w:ascii="Calibri" w:hAnsi="Calibri" w:cs="Arial"/>
        </w:rPr>
      </w:pPr>
      <w:r>
        <w:rPr>
          <w:rFonts w:ascii="Calibri" w:hAnsi="Calibri" w:cs="Arial"/>
        </w:rPr>
        <w:t>–</w:t>
      </w:r>
      <w:r w:rsidR="00267561">
        <w:rPr>
          <w:rFonts w:ascii="Calibri" w:hAnsi="Calibri" w:cs="Arial"/>
        </w:rPr>
        <w:t>f</w:t>
      </w:r>
      <w:r w:rsidR="00267561">
        <w:rPr>
          <w:rFonts w:ascii="Calibri" w:hAnsi="Calibri" w:cs="Arial"/>
        </w:rPr>
        <w:tab/>
        <w:t>=</w:t>
      </w:r>
      <w:r w:rsidR="00267561">
        <w:rPr>
          <w:rFonts w:ascii="Calibri" w:hAnsi="Calibri" w:cs="Arial"/>
        </w:rPr>
        <w:tab/>
        <w:t>force</w:t>
      </w:r>
      <w:r w:rsidR="00267561">
        <w:rPr>
          <w:rFonts w:ascii="Calibri" w:hAnsi="Calibri" w:cs="Arial"/>
        </w:rPr>
        <w:tab/>
        <w:t>=</w:t>
      </w:r>
      <w:r w:rsidR="00267561">
        <w:rPr>
          <w:rFonts w:ascii="Calibri" w:hAnsi="Calibri" w:cs="Arial"/>
        </w:rPr>
        <w:tab/>
      </w:r>
      <w:r>
        <w:rPr>
          <w:rFonts w:ascii="Calibri" w:hAnsi="Calibri" w:cs="Arial"/>
        </w:rPr>
        <w:t>geen prompt geven om te overschrijven</w:t>
      </w:r>
      <w:r>
        <w:rPr>
          <w:rFonts w:ascii="Calibri" w:hAnsi="Calibri" w:cs="Arial"/>
        </w:rPr>
        <w:br/>
      </w:r>
    </w:p>
    <w:p w14:paraId="5ED8BB90" w14:textId="2CCFAC37" w:rsidR="00F46418" w:rsidRPr="00F46418" w:rsidRDefault="00F46418" w:rsidP="00F46418">
      <w:pPr>
        <w:pStyle w:val="ListParagraph"/>
        <w:numPr>
          <w:ilvl w:val="0"/>
          <w:numId w:val="4"/>
        </w:numPr>
        <w:rPr>
          <w:rFonts w:ascii="Calibri" w:hAnsi="Calibri" w:cs="Arial"/>
        </w:rPr>
      </w:pPr>
      <w:r w:rsidRPr="00F46418">
        <w:rPr>
          <w:rFonts w:ascii="Calibri" w:hAnsi="Calibri" w:cs="Arial"/>
          <w:b/>
        </w:rPr>
        <w:t>Verklaar de volgende commando's met alle opties (zoek eventueel op in de man­pages). Test de commando's ook in je home­directory.</w:t>
      </w:r>
      <w:r w:rsidRPr="00F46418">
        <w:rPr>
          <w:rFonts w:ascii="Calibri" w:hAnsi="Calibri" w:cs="Arial"/>
        </w:rPr>
        <w:t xml:space="preserve"> </w:t>
      </w:r>
      <w:r w:rsidRPr="00F46418">
        <w:rPr>
          <w:rFonts w:ascii="MS Mincho" w:eastAsia="MS Mincho" w:hAnsi="MS Mincho" w:cs="MS Mincho"/>
        </w:rPr>
        <w:t> </w:t>
      </w:r>
      <w:r w:rsidR="00B76AF6">
        <w:rPr>
          <w:rFonts w:ascii="MS Mincho" w:eastAsia="MS Mincho" w:hAnsi="MS Mincho" w:cs="MS Mincho"/>
        </w:rPr>
        <w:br/>
      </w:r>
    </w:p>
    <w:p w14:paraId="3BA05AC1" w14:textId="5394FAC8" w:rsidR="00F46418" w:rsidRPr="00B76AF6" w:rsidRDefault="00F46418" w:rsidP="00F46418">
      <w:pPr>
        <w:pStyle w:val="ListParagraph"/>
        <w:numPr>
          <w:ilvl w:val="1"/>
          <w:numId w:val="4"/>
        </w:numPr>
        <w:rPr>
          <w:rFonts w:ascii="Calibri" w:hAnsi="Calibri" w:cs="Arial"/>
          <w:b/>
        </w:rPr>
      </w:pPr>
      <w:r w:rsidRPr="00B76AF6">
        <w:rPr>
          <w:rFonts w:ascii="Calibri" w:hAnsi="Calibri" w:cs="Arial"/>
          <w:b/>
        </w:rPr>
        <w:t>mkdir ­p oefeningen/les1</w:t>
      </w:r>
    </w:p>
    <w:p w14:paraId="2614E77F" w14:textId="64D21FBA" w:rsidR="0007398D" w:rsidRPr="00F46418" w:rsidRDefault="00267561" w:rsidP="0007398D">
      <w:pPr>
        <w:pStyle w:val="ListParagraph"/>
        <w:numPr>
          <w:ilvl w:val="2"/>
          <w:numId w:val="4"/>
        </w:numPr>
      </w:pPr>
      <w:r>
        <w:t xml:space="preserve">Map </w:t>
      </w:r>
      <w:r w:rsidR="0007398D">
        <w:t xml:space="preserve">oefening aanmaken, daarin nog </w:t>
      </w:r>
      <w:r>
        <w:t xml:space="preserve">een map </w:t>
      </w:r>
      <w:r w:rsidR="0007398D">
        <w:t xml:space="preserve">les 1 </w:t>
      </w:r>
      <w:r>
        <w:t>aanmaken (</w:t>
      </w:r>
      <w:r w:rsidR="0007398D">
        <w:t xml:space="preserve">-p = </w:t>
      </w:r>
      <w:r>
        <w:t>parent)</w:t>
      </w:r>
      <w:r w:rsidR="0007398D">
        <w:br/>
      </w:r>
    </w:p>
    <w:p w14:paraId="11C676FB" w14:textId="77777777" w:rsidR="00F46418" w:rsidRPr="00B76AF6" w:rsidRDefault="00F46418" w:rsidP="00F46418">
      <w:pPr>
        <w:pStyle w:val="ListParagraph"/>
        <w:numPr>
          <w:ilvl w:val="1"/>
          <w:numId w:val="4"/>
        </w:numPr>
        <w:rPr>
          <w:rFonts w:ascii="Calibri" w:hAnsi="Calibri" w:cs="Arial"/>
          <w:b/>
        </w:rPr>
      </w:pPr>
      <w:proofErr w:type="gramStart"/>
      <w:r w:rsidRPr="00B76AF6">
        <w:rPr>
          <w:rFonts w:ascii="Calibri" w:hAnsi="Calibri" w:cs="Arial"/>
          <w:b/>
        </w:rPr>
        <w:t>find .</w:t>
      </w:r>
      <w:proofErr w:type="gramEnd"/>
      <w:r w:rsidRPr="00B76AF6">
        <w:rPr>
          <w:rFonts w:ascii="Calibri" w:hAnsi="Calibri" w:cs="Arial"/>
          <w:b/>
        </w:rPr>
        <w:t xml:space="preserve"> ­name </w:t>
      </w:r>
      <w:proofErr w:type="gramStart"/>
      <w:r w:rsidRPr="00B76AF6">
        <w:rPr>
          <w:rFonts w:ascii="Calibri" w:hAnsi="Calibri" w:cs="Arial"/>
          <w:b/>
        </w:rPr>
        <w:t>".b</w:t>
      </w:r>
      <w:proofErr w:type="gramEnd"/>
      <w:r w:rsidRPr="00B76AF6">
        <w:rPr>
          <w:rFonts w:ascii="Calibri" w:hAnsi="Calibri" w:cs="Arial"/>
          <w:b/>
        </w:rPr>
        <w:t>*" 2&gt;/dev/null | less</w:t>
      </w:r>
      <w:r w:rsidRPr="00B76AF6">
        <w:rPr>
          <w:rFonts w:ascii="MS Mincho" w:eastAsia="MS Mincho" w:hAnsi="MS Mincho" w:cs="MS Mincho"/>
          <w:b/>
        </w:rPr>
        <w:t> </w:t>
      </w:r>
    </w:p>
    <w:p w14:paraId="214C098D" w14:textId="7437DBB7" w:rsidR="00267561" w:rsidRDefault="00267561" w:rsidP="00267561">
      <w:pPr>
        <w:pStyle w:val="ListParagraph"/>
        <w:numPr>
          <w:ilvl w:val="2"/>
          <w:numId w:val="4"/>
        </w:numPr>
      </w:pPr>
      <w:r>
        <w:t>Alle</w:t>
      </w:r>
      <w:r w:rsidR="00EA4871">
        <w:t xml:space="preserve"> files vinden waarvan de extensie</w:t>
      </w:r>
      <w:r>
        <w:t xml:space="preserve"> met </w:t>
      </w:r>
      <w:r>
        <w:rPr>
          <w:b/>
        </w:rPr>
        <w:t>b</w:t>
      </w:r>
      <w:r>
        <w:t xml:space="preserve"> begint, errors naar /dev/null sturen</w:t>
      </w:r>
    </w:p>
    <w:p w14:paraId="7C70C317" w14:textId="77777777" w:rsidR="00125099" w:rsidRDefault="0007398D" w:rsidP="00267561">
      <w:pPr>
        <w:pStyle w:val="ListParagraph"/>
        <w:numPr>
          <w:ilvl w:val="2"/>
          <w:numId w:val="4"/>
        </w:numPr>
      </w:pPr>
      <w:r>
        <w:t>Case sensitive (-name)</w:t>
      </w:r>
    </w:p>
    <w:p w14:paraId="0465C810" w14:textId="28355377" w:rsidR="0007398D" w:rsidRPr="00F46418" w:rsidRDefault="00125099" w:rsidP="00125099">
      <w:pPr>
        <w:pStyle w:val="ListParagraph"/>
        <w:numPr>
          <w:ilvl w:val="2"/>
          <w:numId w:val="4"/>
        </w:numPr>
      </w:pPr>
      <w:r>
        <w:t>Output verkleinen met less</w:t>
      </w:r>
      <w:r>
        <w:br/>
      </w:r>
    </w:p>
    <w:p w14:paraId="1DF4FA56" w14:textId="77777777" w:rsidR="00EA4871" w:rsidRPr="00B76AF6" w:rsidRDefault="00F46418" w:rsidP="00F46418">
      <w:pPr>
        <w:pStyle w:val="ListParagraph"/>
        <w:numPr>
          <w:ilvl w:val="1"/>
          <w:numId w:val="4"/>
        </w:numPr>
        <w:rPr>
          <w:rFonts w:ascii="Calibri" w:hAnsi="Calibri" w:cs="Arial"/>
          <w:b/>
        </w:rPr>
      </w:pPr>
      <w:proofErr w:type="gramStart"/>
      <w:r w:rsidRPr="00B76AF6">
        <w:rPr>
          <w:rFonts w:ascii="Calibri" w:hAnsi="Calibri" w:cs="Arial"/>
          <w:b/>
        </w:rPr>
        <w:t>find .</w:t>
      </w:r>
      <w:proofErr w:type="gramEnd"/>
      <w:r w:rsidRPr="00B76AF6">
        <w:rPr>
          <w:rFonts w:ascii="Calibri" w:hAnsi="Calibri" w:cs="Arial"/>
          <w:b/>
        </w:rPr>
        <w:t xml:space="preserve"> ­iname </w:t>
      </w:r>
      <w:proofErr w:type="gramStart"/>
      <w:r w:rsidRPr="00B76AF6">
        <w:rPr>
          <w:rFonts w:ascii="Calibri" w:hAnsi="Calibri" w:cs="Arial"/>
          <w:b/>
        </w:rPr>
        <w:t>".b</w:t>
      </w:r>
      <w:proofErr w:type="gramEnd"/>
      <w:r w:rsidRPr="00B76AF6">
        <w:rPr>
          <w:rFonts w:ascii="Calibri" w:hAnsi="Calibri" w:cs="Arial"/>
          <w:b/>
        </w:rPr>
        <w:t>*" 2&gt;/dev/null | less</w:t>
      </w:r>
    </w:p>
    <w:p w14:paraId="05CF3EFF" w14:textId="40A65C6C" w:rsidR="00F46418" w:rsidRPr="00F46418" w:rsidRDefault="00EA4871" w:rsidP="00EA4871">
      <w:pPr>
        <w:pStyle w:val="ListParagraph"/>
        <w:numPr>
          <w:ilvl w:val="2"/>
          <w:numId w:val="4"/>
        </w:numPr>
        <w:rPr>
          <w:rFonts w:ascii="Calibri" w:hAnsi="Calibri" w:cs="Arial"/>
        </w:rPr>
      </w:pPr>
      <w:r>
        <w:rPr>
          <w:rFonts w:ascii="Calibri" w:hAnsi="Calibri" w:cs="Arial"/>
        </w:rPr>
        <w:t xml:space="preserve">Identiek al de vorige opgave, maar </w:t>
      </w:r>
      <w:r>
        <w:rPr>
          <w:rFonts w:ascii="Calibri" w:hAnsi="Calibri" w:cs="Arial"/>
          <w:b/>
        </w:rPr>
        <w:t>niet</w:t>
      </w:r>
      <w:r w:rsidR="00125099">
        <w:rPr>
          <w:rFonts w:ascii="Calibri" w:hAnsi="Calibri" w:cs="Arial"/>
        </w:rPr>
        <w:t xml:space="preserve"> case sensitive</w:t>
      </w:r>
      <w:r w:rsidR="00125099">
        <w:rPr>
          <w:rFonts w:ascii="Calibri" w:hAnsi="Calibri" w:cs="Arial"/>
        </w:rPr>
        <w:br/>
      </w:r>
      <w:r w:rsidR="00F46418" w:rsidRPr="00F46418">
        <w:rPr>
          <w:rFonts w:ascii="MS Mincho" w:eastAsia="MS Mincho" w:hAnsi="MS Mincho" w:cs="MS Mincho"/>
        </w:rPr>
        <w:t> </w:t>
      </w:r>
    </w:p>
    <w:p w14:paraId="7AB07EDF" w14:textId="77777777" w:rsidR="00F46418" w:rsidRPr="00B76AF6" w:rsidRDefault="00F46418" w:rsidP="00F46418">
      <w:pPr>
        <w:pStyle w:val="ListParagraph"/>
        <w:numPr>
          <w:ilvl w:val="1"/>
          <w:numId w:val="4"/>
        </w:numPr>
        <w:rPr>
          <w:rFonts w:ascii="Calibri" w:hAnsi="Calibri" w:cs="Arial"/>
          <w:b/>
        </w:rPr>
      </w:pPr>
      <w:r w:rsidRPr="00B76AF6">
        <w:rPr>
          <w:rFonts w:ascii="Calibri" w:hAnsi="Calibri" w:cs="Arial"/>
          <w:b/>
        </w:rPr>
        <w:t>tr a­z A­Z &lt; ~/.bash_history &gt; a</w:t>
      </w:r>
      <w:r w:rsidRPr="00B76AF6">
        <w:rPr>
          <w:rFonts w:ascii="MS Mincho" w:eastAsia="MS Mincho" w:hAnsi="MS Mincho" w:cs="MS Mincho"/>
          <w:b/>
        </w:rPr>
        <w:t> </w:t>
      </w:r>
    </w:p>
    <w:p w14:paraId="0D620AB6" w14:textId="77777777" w:rsidR="00923BA3" w:rsidRDefault="00125099" w:rsidP="00125099">
      <w:pPr>
        <w:pStyle w:val="ListParagraph"/>
        <w:numPr>
          <w:ilvl w:val="2"/>
          <w:numId w:val="4"/>
        </w:numPr>
      </w:pPr>
      <w:r>
        <w:t>De</w:t>
      </w:r>
      <w:r w:rsidR="00923BA3">
        <w:t xml:space="preserve"> inhoud uit bash_history nemen</w:t>
      </w:r>
    </w:p>
    <w:p w14:paraId="20CFC5CB" w14:textId="03D60FBC" w:rsidR="00125099" w:rsidRDefault="00923BA3" w:rsidP="00125099">
      <w:pPr>
        <w:pStyle w:val="ListParagraph"/>
        <w:numPr>
          <w:ilvl w:val="2"/>
          <w:numId w:val="4"/>
        </w:numPr>
      </w:pPr>
      <w:r>
        <w:t>A</w:t>
      </w:r>
      <w:r w:rsidR="00125099">
        <w:t>lle kleine letters omvormen naar hoofdletters</w:t>
      </w:r>
    </w:p>
    <w:p w14:paraId="0D8F9467" w14:textId="49391EF2" w:rsidR="00125099" w:rsidRPr="00F46418" w:rsidRDefault="00125099" w:rsidP="00125099">
      <w:pPr>
        <w:pStyle w:val="ListParagraph"/>
        <w:numPr>
          <w:ilvl w:val="2"/>
          <w:numId w:val="4"/>
        </w:numPr>
      </w:pPr>
      <w:r>
        <w:t xml:space="preserve">De output in file </w:t>
      </w:r>
      <w:r w:rsidRPr="00125099">
        <w:rPr>
          <w:b/>
        </w:rPr>
        <w:t>a</w:t>
      </w:r>
      <w:r>
        <w:t xml:space="preserve"> </w:t>
      </w:r>
      <w:r w:rsidRPr="00125099">
        <w:t>stoppen</w:t>
      </w:r>
      <w:r w:rsidR="006F1AE9">
        <w:t xml:space="preserve"> (&gt; is overschrijven, &gt;&gt; is append)</w:t>
      </w:r>
      <w:r w:rsidR="006F1AE9">
        <w:br/>
      </w:r>
    </w:p>
    <w:p w14:paraId="600020BA" w14:textId="2BBAEEBA" w:rsidR="00F46418" w:rsidRPr="00B76AF6" w:rsidRDefault="00F46418" w:rsidP="00F46418">
      <w:pPr>
        <w:pStyle w:val="ListParagraph"/>
        <w:numPr>
          <w:ilvl w:val="1"/>
          <w:numId w:val="4"/>
        </w:numPr>
        <w:rPr>
          <w:rFonts w:ascii="Calibri" w:hAnsi="Calibri" w:cs="Arial"/>
          <w:b/>
        </w:rPr>
      </w:pPr>
      <w:r w:rsidRPr="00B76AF6">
        <w:rPr>
          <w:rFonts w:ascii="Calibri" w:hAnsi="Calibri" w:cs="Arial"/>
          <w:b/>
        </w:rPr>
        <w:t>tr ­dc a­zA­Z0­9 &lt; /dev/urandom | head ­c 10</w:t>
      </w:r>
    </w:p>
    <w:p w14:paraId="643A23DA" w14:textId="45381099" w:rsidR="00B76AF6" w:rsidRDefault="00B76AF6" w:rsidP="00B76AF6">
      <w:pPr>
        <w:pStyle w:val="ListParagraph"/>
        <w:numPr>
          <w:ilvl w:val="2"/>
          <w:numId w:val="4"/>
        </w:numPr>
      </w:pPr>
      <w:r>
        <w:t>Random data genereren vanuit /dev/urandom</w:t>
      </w:r>
    </w:p>
    <w:p w14:paraId="1CF862BB" w14:textId="67940139" w:rsidR="00B76AF6" w:rsidRDefault="00B76AF6" w:rsidP="00923BA3">
      <w:pPr>
        <w:pStyle w:val="ListParagraph"/>
        <w:numPr>
          <w:ilvl w:val="2"/>
          <w:numId w:val="4"/>
        </w:numPr>
      </w:pPr>
      <w:r>
        <w:t>Alle kleine letters, grote letters en cijfers verwijderen uit de data</w:t>
      </w:r>
    </w:p>
    <w:p w14:paraId="52E64939" w14:textId="76C1FD3E" w:rsidR="00B76AF6" w:rsidRDefault="00B76AF6" w:rsidP="00923BA3">
      <w:pPr>
        <w:pStyle w:val="ListParagraph"/>
        <w:numPr>
          <w:ilvl w:val="2"/>
          <w:numId w:val="4"/>
        </w:numPr>
      </w:pPr>
      <w:r>
        <w:t>Het complement nemen hiervan (alles wat er niet staat)</w:t>
      </w:r>
    </w:p>
    <w:p w14:paraId="33FFC8AA" w14:textId="0830920E" w:rsidR="00B76AF6" w:rsidRPr="00F46418" w:rsidRDefault="00B76AF6" w:rsidP="00923BA3">
      <w:pPr>
        <w:pStyle w:val="ListParagraph"/>
        <w:numPr>
          <w:ilvl w:val="2"/>
          <w:numId w:val="4"/>
        </w:numPr>
      </w:pPr>
      <w:r>
        <w:t>De eerste 10 bytes hiervan overhouden</w:t>
      </w:r>
      <w:r>
        <w:br/>
      </w:r>
    </w:p>
    <w:p w14:paraId="167756C7" w14:textId="77777777" w:rsidR="00B76AF6" w:rsidRDefault="00F46418" w:rsidP="00CD7411">
      <w:pPr>
        <w:pStyle w:val="ListParagraph"/>
        <w:numPr>
          <w:ilvl w:val="1"/>
          <w:numId w:val="4"/>
        </w:numPr>
        <w:rPr>
          <w:rFonts w:ascii="Calibri" w:hAnsi="Calibri" w:cs="Arial"/>
          <w:b/>
        </w:rPr>
      </w:pPr>
      <w:r w:rsidRPr="00B76AF6">
        <w:rPr>
          <w:rFonts w:ascii="Calibri" w:hAnsi="Calibri" w:cs="Arial"/>
          <w:b/>
        </w:rPr>
        <w:t xml:space="preserve">pwd = $(tr ­dc a­zA­Z0­9 &lt; /dev/urandom | head ­c 10); echo “Your password is $pwd” </w:t>
      </w:r>
    </w:p>
    <w:p w14:paraId="69371539" w14:textId="77777777" w:rsidR="00226BB6" w:rsidRPr="00226BB6" w:rsidRDefault="00226BB6" w:rsidP="00226BB6">
      <w:pPr>
        <w:pStyle w:val="ListParagraph"/>
        <w:numPr>
          <w:ilvl w:val="2"/>
          <w:numId w:val="4"/>
        </w:numPr>
        <w:rPr>
          <w:rFonts w:ascii="Calibri" w:hAnsi="Calibri" w:cs="Arial"/>
          <w:b/>
        </w:rPr>
      </w:pPr>
      <w:r>
        <w:rPr>
          <w:rFonts w:ascii="Calibri" w:hAnsi="Calibri" w:cs="Arial"/>
        </w:rPr>
        <w:t>Het command van de vorige oefening gebruiken om een random password te genereren</w:t>
      </w:r>
    </w:p>
    <w:p w14:paraId="251C7B49" w14:textId="77777777" w:rsidR="00226BB6" w:rsidRPr="00226BB6" w:rsidRDefault="00226BB6" w:rsidP="00226BB6">
      <w:pPr>
        <w:pStyle w:val="ListParagraph"/>
        <w:numPr>
          <w:ilvl w:val="2"/>
          <w:numId w:val="4"/>
        </w:numPr>
        <w:rPr>
          <w:rFonts w:ascii="Calibri" w:hAnsi="Calibri" w:cs="Arial"/>
          <w:b/>
        </w:rPr>
      </w:pPr>
      <w:r>
        <w:rPr>
          <w:rFonts w:ascii="Calibri" w:hAnsi="Calibri" w:cs="Arial"/>
        </w:rPr>
        <w:t>Dit gebeurt in een subshell $(…)</w:t>
      </w:r>
    </w:p>
    <w:p w14:paraId="23814C30" w14:textId="77777777" w:rsidR="0033646F" w:rsidRPr="0033646F" w:rsidRDefault="0033646F" w:rsidP="00226BB6">
      <w:pPr>
        <w:pStyle w:val="ListParagraph"/>
        <w:numPr>
          <w:ilvl w:val="2"/>
          <w:numId w:val="4"/>
        </w:numPr>
        <w:rPr>
          <w:rFonts w:ascii="Calibri" w:hAnsi="Calibri" w:cs="Arial"/>
          <w:b/>
        </w:rPr>
      </w:pPr>
      <w:r>
        <w:rPr>
          <w:rFonts w:ascii="Calibri" w:hAnsi="Calibri" w:cs="Arial"/>
        </w:rPr>
        <w:t xml:space="preserve">De output van de subshell wordt in de variabele </w:t>
      </w:r>
      <w:r>
        <w:rPr>
          <w:rFonts w:ascii="Calibri" w:hAnsi="Calibri" w:cs="Arial"/>
          <w:b/>
        </w:rPr>
        <w:t>pwd</w:t>
      </w:r>
      <w:r>
        <w:rPr>
          <w:rFonts w:ascii="Calibri" w:hAnsi="Calibri" w:cs="Arial"/>
        </w:rPr>
        <w:t xml:space="preserve"> gestopt</w:t>
      </w:r>
    </w:p>
    <w:p w14:paraId="60D9ABFB" w14:textId="22D8B7D9" w:rsidR="00F46418" w:rsidRPr="00B76AF6" w:rsidRDefault="0033646F" w:rsidP="00226BB6">
      <w:pPr>
        <w:pStyle w:val="ListParagraph"/>
        <w:numPr>
          <w:ilvl w:val="2"/>
          <w:numId w:val="4"/>
        </w:numPr>
        <w:rPr>
          <w:rFonts w:ascii="Calibri" w:hAnsi="Calibri" w:cs="Arial"/>
          <w:b/>
        </w:rPr>
      </w:pPr>
      <w:r>
        <w:rPr>
          <w:rFonts w:ascii="Calibri" w:hAnsi="Calibri" w:cs="Arial"/>
        </w:rPr>
        <w:t>De inhoud van de variabele wordt afgedrukt als “Your password is …”</w:t>
      </w:r>
      <w:r w:rsidR="00B76AF6">
        <w:rPr>
          <w:rFonts w:ascii="Calibri" w:hAnsi="Calibri" w:cs="Arial"/>
          <w:b/>
        </w:rPr>
        <w:br/>
      </w:r>
    </w:p>
    <w:p w14:paraId="69620B01" w14:textId="77777777" w:rsidR="00B70EBF" w:rsidRPr="00B70EBF" w:rsidRDefault="00F46418" w:rsidP="00F46418">
      <w:pPr>
        <w:pStyle w:val="ListParagraph"/>
        <w:numPr>
          <w:ilvl w:val="1"/>
          <w:numId w:val="4"/>
        </w:numPr>
        <w:rPr>
          <w:rFonts w:ascii="Calibri" w:hAnsi="Calibri" w:cs="Arial"/>
          <w:b/>
        </w:rPr>
      </w:pPr>
      <w:r w:rsidRPr="00B76AF6">
        <w:rPr>
          <w:rFonts w:ascii="Calibri" w:hAnsi="Calibri" w:cs="Arial"/>
          <w:b/>
        </w:rPr>
        <w:t>head ­n 4 ~/.bash_history | tail ­n 1</w:t>
      </w:r>
      <w:r w:rsidRPr="00B76AF6">
        <w:rPr>
          <w:rFonts w:ascii="MS Mincho" w:eastAsia="MS Mincho" w:hAnsi="MS Mincho" w:cs="MS Mincho"/>
          <w:b/>
        </w:rPr>
        <w:t> </w:t>
      </w:r>
    </w:p>
    <w:p w14:paraId="353179AC" w14:textId="77777777" w:rsidR="00B70EBF" w:rsidRPr="00B70EBF" w:rsidRDefault="00B70EBF" w:rsidP="00B70EBF">
      <w:pPr>
        <w:pStyle w:val="ListParagraph"/>
        <w:numPr>
          <w:ilvl w:val="2"/>
          <w:numId w:val="4"/>
        </w:numPr>
        <w:rPr>
          <w:rFonts w:ascii="Calibri" w:hAnsi="Calibri" w:cs="Arial"/>
          <w:b/>
        </w:rPr>
      </w:pPr>
      <w:r>
        <w:rPr>
          <w:rFonts w:ascii="Calibri" w:hAnsi="Calibri" w:cs="Arial"/>
        </w:rPr>
        <w:t>De 4de lijn uit bash_</w:t>
      </w:r>
      <w:proofErr w:type="gramStart"/>
      <w:r>
        <w:rPr>
          <w:rFonts w:ascii="Calibri" w:hAnsi="Calibri" w:cs="Arial"/>
        </w:rPr>
        <w:t>history  overhouden</w:t>
      </w:r>
      <w:proofErr w:type="gramEnd"/>
    </w:p>
    <w:p w14:paraId="3DFACF99" w14:textId="3D1F0155" w:rsidR="00B70EBF" w:rsidRPr="00B70EBF" w:rsidRDefault="00B70EBF" w:rsidP="00B70EBF">
      <w:pPr>
        <w:pStyle w:val="ListParagraph"/>
        <w:numPr>
          <w:ilvl w:val="2"/>
          <w:numId w:val="4"/>
        </w:numPr>
        <w:rPr>
          <w:rFonts w:ascii="Calibri" w:hAnsi="Calibri" w:cs="Arial"/>
          <w:b/>
        </w:rPr>
      </w:pPr>
      <w:r>
        <w:rPr>
          <w:rFonts w:ascii="Calibri" w:hAnsi="Calibri" w:cs="Arial"/>
        </w:rPr>
        <w:t>Eerst worden de eerste 4 lijnen over gehouden met head –n 4</w:t>
      </w:r>
    </w:p>
    <w:p w14:paraId="2EA090BB" w14:textId="77777777" w:rsidR="00B70EBF" w:rsidRPr="00B70EBF" w:rsidRDefault="00B70EBF" w:rsidP="00B70EBF">
      <w:pPr>
        <w:pStyle w:val="ListParagraph"/>
        <w:numPr>
          <w:ilvl w:val="2"/>
          <w:numId w:val="4"/>
        </w:numPr>
        <w:rPr>
          <w:rFonts w:ascii="Calibri" w:hAnsi="Calibri" w:cs="Arial"/>
          <w:b/>
        </w:rPr>
      </w:pPr>
      <w:r>
        <w:rPr>
          <w:rFonts w:ascii="Calibri" w:hAnsi="Calibri" w:cs="Arial"/>
        </w:rPr>
        <w:t>Deze output wordt met een pip naar tail –n 1 gestuurd</w:t>
      </w:r>
    </w:p>
    <w:p w14:paraId="19A7A71C" w14:textId="7FB4D37F" w:rsidR="00F46418" w:rsidRPr="00B76AF6" w:rsidRDefault="00B70EBF" w:rsidP="00B70EBF">
      <w:pPr>
        <w:pStyle w:val="ListParagraph"/>
        <w:numPr>
          <w:ilvl w:val="3"/>
          <w:numId w:val="4"/>
        </w:numPr>
        <w:rPr>
          <w:rFonts w:ascii="Calibri" w:hAnsi="Calibri" w:cs="Arial"/>
          <w:b/>
        </w:rPr>
      </w:pPr>
      <w:r>
        <w:rPr>
          <w:rFonts w:ascii="Calibri" w:hAnsi="Calibri" w:cs="Arial"/>
        </w:rPr>
        <w:t>Dan wordt de laatste lijn hier van over gehouden</w:t>
      </w:r>
      <w:r>
        <w:rPr>
          <w:rFonts w:ascii="Calibri" w:hAnsi="Calibri" w:cs="Arial"/>
        </w:rPr>
        <w:br/>
      </w:r>
    </w:p>
    <w:p w14:paraId="57229DA8" w14:textId="77777777" w:rsidR="00B70EBF" w:rsidRPr="00B70EBF" w:rsidRDefault="00F46418" w:rsidP="00F46418">
      <w:pPr>
        <w:pStyle w:val="ListParagraph"/>
        <w:numPr>
          <w:ilvl w:val="1"/>
          <w:numId w:val="4"/>
        </w:numPr>
        <w:rPr>
          <w:rFonts w:ascii="Calibri" w:hAnsi="Calibri" w:cs="Arial"/>
        </w:rPr>
      </w:pPr>
      <w:r w:rsidRPr="00B76AF6">
        <w:rPr>
          <w:rFonts w:ascii="Calibri" w:hAnsi="Calibri" w:cs="Arial"/>
          <w:b/>
        </w:rPr>
        <w:t>alias sl=ls</w:t>
      </w:r>
    </w:p>
    <w:p w14:paraId="3785B4DC" w14:textId="77777777" w:rsidR="00B70EBF" w:rsidRDefault="00B70EBF" w:rsidP="00B70EBF">
      <w:pPr>
        <w:pStyle w:val="ListParagraph"/>
        <w:numPr>
          <w:ilvl w:val="2"/>
          <w:numId w:val="4"/>
        </w:numPr>
        <w:rPr>
          <w:rFonts w:ascii="Calibri" w:hAnsi="Calibri" w:cs="Arial"/>
        </w:rPr>
      </w:pPr>
      <w:r>
        <w:rPr>
          <w:rFonts w:ascii="Calibri" w:hAnsi="Calibri" w:cs="Arial"/>
        </w:rPr>
        <w:t>Een alias sl aanmaken voor het ls commando</w:t>
      </w:r>
    </w:p>
    <w:p w14:paraId="5D973AD8" w14:textId="77777777" w:rsidR="00B70EBF" w:rsidRDefault="00B70EBF" w:rsidP="00B70EBF">
      <w:pPr>
        <w:pStyle w:val="ListParagraph"/>
        <w:numPr>
          <w:ilvl w:val="2"/>
          <w:numId w:val="4"/>
        </w:numPr>
        <w:rPr>
          <w:rFonts w:ascii="Calibri" w:hAnsi="Calibri" w:cs="Arial"/>
        </w:rPr>
      </w:pPr>
      <w:r>
        <w:rPr>
          <w:rFonts w:ascii="Calibri" w:hAnsi="Calibri" w:cs="Arial"/>
        </w:rPr>
        <w:t>Men kan nu sl gebruiken ipv sl</w:t>
      </w:r>
    </w:p>
    <w:p w14:paraId="4FC2985D" w14:textId="1A24F633" w:rsidR="00F46418" w:rsidRPr="00F46418" w:rsidRDefault="00B70EBF" w:rsidP="00B70EBF">
      <w:pPr>
        <w:pStyle w:val="ListParagraph"/>
        <w:numPr>
          <w:ilvl w:val="2"/>
          <w:numId w:val="4"/>
        </w:numPr>
        <w:rPr>
          <w:rFonts w:ascii="Calibri" w:hAnsi="Calibri" w:cs="Arial"/>
        </w:rPr>
      </w:pPr>
      <w:r>
        <w:rPr>
          <w:rFonts w:ascii="Calibri" w:hAnsi="Calibri" w:cs="Arial"/>
        </w:rPr>
        <w:t xml:space="preserve">Om de alias te verwijderen gebruik je </w:t>
      </w:r>
      <w:r w:rsidRPr="00B70EBF">
        <w:rPr>
          <w:rFonts w:ascii="Calibri" w:hAnsi="Calibri" w:cs="Arial"/>
          <w:b/>
        </w:rPr>
        <w:t>unalias sl</w:t>
      </w:r>
      <w:r w:rsidR="00F46418" w:rsidRPr="00B76AF6">
        <w:rPr>
          <w:rFonts w:ascii="Calibri" w:hAnsi="Calibri" w:cs="Arial"/>
          <w:b/>
        </w:rPr>
        <w:br/>
      </w:r>
      <w:r w:rsidR="00F46418" w:rsidRPr="00F46418">
        <w:rPr>
          <w:rFonts w:ascii="Calibri" w:hAnsi="Calibri" w:cs="Arial"/>
        </w:rPr>
        <w:t xml:space="preserve"> </w:t>
      </w:r>
      <w:r w:rsidR="00F46418" w:rsidRPr="00F46418">
        <w:rPr>
          <w:rFonts w:ascii="MS Mincho" w:eastAsia="MS Mincho" w:hAnsi="MS Mincho" w:cs="MS Mincho"/>
        </w:rPr>
        <w:t> </w:t>
      </w:r>
    </w:p>
    <w:p w14:paraId="1705BED9" w14:textId="77777777" w:rsidR="00B70EBF" w:rsidRDefault="00F46418" w:rsidP="00F46418">
      <w:pPr>
        <w:pStyle w:val="ListParagraph"/>
        <w:numPr>
          <w:ilvl w:val="0"/>
          <w:numId w:val="4"/>
        </w:numPr>
        <w:rPr>
          <w:rFonts w:ascii="Calibri" w:hAnsi="Calibri" w:cs="Arial"/>
          <w:b/>
        </w:rPr>
      </w:pPr>
      <w:r w:rsidRPr="00F46418">
        <w:rPr>
          <w:rFonts w:ascii="Calibri" w:hAnsi="Calibri" w:cs="Arial"/>
          <w:b/>
        </w:rPr>
        <w:lastRenderedPageBreak/>
        <w:t>Hoe kan je de directory oefeningen/les1 verwijderen via rmdir.</w:t>
      </w:r>
      <w:r w:rsidRPr="00F46418">
        <w:rPr>
          <w:rFonts w:ascii="MS Mincho" w:eastAsia="MS Mincho" w:hAnsi="MS Mincho" w:cs="MS Mincho"/>
          <w:b/>
        </w:rPr>
        <w:t> </w:t>
      </w:r>
      <w:r w:rsidRPr="00F46418">
        <w:rPr>
          <w:rFonts w:ascii="Calibri" w:hAnsi="Calibri" w:cs="Arial"/>
          <w:b/>
        </w:rPr>
        <w:t>Zoek op in de man­pages.</w:t>
      </w:r>
      <w:r w:rsidRPr="00F46418">
        <w:rPr>
          <w:rFonts w:ascii="MS Mincho" w:eastAsia="MS Mincho" w:hAnsi="MS Mincho" w:cs="MS Mincho"/>
          <w:b/>
        </w:rPr>
        <w:t> </w:t>
      </w:r>
      <w:r w:rsidRPr="00F46418">
        <w:rPr>
          <w:rFonts w:ascii="Calibri" w:hAnsi="Calibri" w:cs="Arial"/>
          <w:b/>
        </w:rPr>
        <w:t>Beide directories zijn leeg. De bedoeling is dat les1 samen met zijn parent­directory verwijderd wordt in één commando.</w:t>
      </w:r>
    </w:p>
    <w:p w14:paraId="7090A342" w14:textId="77777777" w:rsidR="00B70EBF" w:rsidRPr="00B70EBF" w:rsidRDefault="00B70EBF" w:rsidP="00B70EBF">
      <w:pPr>
        <w:pStyle w:val="ListParagraph"/>
        <w:numPr>
          <w:ilvl w:val="1"/>
          <w:numId w:val="4"/>
        </w:numPr>
        <w:rPr>
          <w:rFonts w:ascii="Calibri" w:hAnsi="Calibri" w:cs="Arial"/>
          <w:b/>
        </w:rPr>
      </w:pPr>
      <w:r>
        <w:rPr>
          <w:rFonts w:ascii="Calibri" w:hAnsi="Calibri" w:cs="Arial"/>
        </w:rPr>
        <w:t>rm –rf oefeningen/les1</w:t>
      </w:r>
      <w:r w:rsidR="00F46418" w:rsidRPr="00F46418">
        <w:rPr>
          <w:rFonts w:ascii="Calibri" w:hAnsi="Calibri" w:cs="Arial"/>
          <w:b/>
        </w:rPr>
        <w:t xml:space="preserve"> </w:t>
      </w:r>
      <w:r w:rsidR="00F46418" w:rsidRPr="00F46418">
        <w:rPr>
          <w:rFonts w:ascii="MS Mincho" w:eastAsia="MS Mincho" w:hAnsi="MS Mincho" w:cs="MS Mincho"/>
          <w:b/>
        </w:rPr>
        <w:t> </w:t>
      </w:r>
    </w:p>
    <w:p w14:paraId="7265B90D" w14:textId="77777777" w:rsidR="00B70EBF" w:rsidRPr="00B70EBF" w:rsidRDefault="00B70EBF" w:rsidP="00B70EBF">
      <w:pPr>
        <w:pStyle w:val="ListParagraph"/>
        <w:numPr>
          <w:ilvl w:val="1"/>
          <w:numId w:val="4"/>
        </w:numPr>
        <w:rPr>
          <w:rFonts w:ascii="Calibri" w:hAnsi="Calibri" w:cs="Arial"/>
        </w:rPr>
      </w:pPr>
      <w:r>
        <w:t>–r = recursive</w:t>
      </w:r>
    </w:p>
    <w:p w14:paraId="775C14A7" w14:textId="105961DB" w:rsidR="00F46418" w:rsidRPr="00B70EBF" w:rsidRDefault="00B70EBF" w:rsidP="00B70EBF">
      <w:pPr>
        <w:pStyle w:val="ListParagraph"/>
        <w:numPr>
          <w:ilvl w:val="1"/>
          <w:numId w:val="4"/>
        </w:numPr>
        <w:rPr>
          <w:rFonts w:ascii="Calibri" w:hAnsi="Calibri" w:cs="Arial"/>
        </w:rPr>
      </w:pPr>
      <w:r>
        <w:t>–f = force (geem prompt)</w:t>
      </w:r>
      <w:r w:rsidR="00F46418">
        <w:br/>
      </w:r>
    </w:p>
    <w:p w14:paraId="6ED2A7F3" w14:textId="77777777" w:rsidR="00B70EBF" w:rsidRDefault="00F46418" w:rsidP="00F46418">
      <w:pPr>
        <w:pStyle w:val="ListParagraph"/>
        <w:numPr>
          <w:ilvl w:val="0"/>
          <w:numId w:val="4"/>
        </w:numPr>
        <w:rPr>
          <w:rFonts w:ascii="Calibri" w:hAnsi="Calibri" w:cs="Arial"/>
          <w:b/>
        </w:rPr>
      </w:pPr>
      <w:r w:rsidRPr="00F46418">
        <w:rPr>
          <w:rFonts w:ascii="Calibri" w:hAnsi="Calibri" w:cs="Arial"/>
          <w:b/>
        </w:rPr>
        <w:t>Waarom werkt find ~ ­</w:t>
      </w:r>
      <w:proofErr w:type="gramStart"/>
      <w:r w:rsidRPr="00F46418">
        <w:rPr>
          <w:rFonts w:ascii="Calibri" w:hAnsi="Calibri" w:cs="Arial"/>
          <w:b/>
        </w:rPr>
        <w:t>name .</w:t>
      </w:r>
      <w:proofErr w:type="gramEnd"/>
      <w:r w:rsidRPr="00F46418">
        <w:rPr>
          <w:rFonts w:ascii="Calibri" w:hAnsi="Calibri" w:cs="Arial"/>
          <w:b/>
        </w:rPr>
        <w:t xml:space="preserve">* niet, maar find ~ ­name ".*" wel? Zie 'non­bugs' in man </w:t>
      </w:r>
      <w:proofErr w:type="gramStart"/>
      <w:r w:rsidRPr="00F46418">
        <w:rPr>
          <w:rFonts w:ascii="Calibri" w:hAnsi="Calibri" w:cs="Arial"/>
          <w:b/>
        </w:rPr>
        <w:t>pages</w:t>
      </w:r>
      <w:proofErr w:type="gramEnd"/>
      <w:r w:rsidRPr="00F46418">
        <w:rPr>
          <w:rFonts w:ascii="Calibri" w:hAnsi="Calibri" w:cs="Arial"/>
          <w:b/>
        </w:rPr>
        <w:t xml:space="preserve"> van find.</w:t>
      </w:r>
    </w:p>
    <w:p w14:paraId="3C582323" w14:textId="77777777" w:rsidR="00243E41" w:rsidRPr="00243E41" w:rsidRDefault="00243E41" w:rsidP="00243E41">
      <w:pPr>
        <w:pStyle w:val="ListParagraph"/>
        <w:numPr>
          <w:ilvl w:val="1"/>
          <w:numId w:val="4"/>
        </w:numPr>
        <w:rPr>
          <w:rFonts w:ascii="Calibri" w:hAnsi="Calibri" w:cs="Arial"/>
          <w:b/>
        </w:rPr>
      </w:pPr>
      <w:r>
        <w:rPr>
          <w:rFonts w:ascii="Calibri" w:hAnsi="Calibri" w:cs="Arial"/>
        </w:rPr>
        <w:t>Zonder quotes krijgt het commando een lijst van alle files binnen en wordt het command te lang om uit te voeren</w:t>
      </w:r>
    </w:p>
    <w:p w14:paraId="229147F3" w14:textId="18EC4B2F" w:rsidR="00F46418" w:rsidRPr="00243E41" w:rsidRDefault="00243E41" w:rsidP="00243E41">
      <w:pPr>
        <w:pStyle w:val="ListParagraph"/>
        <w:numPr>
          <w:ilvl w:val="1"/>
          <w:numId w:val="4"/>
        </w:numPr>
        <w:rPr>
          <w:rFonts w:ascii="Calibri" w:hAnsi="Calibri" w:cs="Arial"/>
          <w:b/>
        </w:rPr>
      </w:pPr>
      <w:r>
        <w:rPr>
          <w:rFonts w:ascii="Calibri" w:hAnsi="Calibri" w:cs="Arial"/>
        </w:rPr>
        <w:t xml:space="preserve">Met quotes of door </w:t>
      </w:r>
      <w:r>
        <w:rPr>
          <w:rFonts w:ascii="Calibri" w:hAnsi="Calibri" w:cs="Arial"/>
          <w:b/>
        </w:rPr>
        <w:t>*</w:t>
      </w:r>
      <w:r>
        <w:rPr>
          <w:rFonts w:ascii="Calibri" w:hAnsi="Calibri" w:cs="Arial"/>
        </w:rPr>
        <w:t xml:space="preserve"> te escapen (/*.) werkt het wel</w:t>
      </w:r>
      <w:r w:rsidR="00F46418" w:rsidRPr="00243E41">
        <w:rPr>
          <w:rFonts w:ascii="Calibri" w:hAnsi="Calibri" w:cs="Arial"/>
          <w:b/>
        </w:rPr>
        <w:br/>
        <w:t xml:space="preserve"> </w:t>
      </w:r>
      <w:r w:rsidR="00F46418" w:rsidRPr="00243E41">
        <w:rPr>
          <w:rFonts w:ascii="MS Mincho" w:eastAsia="MS Mincho" w:hAnsi="MS Mincho" w:cs="MS Mincho"/>
          <w:b/>
        </w:rPr>
        <w:t> </w:t>
      </w:r>
    </w:p>
    <w:p w14:paraId="3A8203BA" w14:textId="77777777" w:rsidR="00F46418" w:rsidRPr="00F46418" w:rsidRDefault="00F46418" w:rsidP="00F46418">
      <w:pPr>
        <w:pStyle w:val="ListParagraph"/>
        <w:numPr>
          <w:ilvl w:val="0"/>
          <w:numId w:val="4"/>
        </w:numPr>
        <w:rPr>
          <w:rFonts w:ascii="Calibri" w:hAnsi="Calibri" w:cs="Arial"/>
          <w:b/>
        </w:rPr>
      </w:pPr>
      <w:r w:rsidRPr="00F46418">
        <w:rPr>
          <w:rFonts w:ascii="Calibri" w:hAnsi="Calibri" w:cs="Arial"/>
          <w:b/>
        </w:rPr>
        <w:t>Gegeven het script a.sh met als inhoud</w:t>
      </w:r>
      <w:r>
        <w:rPr>
          <w:rFonts w:ascii="Calibri" w:hAnsi="Calibri" w:cs="Arial"/>
          <w:b/>
        </w:rPr>
        <w:t>:</w:t>
      </w:r>
    </w:p>
    <w:p w14:paraId="28D5D73B" w14:textId="77777777" w:rsidR="00F46418" w:rsidRPr="00243E41" w:rsidRDefault="00F46418" w:rsidP="00F46418">
      <w:pPr>
        <w:pStyle w:val="ListParagraph"/>
        <w:numPr>
          <w:ilvl w:val="1"/>
          <w:numId w:val="4"/>
        </w:numPr>
        <w:rPr>
          <w:rFonts w:ascii="Calibri" w:hAnsi="Calibri" w:cs="Arial"/>
          <w:b/>
          <w:i/>
        </w:rPr>
      </w:pPr>
      <w:r w:rsidRPr="00243E41">
        <w:rPr>
          <w:rFonts w:ascii="Calibri" w:hAnsi="Calibri" w:cs="Arial"/>
          <w:b/>
          <w:i/>
        </w:rPr>
        <w:t xml:space="preserve">read ­p "naam?" naam </w:t>
      </w:r>
    </w:p>
    <w:p w14:paraId="2EAEB20D" w14:textId="77777777" w:rsidR="00F46418" w:rsidRPr="00243E41" w:rsidRDefault="00F46418" w:rsidP="00F46418">
      <w:pPr>
        <w:pStyle w:val="ListParagraph"/>
        <w:numPr>
          <w:ilvl w:val="1"/>
          <w:numId w:val="4"/>
        </w:numPr>
        <w:rPr>
          <w:rFonts w:ascii="Calibri" w:hAnsi="Calibri" w:cs="Arial"/>
          <w:b/>
          <w:i/>
        </w:rPr>
      </w:pPr>
      <w:r w:rsidRPr="00243E41">
        <w:rPr>
          <w:rFonts w:ascii="Calibri" w:hAnsi="Calibri" w:cs="Arial"/>
          <w:b/>
          <w:i/>
        </w:rPr>
        <w:t xml:space="preserve">echo $naam </w:t>
      </w:r>
      <w:r w:rsidRPr="00243E41">
        <w:rPr>
          <w:rFonts w:ascii="MS Mincho" w:eastAsia="MS Mincho" w:hAnsi="MS Mincho" w:cs="MS Mincho"/>
          <w:b/>
          <w:i/>
        </w:rPr>
        <w:t> </w:t>
      </w:r>
    </w:p>
    <w:p w14:paraId="7EF1585D" w14:textId="77777777" w:rsidR="00F46418" w:rsidRPr="00243E41" w:rsidRDefault="00F46418" w:rsidP="00F46418">
      <w:pPr>
        <w:pStyle w:val="ListParagraph"/>
        <w:numPr>
          <w:ilvl w:val="1"/>
          <w:numId w:val="4"/>
        </w:numPr>
        <w:rPr>
          <w:rFonts w:ascii="Calibri" w:hAnsi="Calibri" w:cs="Arial"/>
          <w:b/>
          <w:i/>
        </w:rPr>
      </w:pPr>
      <w:r w:rsidRPr="00243E41">
        <w:rPr>
          <w:rFonts w:ascii="Calibri" w:hAnsi="Calibri" w:cs="Arial"/>
          <w:b/>
          <w:i/>
        </w:rPr>
        <w:t xml:space="preserve">Met als extra informatie het resultaat van ls ­alh a.sh: </w:t>
      </w:r>
      <w:r w:rsidRPr="00243E41">
        <w:rPr>
          <w:rFonts w:ascii="MS Mincho" w:eastAsia="MS Mincho" w:hAnsi="MS Mincho" w:cs="MS Mincho"/>
          <w:b/>
          <w:i/>
        </w:rPr>
        <w:t> </w:t>
      </w:r>
    </w:p>
    <w:p w14:paraId="0BD7D81B" w14:textId="77777777" w:rsidR="00F46418" w:rsidRPr="00243E41" w:rsidRDefault="00F46418" w:rsidP="00F46418">
      <w:pPr>
        <w:pStyle w:val="ListParagraph"/>
        <w:numPr>
          <w:ilvl w:val="1"/>
          <w:numId w:val="4"/>
        </w:numPr>
        <w:rPr>
          <w:rFonts w:ascii="Calibri" w:hAnsi="Calibri" w:cs="Arial"/>
          <w:b/>
          <w:i/>
        </w:rPr>
      </w:pPr>
      <w:r w:rsidRPr="00243E41">
        <w:rPr>
          <w:rFonts w:ascii="Calibri" w:hAnsi="Calibri" w:cs="Arial"/>
          <w:b/>
          <w:i/>
        </w:rPr>
        <w:t xml:space="preserve">user@user­laptop ~ $ ls ­alh a.sh ­rw­r­­r­­ 1 user user 33 Sep 8 19:47 a.sh </w:t>
      </w:r>
      <w:r w:rsidRPr="00243E41">
        <w:rPr>
          <w:rFonts w:ascii="MS Mincho" w:eastAsia="MS Mincho" w:hAnsi="MS Mincho" w:cs="MS Mincho"/>
          <w:b/>
          <w:i/>
        </w:rPr>
        <w:t> </w:t>
      </w:r>
    </w:p>
    <w:p w14:paraId="2A60685C" w14:textId="77777777" w:rsidR="00243E41" w:rsidRPr="00243E41" w:rsidRDefault="00F46418" w:rsidP="00243E41">
      <w:pPr>
        <w:pStyle w:val="ListParagraph"/>
        <w:numPr>
          <w:ilvl w:val="1"/>
          <w:numId w:val="4"/>
        </w:numPr>
        <w:rPr>
          <w:rFonts w:ascii="Calibri" w:hAnsi="Calibri" w:cs="Arial"/>
          <w:b/>
          <w:i/>
        </w:rPr>
      </w:pPr>
      <w:r w:rsidRPr="00243E41">
        <w:rPr>
          <w:rFonts w:ascii="Calibri" w:hAnsi="Calibri" w:cs="Arial"/>
          <w:b/>
          <w:i/>
        </w:rPr>
        <w:t xml:space="preserve">Wat moet je doen om </w:t>
      </w:r>
      <w:r w:rsidR="00243E41" w:rsidRPr="00243E41">
        <w:rPr>
          <w:rFonts w:ascii="Calibri" w:hAnsi="Calibri" w:cs="Arial"/>
          <w:b/>
          <w:i/>
        </w:rPr>
        <w:t>het script te runnen als ./a.sh</w:t>
      </w:r>
    </w:p>
    <w:p w14:paraId="381A47A1" w14:textId="77777777" w:rsidR="00243E41" w:rsidRDefault="00243E41" w:rsidP="00243E41">
      <w:pPr>
        <w:rPr>
          <w:rFonts w:ascii="Calibri" w:hAnsi="Calibri" w:cs="Arial"/>
          <w:b/>
        </w:rPr>
      </w:pPr>
    </w:p>
    <w:p w14:paraId="728A4212" w14:textId="16784638" w:rsidR="00F46418" w:rsidRPr="00243E41" w:rsidRDefault="00243E41" w:rsidP="00243E41">
      <w:pPr>
        <w:pStyle w:val="ListParagraph"/>
        <w:numPr>
          <w:ilvl w:val="1"/>
          <w:numId w:val="4"/>
        </w:numPr>
        <w:rPr>
          <w:rFonts w:ascii="Calibri" w:hAnsi="Calibri" w:cs="Arial"/>
          <w:b/>
        </w:rPr>
      </w:pPr>
      <w:r>
        <w:rPr>
          <w:rFonts w:ascii="Calibri" w:hAnsi="Calibri" w:cs="Arial"/>
        </w:rPr>
        <w:t>chmod u+x a.sh</w:t>
      </w:r>
      <w:r>
        <w:rPr>
          <w:rFonts w:ascii="Calibri" w:hAnsi="Calibri" w:cs="Arial"/>
        </w:rPr>
        <w:tab/>
      </w:r>
      <w:r>
        <w:rPr>
          <w:rFonts w:ascii="Calibri" w:hAnsi="Calibri" w:cs="Arial"/>
        </w:rPr>
        <w:tab/>
        <w:t>= De user execute rechten geven op het a.sh bestand</w:t>
      </w:r>
      <w:r w:rsidR="00F46418" w:rsidRPr="00243E41">
        <w:rPr>
          <w:rFonts w:ascii="Calibri" w:hAnsi="Calibri" w:cs="Arial"/>
          <w:b/>
        </w:rPr>
        <w:br/>
      </w:r>
    </w:p>
    <w:p w14:paraId="3D15AA92" w14:textId="77777777" w:rsidR="00F46418" w:rsidRDefault="00F46418" w:rsidP="00F46418">
      <w:pPr>
        <w:pStyle w:val="ListParagraph"/>
        <w:numPr>
          <w:ilvl w:val="0"/>
          <w:numId w:val="4"/>
        </w:numPr>
        <w:rPr>
          <w:rFonts w:ascii="Calibri" w:hAnsi="Calibri" w:cs="Arial"/>
          <w:b/>
        </w:rPr>
      </w:pPr>
      <w:r w:rsidRPr="00F46418">
        <w:rPr>
          <w:rFonts w:ascii="Calibri" w:hAnsi="Calibri" w:cs="Arial"/>
          <w:b/>
        </w:rPr>
        <w:t xml:space="preserve">Wat is het verschil tussen de volgende commando's? </w:t>
      </w:r>
    </w:p>
    <w:p w14:paraId="033D6A9A" w14:textId="77777777" w:rsidR="00F46418" w:rsidRDefault="00F46418" w:rsidP="00F46418">
      <w:pPr>
        <w:pStyle w:val="ListParagraph"/>
        <w:numPr>
          <w:ilvl w:val="0"/>
          <w:numId w:val="4"/>
        </w:numPr>
        <w:rPr>
          <w:rFonts w:ascii="Calibri" w:hAnsi="Calibri" w:cs="Arial"/>
          <w:b/>
        </w:rPr>
      </w:pPr>
      <w:r w:rsidRPr="00EA0D4D">
        <w:rPr>
          <w:rFonts w:ascii="Calibri" w:hAnsi="Calibri" w:cs="Arial"/>
          <w:b/>
        </w:rPr>
        <w:t>cd a</w:t>
      </w:r>
    </w:p>
    <w:p w14:paraId="650DACA3" w14:textId="61FCA2C2" w:rsidR="00EA0D4D" w:rsidRPr="00EA0D4D" w:rsidRDefault="00EA0D4D" w:rsidP="00EA0D4D">
      <w:pPr>
        <w:pStyle w:val="ListParagraph"/>
        <w:numPr>
          <w:ilvl w:val="1"/>
          <w:numId w:val="4"/>
        </w:numPr>
        <w:rPr>
          <w:rFonts w:ascii="Calibri" w:hAnsi="Calibri" w:cs="Arial"/>
          <w:b/>
        </w:rPr>
      </w:pPr>
      <w:r>
        <w:rPr>
          <w:rFonts w:ascii="Calibri" w:hAnsi="Calibri" w:cs="Arial"/>
        </w:rPr>
        <w:t xml:space="preserve">Naar de map </w:t>
      </w:r>
      <w:r>
        <w:rPr>
          <w:rFonts w:ascii="Calibri" w:hAnsi="Calibri" w:cs="Arial"/>
          <w:b/>
        </w:rPr>
        <w:t>a</w:t>
      </w:r>
      <w:r>
        <w:rPr>
          <w:rFonts w:ascii="Calibri" w:hAnsi="Calibri" w:cs="Arial"/>
        </w:rPr>
        <w:t xml:space="preserve"> gaan</w:t>
      </w:r>
      <w:r w:rsidR="00227701">
        <w:rPr>
          <w:rFonts w:ascii="Calibri" w:hAnsi="Calibri" w:cs="Arial"/>
        </w:rPr>
        <w:t xml:space="preserve"> in de huidige map</w:t>
      </w:r>
    </w:p>
    <w:p w14:paraId="662F34F7" w14:textId="77777777" w:rsidR="00F46418" w:rsidRDefault="00F46418" w:rsidP="00F46418">
      <w:pPr>
        <w:pStyle w:val="ListParagraph"/>
        <w:numPr>
          <w:ilvl w:val="0"/>
          <w:numId w:val="4"/>
        </w:numPr>
        <w:rPr>
          <w:rFonts w:ascii="Calibri" w:hAnsi="Calibri" w:cs="Arial"/>
          <w:b/>
        </w:rPr>
      </w:pPr>
      <w:proofErr w:type="gramStart"/>
      <w:r w:rsidRPr="00EA0D4D">
        <w:rPr>
          <w:rFonts w:ascii="Calibri" w:hAnsi="Calibri" w:cs="Arial"/>
          <w:b/>
        </w:rPr>
        <w:t>cd .</w:t>
      </w:r>
      <w:proofErr w:type="gramEnd"/>
      <w:r w:rsidRPr="00EA0D4D">
        <w:rPr>
          <w:rFonts w:ascii="Calibri" w:hAnsi="Calibri" w:cs="Arial"/>
          <w:b/>
        </w:rPr>
        <w:t xml:space="preserve">/a </w:t>
      </w:r>
    </w:p>
    <w:p w14:paraId="33FCD0CE" w14:textId="6B85B72D" w:rsidR="00227701" w:rsidRPr="00EA0D4D" w:rsidRDefault="00DA1452" w:rsidP="00227701">
      <w:pPr>
        <w:pStyle w:val="ListParagraph"/>
        <w:numPr>
          <w:ilvl w:val="1"/>
          <w:numId w:val="4"/>
        </w:numPr>
        <w:rPr>
          <w:rFonts w:ascii="Calibri" w:hAnsi="Calibri" w:cs="Arial"/>
          <w:b/>
        </w:rPr>
      </w:pPr>
      <w:r>
        <w:rPr>
          <w:rFonts w:ascii="Calibri" w:hAnsi="Calibri" w:cs="Arial"/>
        </w:rPr>
        <w:t>Identiek aan</w:t>
      </w:r>
      <w:r w:rsidR="00227701">
        <w:rPr>
          <w:rFonts w:ascii="Calibri" w:hAnsi="Calibri" w:cs="Arial"/>
        </w:rPr>
        <w:t xml:space="preserve"> </w:t>
      </w:r>
      <w:r>
        <w:rPr>
          <w:rFonts w:ascii="Calibri" w:hAnsi="Calibri" w:cs="Arial"/>
        </w:rPr>
        <w:t>het vorige commando</w:t>
      </w:r>
    </w:p>
    <w:p w14:paraId="3C0FC937" w14:textId="584278A7" w:rsidR="00F46418" w:rsidRDefault="00227701" w:rsidP="00F46418">
      <w:pPr>
        <w:pStyle w:val="ListParagraph"/>
        <w:numPr>
          <w:ilvl w:val="0"/>
          <w:numId w:val="4"/>
        </w:numPr>
        <w:rPr>
          <w:rFonts w:ascii="Calibri" w:hAnsi="Calibri" w:cs="Arial"/>
          <w:b/>
        </w:rPr>
      </w:pPr>
      <w:r>
        <w:rPr>
          <w:rFonts w:ascii="Calibri" w:hAnsi="Calibri" w:cs="Arial"/>
          <w:b/>
        </w:rPr>
        <w:t>cd</w:t>
      </w:r>
      <w:proofErr w:type="gramStart"/>
      <w:r>
        <w:rPr>
          <w:rFonts w:ascii="Calibri" w:hAnsi="Calibri" w:cs="Arial"/>
          <w:b/>
        </w:rPr>
        <w:t xml:space="preserve"> ..</w:t>
      </w:r>
      <w:proofErr w:type="gramEnd"/>
      <w:r>
        <w:rPr>
          <w:rFonts w:ascii="Calibri" w:hAnsi="Calibri" w:cs="Arial"/>
          <w:b/>
        </w:rPr>
        <w:t>/a</w:t>
      </w:r>
    </w:p>
    <w:p w14:paraId="29485DC8" w14:textId="2C0257F5" w:rsidR="00227701" w:rsidRPr="00EA0D4D" w:rsidRDefault="00227701" w:rsidP="00227701">
      <w:pPr>
        <w:pStyle w:val="ListParagraph"/>
        <w:numPr>
          <w:ilvl w:val="1"/>
          <w:numId w:val="4"/>
        </w:numPr>
        <w:rPr>
          <w:rFonts w:ascii="Calibri" w:hAnsi="Calibri" w:cs="Arial"/>
          <w:b/>
        </w:rPr>
      </w:pPr>
      <w:r>
        <w:rPr>
          <w:rFonts w:ascii="Calibri" w:hAnsi="Calibri" w:cs="Arial"/>
        </w:rPr>
        <w:t>Naar de parent map</w:t>
      </w:r>
      <w:r w:rsidR="00D34ECC">
        <w:rPr>
          <w:rFonts w:ascii="Calibri" w:hAnsi="Calibri" w:cs="Arial"/>
        </w:rPr>
        <w:t xml:space="preserve"> van de huidige map</w:t>
      </w:r>
      <w:r>
        <w:rPr>
          <w:rFonts w:ascii="Calibri" w:hAnsi="Calibri" w:cs="Arial"/>
        </w:rPr>
        <w:t xml:space="preserve"> gaan, in deze map naar de map </w:t>
      </w:r>
      <w:r>
        <w:rPr>
          <w:rFonts w:ascii="Calibri" w:hAnsi="Calibri" w:cs="Arial"/>
          <w:b/>
        </w:rPr>
        <w:t xml:space="preserve">a </w:t>
      </w:r>
      <w:r>
        <w:rPr>
          <w:rFonts w:ascii="Calibri" w:hAnsi="Calibri" w:cs="Arial"/>
        </w:rPr>
        <w:t>gaan</w:t>
      </w:r>
    </w:p>
    <w:p w14:paraId="592F068B" w14:textId="77777777" w:rsidR="00227701" w:rsidRPr="00227701" w:rsidRDefault="00F46418" w:rsidP="00F46418">
      <w:pPr>
        <w:pStyle w:val="ListParagraph"/>
        <w:numPr>
          <w:ilvl w:val="0"/>
          <w:numId w:val="4"/>
        </w:numPr>
        <w:rPr>
          <w:rFonts w:ascii="Calibri" w:hAnsi="Calibri" w:cs="Arial"/>
          <w:b/>
        </w:rPr>
      </w:pPr>
      <w:r w:rsidRPr="00EA0D4D">
        <w:rPr>
          <w:rFonts w:ascii="Calibri" w:hAnsi="Calibri" w:cs="Arial"/>
          <w:b/>
        </w:rPr>
        <w:t xml:space="preserve">cd /a </w:t>
      </w:r>
    </w:p>
    <w:p w14:paraId="44A71986" w14:textId="5F448058" w:rsidR="00F46418" w:rsidRPr="00227701" w:rsidRDefault="00227701" w:rsidP="00227701">
      <w:pPr>
        <w:pStyle w:val="ListParagraph"/>
        <w:numPr>
          <w:ilvl w:val="1"/>
          <w:numId w:val="4"/>
        </w:numPr>
        <w:rPr>
          <w:rFonts w:ascii="Calibri" w:hAnsi="Calibri" w:cs="Arial"/>
          <w:b/>
        </w:rPr>
      </w:pPr>
      <w:r>
        <w:t xml:space="preserve">Naar de map </w:t>
      </w:r>
      <w:r>
        <w:rPr>
          <w:b/>
        </w:rPr>
        <w:t>a</w:t>
      </w:r>
      <w:r>
        <w:t xml:space="preserve"> gaan in de root</w:t>
      </w:r>
      <w:r w:rsidR="00F46418" w:rsidRPr="00227701">
        <w:rPr>
          <w:b/>
        </w:rPr>
        <w:br/>
      </w:r>
    </w:p>
    <w:p w14:paraId="598AFBA6" w14:textId="77777777" w:rsidR="00F46418" w:rsidRPr="00F46418" w:rsidRDefault="00F46418" w:rsidP="00F46418">
      <w:pPr>
        <w:pStyle w:val="ListParagraph"/>
        <w:numPr>
          <w:ilvl w:val="0"/>
          <w:numId w:val="4"/>
        </w:numPr>
        <w:rPr>
          <w:rFonts w:ascii="Calibri" w:hAnsi="Calibri" w:cs="Arial"/>
          <w:b/>
        </w:rPr>
      </w:pPr>
      <w:r w:rsidRPr="00F46418">
        <w:rPr>
          <w:rFonts w:ascii="Calibri" w:hAnsi="Calibri" w:cs="Arial"/>
          <w:b/>
        </w:rPr>
        <w:t xml:space="preserve">Je probeert de directory a te verwijderen. Dit lukt niet op de volgende wijze. </w:t>
      </w:r>
      <w:r w:rsidRPr="00F46418">
        <w:rPr>
          <w:rFonts w:ascii="MS Mincho" w:eastAsia="MS Mincho" w:hAnsi="MS Mincho" w:cs="MS Mincho"/>
          <w:b/>
        </w:rPr>
        <w:t> </w:t>
      </w:r>
    </w:p>
    <w:p w14:paraId="43E50491" w14:textId="77777777" w:rsidR="00F46418" w:rsidRPr="00F46418" w:rsidRDefault="00F46418" w:rsidP="00F46418">
      <w:pPr>
        <w:pStyle w:val="ListParagraph"/>
        <w:numPr>
          <w:ilvl w:val="1"/>
          <w:numId w:val="4"/>
        </w:numPr>
        <w:rPr>
          <w:rFonts w:ascii="Calibri" w:hAnsi="Calibri" w:cs="Arial"/>
        </w:rPr>
      </w:pPr>
      <w:r w:rsidRPr="00F46418">
        <w:rPr>
          <w:rFonts w:ascii="Calibri" w:hAnsi="Calibri" w:cs="Arial"/>
        </w:rPr>
        <w:t>user@user­laptop ~ $ rm a</w:t>
      </w:r>
      <w:r w:rsidRPr="00F46418">
        <w:rPr>
          <w:rFonts w:ascii="MS Mincho" w:eastAsia="MS Mincho" w:hAnsi="MS Mincho" w:cs="MS Mincho"/>
        </w:rPr>
        <w:t> </w:t>
      </w:r>
    </w:p>
    <w:p w14:paraId="43ED12C8" w14:textId="77777777" w:rsidR="00F46418" w:rsidRPr="00F46418" w:rsidRDefault="00F46418" w:rsidP="00F46418">
      <w:pPr>
        <w:pStyle w:val="ListParagraph"/>
        <w:numPr>
          <w:ilvl w:val="1"/>
          <w:numId w:val="4"/>
        </w:numPr>
        <w:rPr>
          <w:rFonts w:ascii="Calibri" w:hAnsi="Calibri" w:cs="Arial"/>
        </w:rPr>
      </w:pPr>
      <w:r w:rsidRPr="00F46418">
        <w:rPr>
          <w:rFonts w:ascii="Calibri" w:hAnsi="Calibri" w:cs="Arial"/>
        </w:rPr>
        <w:t xml:space="preserve">rm: cannot remove ‘a’: Is a directory </w:t>
      </w:r>
    </w:p>
    <w:p w14:paraId="78F64FE7" w14:textId="77777777" w:rsidR="00F46418" w:rsidRPr="00F46418" w:rsidRDefault="00F46418" w:rsidP="00F46418">
      <w:pPr>
        <w:pStyle w:val="ListParagraph"/>
        <w:numPr>
          <w:ilvl w:val="1"/>
          <w:numId w:val="4"/>
        </w:numPr>
        <w:rPr>
          <w:rFonts w:ascii="Calibri" w:hAnsi="Calibri" w:cs="Arial"/>
        </w:rPr>
      </w:pPr>
      <w:r w:rsidRPr="00F46418">
        <w:rPr>
          <w:rFonts w:ascii="Calibri" w:hAnsi="Calibri" w:cs="Arial"/>
        </w:rPr>
        <w:t>user@user­laptop ~ $ rmdir a</w:t>
      </w:r>
      <w:r w:rsidRPr="00F46418">
        <w:rPr>
          <w:rFonts w:ascii="MS Mincho" w:eastAsia="MS Mincho" w:hAnsi="MS Mincho" w:cs="MS Mincho"/>
        </w:rPr>
        <w:t> </w:t>
      </w:r>
    </w:p>
    <w:p w14:paraId="1C645B8A" w14:textId="77777777" w:rsidR="00F46418" w:rsidRPr="00F46418" w:rsidRDefault="00F46418" w:rsidP="00F46418">
      <w:pPr>
        <w:pStyle w:val="ListParagraph"/>
        <w:numPr>
          <w:ilvl w:val="1"/>
          <w:numId w:val="4"/>
        </w:numPr>
        <w:rPr>
          <w:rFonts w:ascii="Calibri" w:hAnsi="Calibri" w:cs="Arial"/>
        </w:rPr>
      </w:pPr>
      <w:r w:rsidRPr="00F46418">
        <w:rPr>
          <w:rFonts w:ascii="Calibri" w:hAnsi="Calibri" w:cs="Arial"/>
        </w:rPr>
        <w:t xml:space="preserve">rmdir: failed to remove ‘a’: Directory not empty </w:t>
      </w:r>
      <w:r w:rsidRPr="00F46418">
        <w:rPr>
          <w:rFonts w:ascii="MS Mincho" w:eastAsia="MS Mincho" w:hAnsi="MS Mincho" w:cs="MS Mincho"/>
        </w:rPr>
        <w:t> </w:t>
      </w:r>
    </w:p>
    <w:p w14:paraId="1B286F73" w14:textId="77777777" w:rsidR="000C6EBA" w:rsidRDefault="00F46418" w:rsidP="00F46418">
      <w:pPr>
        <w:pStyle w:val="ListParagraph"/>
        <w:numPr>
          <w:ilvl w:val="1"/>
          <w:numId w:val="4"/>
        </w:numPr>
        <w:rPr>
          <w:rFonts w:ascii="Calibri" w:hAnsi="Calibri" w:cs="Arial"/>
          <w:b/>
        </w:rPr>
      </w:pPr>
      <w:r w:rsidRPr="00F46418">
        <w:rPr>
          <w:rFonts w:ascii="Calibri" w:hAnsi="Calibri" w:cs="Arial"/>
          <w:b/>
        </w:rPr>
        <w:t>Hoe kan je a</w:t>
      </w:r>
      <w:r w:rsidR="000C6EBA">
        <w:rPr>
          <w:rFonts w:ascii="Calibri" w:hAnsi="Calibri" w:cs="Arial"/>
          <w:b/>
        </w:rPr>
        <w:t xml:space="preserve"> verwijderen via rm (recursief)</w:t>
      </w:r>
    </w:p>
    <w:p w14:paraId="0F5AF6CB" w14:textId="77777777" w:rsidR="000C6EBA" w:rsidRDefault="000C6EBA" w:rsidP="000C6EBA">
      <w:pPr>
        <w:rPr>
          <w:rFonts w:ascii="Calibri" w:hAnsi="Calibri" w:cs="Arial"/>
          <w:b/>
        </w:rPr>
      </w:pPr>
    </w:p>
    <w:p w14:paraId="09A7DC88" w14:textId="77777777" w:rsidR="00DF7C8A" w:rsidRPr="00DF7C8A" w:rsidRDefault="000C6EBA" w:rsidP="00972837">
      <w:pPr>
        <w:pStyle w:val="ListParagraph"/>
        <w:numPr>
          <w:ilvl w:val="0"/>
          <w:numId w:val="5"/>
        </w:numPr>
        <w:rPr>
          <w:rFonts w:ascii="Calibri" w:hAnsi="Calibri" w:cs="Arial"/>
          <w:b/>
        </w:rPr>
      </w:pPr>
      <w:r>
        <w:rPr>
          <w:rFonts w:ascii="Calibri" w:hAnsi="Calibri" w:cs="Arial"/>
        </w:rPr>
        <w:t>rmdir –r a</w:t>
      </w:r>
    </w:p>
    <w:p w14:paraId="1F51265D" w14:textId="4604F79C" w:rsidR="00C15FD0" w:rsidRPr="00C15FD0" w:rsidRDefault="00DF7C8A" w:rsidP="00C15FD0">
      <w:pPr>
        <w:pStyle w:val="ListParagraph"/>
        <w:numPr>
          <w:ilvl w:val="1"/>
          <w:numId w:val="4"/>
        </w:numPr>
        <w:rPr>
          <w:rFonts w:ascii="Calibri" w:hAnsi="Calibri" w:cs="Arial"/>
          <w:b/>
        </w:rPr>
      </w:pPr>
      <w:r w:rsidRPr="00C15FD0">
        <w:rPr>
          <w:rFonts w:ascii="Calibri" w:hAnsi="Calibri" w:cs="Arial"/>
        </w:rPr>
        <w:t xml:space="preserve">Indien </w:t>
      </w:r>
      <w:r w:rsidRPr="00C15FD0">
        <w:rPr>
          <w:rFonts w:ascii="Calibri" w:hAnsi="Calibri" w:cs="Arial"/>
          <w:b/>
        </w:rPr>
        <w:t>permission denied</w:t>
      </w:r>
      <w:r w:rsidRPr="00C15FD0">
        <w:rPr>
          <w:rFonts w:ascii="Calibri" w:hAnsi="Calibri" w:cs="Arial"/>
        </w:rPr>
        <w:t>: sudo rmdir –r a</w:t>
      </w:r>
      <w:r w:rsidR="00C15FD0">
        <w:rPr>
          <w:rFonts w:ascii="Calibri" w:hAnsi="Calibri" w:cs="Arial"/>
        </w:rPr>
        <w:br/>
      </w:r>
    </w:p>
    <w:p w14:paraId="7F91B943" w14:textId="07398DE3" w:rsidR="005D5AC2" w:rsidRPr="00C15FD0" w:rsidRDefault="00F46418" w:rsidP="00CD7411">
      <w:pPr>
        <w:pStyle w:val="ListParagraph"/>
        <w:numPr>
          <w:ilvl w:val="0"/>
          <w:numId w:val="4"/>
        </w:numPr>
        <w:rPr>
          <w:rFonts w:ascii="Calibri" w:hAnsi="Calibri" w:cs="Arial"/>
          <w:b/>
        </w:rPr>
      </w:pPr>
      <w:r w:rsidRPr="00C15FD0">
        <w:rPr>
          <w:rFonts w:ascii="Calibri" w:hAnsi="Calibri" w:cs="Arial"/>
          <w:b/>
        </w:rPr>
        <w:t xml:space="preserve">Maak een bestand a.txt aan met behulp van de editor “vi” en voorzie dit bestand van inhoud. </w:t>
      </w:r>
      <w:r w:rsidRPr="00C15FD0">
        <w:rPr>
          <w:rFonts w:ascii="MS Mincho" w:eastAsia="MS Mincho" w:hAnsi="MS Mincho" w:cs="MS Mincho"/>
          <w:b/>
        </w:rPr>
        <w:t> </w:t>
      </w:r>
      <w:r w:rsidRPr="00C15FD0">
        <w:rPr>
          <w:rFonts w:ascii="Calibri" w:hAnsi="Calibri" w:cs="Arial"/>
          <w:b/>
        </w:rPr>
        <w:t>Idem voor b.txt, maar dan met de editor “nano”.</w:t>
      </w:r>
    </w:p>
    <w:p w14:paraId="59407CFD" w14:textId="77777777" w:rsidR="005D5AC2" w:rsidRPr="005D5AC2" w:rsidRDefault="005D5AC2" w:rsidP="005D5AC2">
      <w:pPr>
        <w:pStyle w:val="ListParagraph"/>
        <w:numPr>
          <w:ilvl w:val="1"/>
          <w:numId w:val="4"/>
        </w:numPr>
        <w:rPr>
          <w:rFonts w:ascii="Calibri" w:hAnsi="Calibri" w:cs="Arial"/>
          <w:b/>
        </w:rPr>
      </w:pPr>
      <w:r>
        <w:rPr>
          <w:rFonts w:ascii="Calibri" w:hAnsi="Calibri" w:cs="Arial"/>
        </w:rPr>
        <w:t>vim a.txt</w:t>
      </w:r>
    </w:p>
    <w:p w14:paraId="5DE890E6" w14:textId="557F5D6A" w:rsidR="005D5AC2" w:rsidRPr="005D5AC2" w:rsidRDefault="0010097C" w:rsidP="005D5AC2">
      <w:pPr>
        <w:pStyle w:val="ListParagraph"/>
        <w:numPr>
          <w:ilvl w:val="1"/>
          <w:numId w:val="4"/>
        </w:numPr>
        <w:rPr>
          <w:rFonts w:ascii="Calibri" w:hAnsi="Calibri" w:cs="Arial"/>
          <w:b/>
        </w:rPr>
      </w:pPr>
      <w:r>
        <w:rPr>
          <w:rFonts w:ascii="Calibri" w:hAnsi="Calibri" w:cs="Arial"/>
        </w:rPr>
        <w:t>I</w:t>
      </w:r>
      <w:r>
        <w:rPr>
          <w:rFonts w:ascii="Calibri" w:hAnsi="Calibri" w:cs="Arial"/>
        </w:rPr>
        <w:tab/>
      </w:r>
      <w:r>
        <w:rPr>
          <w:rFonts w:ascii="Calibri" w:hAnsi="Calibri" w:cs="Arial"/>
        </w:rPr>
        <w:tab/>
        <w:t>=</w:t>
      </w:r>
      <w:r>
        <w:rPr>
          <w:rFonts w:ascii="Calibri" w:hAnsi="Calibri" w:cs="Arial"/>
        </w:rPr>
        <w:tab/>
        <w:t>INSERT</w:t>
      </w:r>
    </w:p>
    <w:p w14:paraId="5F247265" w14:textId="17DBFA35" w:rsidR="005D5AC2" w:rsidRPr="0010097C" w:rsidRDefault="005D5AC2" w:rsidP="005D5AC2">
      <w:pPr>
        <w:pStyle w:val="ListParagraph"/>
        <w:numPr>
          <w:ilvl w:val="1"/>
          <w:numId w:val="4"/>
        </w:numPr>
        <w:rPr>
          <w:rFonts w:ascii="Calibri" w:hAnsi="Calibri" w:cs="Arial"/>
          <w:b/>
        </w:rPr>
      </w:pPr>
      <w:r>
        <w:rPr>
          <w:rFonts w:ascii="Calibri" w:hAnsi="Calibri" w:cs="Arial"/>
        </w:rPr>
        <w:t>Blablabla</w:t>
      </w:r>
    </w:p>
    <w:p w14:paraId="49E913D2" w14:textId="431BA484" w:rsidR="0010097C" w:rsidRPr="005D5AC2" w:rsidRDefault="0010097C" w:rsidP="005D5AC2">
      <w:pPr>
        <w:pStyle w:val="ListParagraph"/>
        <w:numPr>
          <w:ilvl w:val="1"/>
          <w:numId w:val="4"/>
        </w:numPr>
        <w:rPr>
          <w:rFonts w:ascii="Calibri" w:hAnsi="Calibri" w:cs="Arial"/>
          <w:b/>
        </w:rPr>
      </w:pPr>
      <w:r>
        <w:rPr>
          <w:rFonts w:ascii="Calibri" w:hAnsi="Calibri" w:cs="Arial"/>
        </w:rPr>
        <w:t>ESC</w:t>
      </w:r>
      <w:r>
        <w:rPr>
          <w:rFonts w:ascii="Calibri" w:hAnsi="Calibri" w:cs="Arial"/>
        </w:rPr>
        <w:tab/>
      </w:r>
      <w:r>
        <w:rPr>
          <w:rFonts w:ascii="Calibri" w:hAnsi="Calibri" w:cs="Arial"/>
        </w:rPr>
        <w:tab/>
        <w:t>=</w:t>
      </w:r>
      <w:r>
        <w:rPr>
          <w:rFonts w:ascii="Calibri" w:hAnsi="Calibri" w:cs="Arial"/>
        </w:rPr>
        <w:tab/>
        <w:t>ESCAPE</w:t>
      </w:r>
    </w:p>
    <w:p w14:paraId="2A44E46B" w14:textId="1683247D" w:rsidR="00C0291E" w:rsidRPr="00C0291E" w:rsidRDefault="005D5AC2" w:rsidP="005D5AC2">
      <w:pPr>
        <w:pStyle w:val="ListParagraph"/>
        <w:numPr>
          <w:ilvl w:val="1"/>
          <w:numId w:val="4"/>
        </w:numPr>
        <w:rPr>
          <w:rFonts w:ascii="Calibri" w:hAnsi="Calibri" w:cs="Arial"/>
          <w:b/>
        </w:rPr>
      </w:pPr>
      <w:proofErr w:type="gramStart"/>
      <w:r>
        <w:rPr>
          <w:rFonts w:ascii="Calibri" w:hAnsi="Calibri" w:cs="Arial"/>
        </w:rPr>
        <w:t>:wq</w:t>
      </w:r>
      <w:proofErr w:type="gramEnd"/>
      <w:r>
        <w:rPr>
          <w:rFonts w:ascii="Calibri" w:hAnsi="Calibri" w:cs="Arial"/>
        </w:rPr>
        <w:t>!</w:t>
      </w:r>
      <w:r w:rsidR="0010097C">
        <w:rPr>
          <w:rFonts w:ascii="Calibri" w:hAnsi="Calibri" w:cs="Arial"/>
        </w:rPr>
        <w:tab/>
      </w:r>
      <w:r w:rsidR="0010097C">
        <w:rPr>
          <w:rFonts w:ascii="Calibri" w:hAnsi="Calibri" w:cs="Arial"/>
        </w:rPr>
        <w:tab/>
        <w:t>=</w:t>
      </w:r>
      <w:r w:rsidR="0010097C">
        <w:rPr>
          <w:rFonts w:ascii="Calibri" w:hAnsi="Calibri" w:cs="Arial"/>
        </w:rPr>
        <w:tab/>
        <w:t>Write/Quit/Force</w:t>
      </w:r>
    </w:p>
    <w:p w14:paraId="70DA16EE" w14:textId="77777777" w:rsidR="00C0291E" w:rsidRDefault="00C0291E" w:rsidP="00C0291E">
      <w:pPr>
        <w:rPr>
          <w:rFonts w:ascii="Calibri" w:hAnsi="Calibri" w:cs="Arial"/>
          <w:b/>
        </w:rPr>
      </w:pPr>
    </w:p>
    <w:p w14:paraId="53B289DD" w14:textId="77777777" w:rsidR="00C0291E" w:rsidRDefault="00C0291E" w:rsidP="00C0291E">
      <w:pPr>
        <w:pStyle w:val="ListParagraph"/>
        <w:numPr>
          <w:ilvl w:val="1"/>
          <w:numId w:val="4"/>
        </w:numPr>
      </w:pPr>
      <w:r>
        <w:t>nano b.txt</w:t>
      </w:r>
    </w:p>
    <w:p w14:paraId="02655F48" w14:textId="77777777" w:rsidR="00C0291E" w:rsidRDefault="00C0291E" w:rsidP="00C0291E">
      <w:pPr>
        <w:pStyle w:val="ListParagraph"/>
        <w:numPr>
          <w:ilvl w:val="1"/>
          <w:numId w:val="4"/>
        </w:numPr>
      </w:pPr>
      <w:r>
        <w:t>blablabla</w:t>
      </w:r>
    </w:p>
    <w:p w14:paraId="0957D422" w14:textId="401B7C4B" w:rsidR="00C0291E" w:rsidRDefault="00C0291E" w:rsidP="00C0291E">
      <w:pPr>
        <w:pStyle w:val="ListParagraph"/>
        <w:numPr>
          <w:ilvl w:val="1"/>
          <w:numId w:val="4"/>
        </w:numPr>
      </w:pPr>
      <w:r>
        <w:t>Control-X</w:t>
      </w:r>
      <w:r w:rsidR="0010097C">
        <w:tab/>
        <w:t>=</w:t>
      </w:r>
      <w:r w:rsidR="0010097C">
        <w:tab/>
        <w:t>Exit</w:t>
      </w:r>
    </w:p>
    <w:p w14:paraId="10044B39" w14:textId="797C1B84" w:rsidR="00C0291E" w:rsidRPr="00C0291E" w:rsidRDefault="00C0291E" w:rsidP="00C0291E">
      <w:pPr>
        <w:pStyle w:val="ListParagraph"/>
        <w:numPr>
          <w:ilvl w:val="1"/>
          <w:numId w:val="4"/>
        </w:numPr>
        <w:rPr>
          <w:b/>
        </w:rPr>
      </w:pPr>
      <w:r>
        <w:t>Y</w:t>
      </w:r>
      <w:r w:rsidR="0010097C">
        <w:tab/>
      </w:r>
      <w:r w:rsidR="0010097C">
        <w:tab/>
        <w:t xml:space="preserve">= </w:t>
      </w:r>
      <w:r w:rsidR="0010097C">
        <w:tab/>
        <w:t>Save</w:t>
      </w:r>
      <w:r>
        <w:br/>
      </w:r>
    </w:p>
    <w:p w14:paraId="5A40F12C" w14:textId="77777777" w:rsidR="00C0291E" w:rsidRDefault="00F46418" w:rsidP="00CD7411">
      <w:pPr>
        <w:pStyle w:val="ListParagraph"/>
        <w:numPr>
          <w:ilvl w:val="0"/>
          <w:numId w:val="4"/>
        </w:numPr>
        <w:rPr>
          <w:rFonts w:ascii="Calibri" w:hAnsi="Calibri" w:cs="Arial"/>
          <w:b/>
        </w:rPr>
      </w:pPr>
      <w:r w:rsidRPr="005D5AC2">
        <w:rPr>
          <w:rFonts w:ascii="Calibri" w:hAnsi="Calibri" w:cs="Arial"/>
          <w:b/>
        </w:rPr>
        <w:lastRenderedPageBreak/>
        <w:t>Probeer, met behulp van de commandoregel, de inhouden van a.txt en b.txt samen in een nieuw bestan</w:t>
      </w:r>
      <w:r w:rsidR="00C0291E">
        <w:rPr>
          <w:rFonts w:ascii="Calibri" w:hAnsi="Calibri" w:cs="Arial"/>
          <w:b/>
        </w:rPr>
        <w:t>d te krijgen met als naam c.txt</w:t>
      </w:r>
    </w:p>
    <w:p w14:paraId="3B0C692C" w14:textId="008A04DC" w:rsidR="00F46418" w:rsidRPr="005D5AC2" w:rsidRDefault="00C0291E" w:rsidP="00C0291E">
      <w:pPr>
        <w:pStyle w:val="ListParagraph"/>
        <w:numPr>
          <w:ilvl w:val="1"/>
          <w:numId w:val="4"/>
        </w:numPr>
        <w:rPr>
          <w:rFonts w:ascii="Calibri" w:hAnsi="Calibri" w:cs="Arial"/>
          <w:b/>
        </w:rPr>
      </w:pPr>
      <w:r>
        <w:rPr>
          <w:rFonts w:ascii="Calibri" w:hAnsi="Calibri" w:cs="Arial"/>
        </w:rPr>
        <w:t xml:space="preserve">cat a.txt </w:t>
      </w:r>
      <w:r w:rsidR="0010097C">
        <w:rPr>
          <w:rFonts w:ascii="Calibri" w:hAnsi="Calibri" w:cs="Arial"/>
        </w:rPr>
        <w:t>b.txt &gt; c.txt</w:t>
      </w:r>
      <w:r w:rsidR="00167F8E" w:rsidRPr="005D5AC2">
        <w:rPr>
          <w:rFonts w:ascii="Calibri" w:hAnsi="Calibri" w:cs="Arial"/>
          <w:b/>
        </w:rPr>
        <w:br/>
      </w:r>
      <w:r w:rsidR="00F46418" w:rsidRPr="005D5AC2">
        <w:rPr>
          <w:rFonts w:ascii="MS Mincho" w:eastAsia="MS Mincho" w:hAnsi="MS Mincho" w:cs="MS Mincho"/>
          <w:b/>
        </w:rPr>
        <w:t> </w:t>
      </w:r>
    </w:p>
    <w:p w14:paraId="662B92B3" w14:textId="1F535D2A" w:rsidR="00F46418" w:rsidRDefault="00F46418" w:rsidP="00F46418">
      <w:pPr>
        <w:pStyle w:val="ListParagraph"/>
        <w:numPr>
          <w:ilvl w:val="0"/>
          <w:numId w:val="4"/>
        </w:numPr>
        <w:rPr>
          <w:rFonts w:ascii="Calibri" w:hAnsi="Calibri" w:cs="Arial"/>
          <w:b/>
        </w:rPr>
      </w:pPr>
      <w:r w:rsidRPr="00F46418">
        <w:rPr>
          <w:rFonts w:ascii="Calibri" w:hAnsi="Calibri" w:cs="Arial"/>
          <w:b/>
        </w:rPr>
        <w:t>Hernoem c.txt naar q.txt en verhuis het bestand naar een andere directory.</w:t>
      </w:r>
    </w:p>
    <w:p w14:paraId="5C29E1E2" w14:textId="34EF5174" w:rsidR="000B0F5C" w:rsidRPr="000B0F5C" w:rsidRDefault="000B0F5C" w:rsidP="000B0F5C">
      <w:pPr>
        <w:pStyle w:val="ListParagraph"/>
        <w:numPr>
          <w:ilvl w:val="1"/>
          <w:numId w:val="4"/>
        </w:numPr>
        <w:rPr>
          <w:rFonts w:ascii="Calibri" w:hAnsi="Calibri" w:cs="Arial"/>
          <w:b/>
        </w:rPr>
      </w:pPr>
      <w:r>
        <w:rPr>
          <w:rFonts w:ascii="Calibri" w:hAnsi="Calibri" w:cs="Arial"/>
        </w:rPr>
        <w:t>mkdir temp</w:t>
      </w:r>
    </w:p>
    <w:p w14:paraId="36CBA7BD" w14:textId="348E87C8" w:rsidR="000B0F5C" w:rsidRPr="004B0A39" w:rsidRDefault="000B0F5C" w:rsidP="004B0A39">
      <w:pPr>
        <w:pStyle w:val="ListParagraph"/>
        <w:numPr>
          <w:ilvl w:val="1"/>
          <w:numId w:val="4"/>
        </w:numPr>
        <w:rPr>
          <w:rFonts w:ascii="Calibri" w:hAnsi="Calibri" w:cs="Arial"/>
        </w:rPr>
      </w:pPr>
      <w:r>
        <w:rPr>
          <w:rFonts w:ascii="Calibri" w:hAnsi="Calibri" w:cs="Arial"/>
        </w:rPr>
        <w:t>mv c.txt temp/blabla.txt</w:t>
      </w:r>
    </w:p>
    <w:p w14:paraId="713B42CA" w14:textId="77777777" w:rsidR="00AC43D8" w:rsidRDefault="00AC43D8" w:rsidP="00AC43D8">
      <w:pPr>
        <w:rPr>
          <w:rFonts w:ascii="Calibri" w:hAnsi="Calibri" w:cs="Arial"/>
        </w:rPr>
      </w:pPr>
    </w:p>
    <w:p w14:paraId="10DFAD29" w14:textId="5AFBD7A6" w:rsidR="00AC43D8" w:rsidRPr="00AC43D8" w:rsidRDefault="004B0A39" w:rsidP="00AC43D8">
      <w:pPr>
        <w:pStyle w:val="Heading2"/>
      </w:pPr>
      <w:r>
        <w:br w:type="column"/>
      </w:r>
      <w:r w:rsidR="00AC43D8">
        <w:lastRenderedPageBreak/>
        <w:t>Week 02</w:t>
      </w:r>
    </w:p>
    <w:p w14:paraId="3C428040" w14:textId="77777777" w:rsidR="00C15FD0" w:rsidRPr="0064019D" w:rsidRDefault="00C15FD0" w:rsidP="00C15FD0">
      <w:pPr>
        <w:rPr>
          <w:rFonts w:ascii="Calibri" w:hAnsi="Calibri" w:cs="Arial"/>
        </w:rPr>
      </w:pPr>
    </w:p>
    <w:p w14:paraId="25F252FD" w14:textId="77777777" w:rsidR="00C40522" w:rsidRPr="0064019D" w:rsidRDefault="0047617D" w:rsidP="00CD7411">
      <w:pPr>
        <w:pStyle w:val="ListParagraph"/>
        <w:numPr>
          <w:ilvl w:val="0"/>
          <w:numId w:val="8"/>
        </w:numPr>
        <w:rPr>
          <w:rFonts w:ascii="Calibri" w:hAnsi="Calibri" w:cs="Times"/>
          <w:b/>
        </w:rPr>
      </w:pPr>
      <w:r w:rsidRPr="0064019D">
        <w:rPr>
          <w:rFonts w:ascii="Calibri" w:hAnsi="Calibri"/>
          <w:b/>
        </w:rPr>
        <w:t xml:space="preserve">Elk linux (UNIX) systeem is een multi-user systeem. De verschillende gebruikers zijn onderverdeeld in groepen. In welk bestand worden deze groepen </w:t>
      </w:r>
      <w:proofErr w:type="gramStart"/>
      <w:r w:rsidRPr="0064019D">
        <w:rPr>
          <w:rFonts w:ascii="Calibri" w:hAnsi="Calibri"/>
          <w:b/>
        </w:rPr>
        <w:t>gedefinieerd ?</w:t>
      </w:r>
      <w:proofErr w:type="gramEnd"/>
      <w:r w:rsidRPr="0064019D">
        <w:rPr>
          <w:rFonts w:ascii="Calibri" w:hAnsi="Calibri"/>
          <w:b/>
        </w:rPr>
        <w:t xml:space="preserve"> Geef het id van de volgende groepen: </w:t>
      </w:r>
    </w:p>
    <w:p w14:paraId="1B3C497B" w14:textId="77777777" w:rsidR="00C40522" w:rsidRPr="0064019D" w:rsidRDefault="00C40522" w:rsidP="00C40522">
      <w:pPr>
        <w:rPr>
          <w:rFonts w:ascii="Calibri" w:hAnsi="Calibri"/>
          <w:b/>
        </w:rPr>
      </w:pPr>
    </w:p>
    <w:p w14:paraId="60AC7A92" w14:textId="77777777" w:rsidR="00C40522" w:rsidRPr="0064019D" w:rsidRDefault="00C40522" w:rsidP="00C40522">
      <w:pPr>
        <w:pStyle w:val="ListParagraph"/>
        <w:numPr>
          <w:ilvl w:val="1"/>
          <w:numId w:val="8"/>
        </w:numPr>
        <w:rPr>
          <w:rFonts w:ascii="Calibri" w:hAnsi="Calibri" w:cs="Times"/>
          <w:b/>
        </w:rPr>
      </w:pPr>
      <w:r w:rsidRPr="0064019D">
        <w:rPr>
          <w:rFonts w:ascii="Calibri" w:hAnsi="Calibri"/>
        </w:rPr>
        <w:t>In het bestand /etc/group</w:t>
      </w:r>
    </w:p>
    <w:p w14:paraId="055875D3" w14:textId="29D4ADAE" w:rsidR="0047617D" w:rsidRPr="0064019D" w:rsidRDefault="00C40522" w:rsidP="00C40522">
      <w:pPr>
        <w:pStyle w:val="ListParagraph"/>
        <w:numPr>
          <w:ilvl w:val="2"/>
          <w:numId w:val="8"/>
        </w:numPr>
        <w:rPr>
          <w:rFonts w:ascii="Calibri" w:hAnsi="Calibri" w:cs="Times"/>
          <w:b/>
        </w:rPr>
      </w:pPr>
      <w:r w:rsidRPr="0064019D">
        <w:rPr>
          <w:rFonts w:ascii="Calibri" w:hAnsi="Calibri"/>
        </w:rPr>
        <w:t>Filteren: cat /etc/group | grep “users”</w:t>
      </w:r>
      <w:r w:rsidR="006B7EF8" w:rsidRPr="0064019D">
        <w:rPr>
          <w:rFonts w:ascii="Calibri" w:hAnsi="Calibri"/>
          <w:b/>
        </w:rPr>
        <w:br/>
      </w:r>
    </w:p>
    <w:p w14:paraId="0965BC4A" w14:textId="03A78263" w:rsidR="0047617D" w:rsidRPr="0064019D" w:rsidRDefault="0047617D" w:rsidP="006B7EF8">
      <w:pPr>
        <w:pStyle w:val="ListParagraph"/>
        <w:numPr>
          <w:ilvl w:val="1"/>
          <w:numId w:val="8"/>
        </w:numPr>
        <w:rPr>
          <w:rFonts w:ascii="Calibri" w:hAnsi="Calibri" w:cs="Times"/>
        </w:rPr>
      </w:pPr>
      <w:r w:rsidRPr="0064019D">
        <w:rPr>
          <w:rFonts w:ascii="Calibri" w:hAnsi="Calibri"/>
          <w:b/>
        </w:rPr>
        <w:t>Root</w:t>
      </w:r>
      <w:r w:rsidRPr="0064019D">
        <w:rPr>
          <w:rFonts w:ascii="Calibri" w:hAnsi="Calibri"/>
        </w:rPr>
        <w:tab/>
      </w:r>
      <w:r w:rsidRPr="0064019D">
        <w:rPr>
          <w:rFonts w:ascii="Calibri" w:hAnsi="Calibri"/>
        </w:rPr>
        <w:tab/>
        <w:t xml:space="preserve">0 </w:t>
      </w:r>
    </w:p>
    <w:p w14:paraId="3A2E4731" w14:textId="35CC5136" w:rsidR="0047617D" w:rsidRPr="0064019D" w:rsidRDefault="0047617D" w:rsidP="006B7EF8">
      <w:pPr>
        <w:pStyle w:val="ListParagraph"/>
        <w:numPr>
          <w:ilvl w:val="1"/>
          <w:numId w:val="8"/>
        </w:numPr>
        <w:rPr>
          <w:rFonts w:ascii="Calibri" w:hAnsi="Calibri" w:cs="Times"/>
        </w:rPr>
      </w:pPr>
      <w:r w:rsidRPr="0064019D">
        <w:rPr>
          <w:rFonts w:ascii="Calibri" w:hAnsi="Calibri"/>
          <w:b/>
        </w:rPr>
        <w:t>Daemon</w:t>
      </w:r>
      <w:r w:rsidRPr="0064019D">
        <w:rPr>
          <w:rFonts w:ascii="Calibri" w:hAnsi="Calibri"/>
        </w:rPr>
        <w:tab/>
        <w:t>1</w:t>
      </w:r>
    </w:p>
    <w:p w14:paraId="40C4654C" w14:textId="4F5B81C8" w:rsidR="0047617D" w:rsidRPr="0064019D" w:rsidRDefault="0047617D" w:rsidP="006B7EF8">
      <w:pPr>
        <w:pStyle w:val="ListParagraph"/>
        <w:numPr>
          <w:ilvl w:val="1"/>
          <w:numId w:val="8"/>
        </w:numPr>
        <w:rPr>
          <w:rFonts w:ascii="Calibri" w:hAnsi="Calibri" w:cs="Times"/>
        </w:rPr>
      </w:pPr>
      <w:r w:rsidRPr="0064019D">
        <w:rPr>
          <w:rFonts w:ascii="Calibri" w:hAnsi="Calibri"/>
          <w:b/>
        </w:rPr>
        <w:t>Bin</w:t>
      </w:r>
      <w:r w:rsidRPr="0064019D">
        <w:rPr>
          <w:rFonts w:ascii="Calibri" w:hAnsi="Calibri"/>
        </w:rPr>
        <w:tab/>
      </w:r>
      <w:r w:rsidRPr="0064019D">
        <w:rPr>
          <w:rFonts w:ascii="Calibri" w:hAnsi="Calibri"/>
        </w:rPr>
        <w:tab/>
        <w:t xml:space="preserve">2 </w:t>
      </w:r>
    </w:p>
    <w:p w14:paraId="3DAABB60" w14:textId="7A3B77E6" w:rsidR="0047617D" w:rsidRPr="0064019D" w:rsidRDefault="0047617D" w:rsidP="006B7EF8">
      <w:pPr>
        <w:pStyle w:val="ListParagraph"/>
        <w:numPr>
          <w:ilvl w:val="1"/>
          <w:numId w:val="8"/>
        </w:numPr>
        <w:rPr>
          <w:rFonts w:ascii="Calibri" w:hAnsi="Calibri" w:cs="Times"/>
        </w:rPr>
      </w:pPr>
      <w:r w:rsidRPr="0064019D">
        <w:rPr>
          <w:rFonts w:ascii="Calibri" w:hAnsi="Calibri"/>
          <w:b/>
        </w:rPr>
        <w:t>Mail</w:t>
      </w:r>
      <w:r w:rsidRPr="0064019D">
        <w:rPr>
          <w:rFonts w:ascii="Calibri" w:hAnsi="Calibri"/>
        </w:rPr>
        <w:tab/>
      </w:r>
      <w:r w:rsidRPr="0064019D">
        <w:rPr>
          <w:rFonts w:ascii="Calibri" w:hAnsi="Calibri"/>
        </w:rPr>
        <w:tab/>
        <w:t xml:space="preserve">8 </w:t>
      </w:r>
    </w:p>
    <w:p w14:paraId="38E1FAC9" w14:textId="5382C1A3" w:rsidR="0047617D" w:rsidRPr="0064019D" w:rsidRDefault="0047617D" w:rsidP="00C15FD0">
      <w:pPr>
        <w:pStyle w:val="ListParagraph"/>
        <w:numPr>
          <w:ilvl w:val="1"/>
          <w:numId w:val="8"/>
        </w:numPr>
        <w:rPr>
          <w:rFonts w:ascii="Calibri" w:hAnsi="Calibri" w:cs="Times"/>
        </w:rPr>
      </w:pPr>
      <w:r w:rsidRPr="0064019D">
        <w:rPr>
          <w:rFonts w:ascii="Calibri" w:hAnsi="Calibri"/>
          <w:b/>
        </w:rPr>
        <w:t>Users</w:t>
      </w:r>
      <w:r w:rsidRPr="0064019D">
        <w:rPr>
          <w:rFonts w:ascii="Calibri" w:hAnsi="Calibri"/>
        </w:rPr>
        <w:tab/>
      </w:r>
      <w:r w:rsidRPr="0064019D">
        <w:rPr>
          <w:rFonts w:ascii="Calibri" w:hAnsi="Calibri"/>
        </w:rPr>
        <w:tab/>
        <w:t>100</w:t>
      </w:r>
      <w:r w:rsidR="0064019D">
        <w:rPr>
          <w:rFonts w:ascii="Calibri" w:hAnsi="Calibri"/>
        </w:rPr>
        <w:br/>
      </w:r>
    </w:p>
    <w:p w14:paraId="4F1BAADF" w14:textId="77777777" w:rsidR="0064019D" w:rsidRPr="0064019D" w:rsidRDefault="0064019D" w:rsidP="0064019D">
      <w:pPr>
        <w:pStyle w:val="ListParagraph"/>
        <w:numPr>
          <w:ilvl w:val="0"/>
          <w:numId w:val="8"/>
        </w:numPr>
        <w:rPr>
          <w:rFonts w:ascii="Calibri" w:hAnsi="Calibri" w:cs="Times"/>
          <w:b/>
        </w:rPr>
      </w:pPr>
      <w:r w:rsidRPr="0064019D">
        <w:rPr>
          <w:rFonts w:ascii="Calibri" w:hAnsi="Calibri"/>
          <w:b/>
        </w:rPr>
        <w:t xml:space="preserve">De definitie van de gebruikers zelf wordt bijgehouden in het bestand </w:t>
      </w:r>
      <w:r w:rsidRPr="0064019D">
        <w:rPr>
          <w:rFonts w:ascii="Calibri" w:hAnsi="Calibri" w:cs="Courier New"/>
          <w:b/>
        </w:rPr>
        <w:t>/etc/passwd</w:t>
      </w:r>
      <w:r w:rsidRPr="0064019D">
        <w:rPr>
          <w:rFonts w:ascii="Calibri" w:hAnsi="Calibri"/>
          <w:b/>
        </w:rPr>
        <w:t>. Dit bestand bevat voor elke gebruiker 1 lijn. Elke lijn is ingedeeld in 7 velden, gescheiden door een “:”.</w:t>
      </w:r>
      <w:r w:rsidRPr="0064019D">
        <w:rPr>
          <w:rFonts w:ascii="MS Mincho" w:eastAsia="MS Mincho" w:hAnsi="MS Mincho" w:cs="MS Mincho"/>
          <w:b/>
        </w:rPr>
        <w:t> </w:t>
      </w:r>
      <w:r w:rsidRPr="0064019D">
        <w:rPr>
          <w:rFonts w:ascii="Calibri" w:hAnsi="Calibri"/>
          <w:b/>
        </w:rPr>
        <w:t xml:space="preserve">Geef de beschrijving van de verschillende </w:t>
      </w:r>
      <w:proofErr w:type="gramStart"/>
      <w:r w:rsidRPr="0064019D">
        <w:rPr>
          <w:rFonts w:ascii="Calibri" w:hAnsi="Calibri"/>
          <w:b/>
        </w:rPr>
        <w:t>velden :</w:t>
      </w:r>
      <w:proofErr w:type="gramEnd"/>
      <w:r w:rsidRPr="0064019D">
        <w:rPr>
          <w:rFonts w:ascii="Calibri" w:hAnsi="Calibri"/>
          <w:b/>
        </w:rPr>
        <w:t xml:space="preserve"> </w:t>
      </w:r>
    </w:p>
    <w:p w14:paraId="333E7D26" w14:textId="61202FF0" w:rsidR="0064019D" w:rsidRPr="0064019D" w:rsidRDefault="0064019D" w:rsidP="0064019D">
      <w:pPr>
        <w:pStyle w:val="ListParagraph"/>
        <w:numPr>
          <w:ilvl w:val="1"/>
          <w:numId w:val="8"/>
        </w:numPr>
        <w:rPr>
          <w:rFonts w:ascii="Calibri" w:hAnsi="Calibri" w:cs="Times"/>
          <w:b/>
        </w:rPr>
      </w:pPr>
      <w:r w:rsidRPr="0064019D">
        <w:rPr>
          <w:rFonts w:ascii="Calibri" w:hAnsi="Calibri" w:cs="Times"/>
          <w:b/>
        </w:rPr>
        <w:t>Veld 1</w:t>
      </w:r>
      <w:r>
        <w:rPr>
          <w:rFonts w:ascii="Calibri" w:hAnsi="Calibri" w:cs="Times"/>
          <w:b/>
        </w:rPr>
        <w:tab/>
      </w:r>
      <w:r>
        <w:rPr>
          <w:rFonts w:ascii="Calibri" w:hAnsi="Calibri" w:cs="Times"/>
          <w:b/>
        </w:rPr>
        <w:tab/>
      </w:r>
      <w:r>
        <w:rPr>
          <w:rFonts w:ascii="Calibri" w:hAnsi="Calibri" w:cs="Times"/>
        </w:rPr>
        <w:t>Username</w:t>
      </w:r>
    </w:p>
    <w:p w14:paraId="5A4B6C38" w14:textId="1B958C37" w:rsidR="0064019D" w:rsidRPr="0064019D" w:rsidRDefault="0064019D" w:rsidP="0064019D">
      <w:pPr>
        <w:pStyle w:val="ListParagraph"/>
        <w:numPr>
          <w:ilvl w:val="1"/>
          <w:numId w:val="8"/>
        </w:numPr>
        <w:rPr>
          <w:rFonts w:ascii="Calibri" w:hAnsi="Calibri" w:cs="Times"/>
          <w:b/>
        </w:rPr>
      </w:pPr>
      <w:r w:rsidRPr="0064019D">
        <w:rPr>
          <w:rFonts w:ascii="Calibri" w:hAnsi="Calibri" w:cs="Times"/>
          <w:b/>
        </w:rPr>
        <w:t>Veld 2</w:t>
      </w:r>
      <w:r>
        <w:rPr>
          <w:rFonts w:ascii="Calibri" w:hAnsi="Calibri" w:cs="Times"/>
          <w:b/>
        </w:rPr>
        <w:tab/>
      </w:r>
      <w:r>
        <w:rPr>
          <w:rFonts w:ascii="Calibri" w:hAnsi="Calibri" w:cs="Times"/>
          <w:b/>
        </w:rPr>
        <w:tab/>
      </w:r>
      <w:r>
        <w:rPr>
          <w:rFonts w:ascii="Calibri" w:hAnsi="Calibri" w:cs="Times"/>
        </w:rPr>
        <w:t>Paswoord ingesteld (x: ja</w:t>
      </w:r>
      <w:proofErr w:type="gramStart"/>
      <w:r w:rsidR="00DB1B58">
        <w:rPr>
          <w:rFonts w:ascii="Calibri" w:hAnsi="Calibri" w:cs="Times"/>
        </w:rPr>
        <w:t>, !</w:t>
      </w:r>
      <w:proofErr w:type="gramEnd"/>
      <w:r w:rsidR="00DB1B58">
        <w:rPr>
          <w:rFonts w:ascii="Calibri" w:hAnsi="Calibri" w:cs="Times"/>
        </w:rPr>
        <w:t>: nee</w:t>
      </w:r>
      <w:r>
        <w:rPr>
          <w:rFonts w:ascii="Calibri" w:hAnsi="Calibri" w:cs="Times"/>
        </w:rPr>
        <w:t>)</w:t>
      </w:r>
    </w:p>
    <w:p w14:paraId="35B05AC5" w14:textId="13C284D1" w:rsidR="0064019D" w:rsidRPr="0064019D" w:rsidRDefault="0064019D" w:rsidP="0064019D">
      <w:pPr>
        <w:pStyle w:val="ListParagraph"/>
        <w:numPr>
          <w:ilvl w:val="1"/>
          <w:numId w:val="8"/>
        </w:numPr>
        <w:rPr>
          <w:rFonts w:ascii="Calibri" w:hAnsi="Calibri" w:cs="Times"/>
        </w:rPr>
      </w:pPr>
      <w:r w:rsidRPr="0064019D">
        <w:rPr>
          <w:rFonts w:ascii="Calibri" w:hAnsi="Calibri" w:cs="Times"/>
          <w:b/>
        </w:rPr>
        <w:t>Veld 3</w:t>
      </w:r>
      <w:r>
        <w:rPr>
          <w:rFonts w:ascii="Calibri" w:hAnsi="Calibri" w:cs="Times"/>
          <w:b/>
        </w:rPr>
        <w:tab/>
      </w:r>
      <w:r>
        <w:rPr>
          <w:rFonts w:ascii="Calibri" w:hAnsi="Calibri" w:cs="Times"/>
          <w:b/>
        </w:rPr>
        <w:tab/>
      </w:r>
      <w:r w:rsidRPr="0064019D">
        <w:rPr>
          <w:rFonts w:ascii="Calibri" w:hAnsi="Calibri" w:cs="Times"/>
        </w:rPr>
        <w:t>UserID</w:t>
      </w:r>
    </w:p>
    <w:p w14:paraId="4996FE73" w14:textId="211672C9" w:rsidR="0064019D" w:rsidRPr="0064019D" w:rsidRDefault="0064019D" w:rsidP="0064019D">
      <w:pPr>
        <w:pStyle w:val="ListParagraph"/>
        <w:numPr>
          <w:ilvl w:val="1"/>
          <w:numId w:val="8"/>
        </w:numPr>
        <w:rPr>
          <w:rFonts w:ascii="Calibri" w:hAnsi="Calibri" w:cs="Times"/>
          <w:b/>
        </w:rPr>
      </w:pPr>
      <w:r w:rsidRPr="0064019D">
        <w:rPr>
          <w:rFonts w:ascii="Calibri" w:hAnsi="Calibri" w:cs="Times"/>
          <w:b/>
        </w:rPr>
        <w:t>Veld 4</w:t>
      </w:r>
      <w:r>
        <w:rPr>
          <w:rFonts w:ascii="Calibri" w:hAnsi="Calibri" w:cs="Times"/>
          <w:b/>
        </w:rPr>
        <w:tab/>
      </w:r>
      <w:r>
        <w:rPr>
          <w:rFonts w:ascii="Calibri" w:hAnsi="Calibri" w:cs="Times"/>
          <w:b/>
        </w:rPr>
        <w:tab/>
      </w:r>
      <w:r>
        <w:rPr>
          <w:rFonts w:ascii="Calibri" w:hAnsi="Calibri" w:cs="Times"/>
        </w:rPr>
        <w:t>GroupID</w:t>
      </w:r>
    </w:p>
    <w:p w14:paraId="2E4C5932" w14:textId="737219F7" w:rsidR="0064019D" w:rsidRPr="0064019D" w:rsidRDefault="0064019D" w:rsidP="0064019D">
      <w:pPr>
        <w:pStyle w:val="ListParagraph"/>
        <w:numPr>
          <w:ilvl w:val="1"/>
          <w:numId w:val="8"/>
        </w:numPr>
        <w:rPr>
          <w:rFonts w:ascii="Calibri" w:hAnsi="Calibri" w:cs="Times"/>
          <w:b/>
        </w:rPr>
      </w:pPr>
      <w:r w:rsidRPr="0064019D">
        <w:rPr>
          <w:rFonts w:ascii="Calibri" w:hAnsi="Calibri" w:cs="Times"/>
          <w:b/>
        </w:rPr>
        <w:t>Veld 5</w:t>
      </w:r>
      <w:r>
        <w:rPr>
          <w:rFonts w:ascii="Calibri" w:hAnsi="Calibri" w:cs="Times"/>
          <w:b/>
        </w:rPr>
        <w:tab/>
      </w:r>
      <w:r>
        <w:rPr>
          <w:rFonts w:ascii="Calibri" w:hAnsi="Calibri" w:cs="Times"/>
          <w:b/>
        </w:rPr>
        <w:tab/>
      </w:r>
      <w:r>
        <w:rPr>
          <w:rFonts w:ascii="Calibri" w:hAnsi="Calibri" w:cs="Times"/>
        </w:rPr>
        <w:t>Commentaar</w:t>
      </w:r>
    </w:p>
    <w:p w14:paraId="10B58440" w14:textId="6E65B6C3" w:rsidR="0064019D" w:rsidRPr="0064019D" w:rsidRDefault="0064019D" w:rsidP="0064019D">
      <w:pPr>
        <w:pStyle w:val="ListParagraph"/>
        <w:numPr>
          <w:ilvl w:val="1"/>
          <w:numId w:val="8"/>
        </w:numPr>
        <w:rPr>
          <w:rFonts w:ascii="Calibri" w:hAnsi="Calibri" w:cs="Times"/>
          <w:b/>
        </w:rPr>
      </w:pPr>
      <w:r w:rsidRPr="0064019D">
        <w:rPr>
          <w:rFonts w:ascii="Calibri" w:hAnsi="Calibri" w:cs="Times"/>
          <w:b/>
        </w:rPr>
        <w:t>Veld 6</w:t>
      </w:r>
      <w:r>
        <w:rPr>
          <w:rFonts w:ascii="Calibri" w:hAnsi="Calibri" w:cs="Times"/>
          <w:b/>
        </w:rPr>
        <w:tab/>
      </w:r>
      <w:r>
        <w:rPr>
          <w:rFonts w:ascii="Calibri" w:hAnsi="Calibri" w:cs="Times"/>
          <w:b/>
        </w:rPr>
        <w:tab/>
      </w:r>
      <w:r>
        <w:rPr>
          <w:rFonts w:ascii="Calibri" w:hAnsi="Calibri" w:cs="Times"/>
        </w:rPr>
        <w:t>Home Directory</w:t>
      </w:r>
    </w:p>
    <w:p w14:paraId="613E5453" w14:textId="52419C9C" w:rsidR="0064019D" w:rsidRPr="00CD325D" w:rsidRDefault="0064019D" w:rsidP="0064019D">
      <w:pPr>
        <w:pStyle w:val="ListParagraph"/>
        <w:numPr>
          <w:ilvl w:val="1"/>
          <w:numId w:val="8"/>
        </w:numPr>
        <w:rPr>
          <w:rFonts w:ascii="Calibri" w:hAnsi="Calibri" w:cs="Times"/>
          <w:b/>
        </w:rPr>
      </w:pPr>
      <w:r w:rsidRPr="0064019D">
        <w:rPr>
          <w:rFonts w:ascii="Calibri" w:hAnsi="Calibri" w:cs="Times"/>
          <w:b/>
        </w:rPr>
        <w:t>Veld 7</w:t>
      </w:r>
      <w:r>
        <w:rPr>
          <w:rFonts w:ascii="Calibri" w:hAnsi="Calibri" w:cs="Times"/>
          <w:b/>
        </w:rPr>
        <w:tab/>
      </w:r>
      <w:r>
        <w:rPr>
          <w:rFonts w:ascii="Calibri" w:hAnsi="Calibri" w:cs="Times"/>
          <w:b/>
        </w:rPr>
        <w:tab/>
      </w:r>
      <w:r>
        <w:rPr>
          <w:rFonts w:ascii="Calibri" w:hAnsi="Calibri" w:cs="Times"/>
        </w:rPr>
        <w:t>Shell</w:t>
      </w:r>
      <w:r w:rsidR="00CD325D">
        <w:rPr>
          <w:rFonts w:ascii="Calibri" w:hAnsi="Calibri" w:cs="Times"/>
        </w:rPr>
        <w:br/>
      </w:r>
    </w:p>
    <w:p w14:paraId="7DB5F380" w14:textId="7FF06244" w:rsidR="00CD325D" w:rsidRPr="00CD325D" w:rsidRDefault="00CD325D" w:rsidP="00CD325D">
      <w:pPr>
        <w:pStyle w:val="ListParagraph"/>
        <w:numPr>
          <w:ilvl w:val="0"/>
          <w:numId w:val="8"/>
        </w:numPr>
        <w:rPr>
          <w:rFonts w:ascii="Calibri" w:hAnsi="Calibri" w:cs="Times"/>
          <w:b/>
        </w:rPr>
      </w:pPr>
      <w:r w:rsidRPr="00CD325D">
        <w:rPr>
          <w:rFonts w:ascii="Calibri" w:hAnsi="Calibri"/>
          <w:b/>
        </w:rPr>
        <w:t xml:space="preserve">Vroeger, in the early days of Unix, bevatte het bestand </w:t>
      </w:r>
      <w:r w:rsidRPr="00CD325D">
        <w:rPr>
          <w:rFonts w:ascii="Calibri" w:hAnsi="Calibri" w:cs="Courier New"/>
          <w:b/>
        </w:rPr>
        <w:t xml:space="preserve">/etc/passwd </w:t>
      </w:r>
      <w:r w:rsidRPr="00CD325D">
        <w:rPr>
          <w:rFonts w:ascii="Calibri" w:hAnsi="Calibri"/>
          <w:b/>
        </w:rPr>
        <w:t xml:space="preserve">behalve user-informatie, ook de gecodeerde versie van het paswoord. Dat was natuurlijk een zwak punt in de beveiliging van het Unix systeem, aangezien iedereen het </w:t>
      </w:r>
      <w:r w:rsidRPr="00CD325D">
        <w:rPr>
          <w:rFonts w:ascii="Calibri" w:hAnsi="Calibri" w:cs="Courier New"/>
          <w:b/>
        </w:rPr>
        <w:t xml:space="preserve">/etc/passwd </w:t>
      </w:r>
      <w:r w:rsidRPr="00CD325D">
        <w:rPr>
          <w:rFonts w:ascii="Calibri" w:hAnsi="Calibri"/>
          <w:b/>
        </w:rPr>
        <w:t xml:space="preserve">bestand kan lezen en dus van alle gebruikers de gecodeerde paswoorden kon zien. Voor hackers was de volgende stap het ontwikkelen van tools om die gecodeerde paswoorden te decoderen, bijvoorbeeld: cracker. Nadat men dit probleem had erkend als een serieus beveiligingsprobleem, heeft men besloten de paswoorden van de gebruikers in een apart bestand te bewaren. Dit bestand is alleen toegankelijk door de gebruiker root, onder wiens ID het passwd en login programma wordt uitgevoerd. </w:t>
      </w:r>
      <w:r>
        <w:rPr>
          <w:rFonts w:ascii="Calibri" w:hAnsi="Calibri"/>
          <w:b/>
        </w:rPr>
        <w:br/>
      </w:r>
    </w:p>
    <w:p w14:paraId="3469AD52" w14:textId="484B7E3E" w:rsidR="00CD325D" w:rsidRPr="00CD325D" w:rsidRDefault="00CD325D" w:rsidP="00CD325D">
      <w:pPr>
        <w:pStyle w:val="ListParagraph"/>
        <w:numPr>
          <w:ilvl w:val="1"/>
          <w:numId w:val="8"/>
        </w:numPr>
        <w:rPr>
          <w:rFonts w:ascii="Calibri" w:hAnsi="Calibri" w:cs="Times"/>
          <w:b/>
        </w:rPr>
      </w:pPr>
      <w:r w:rsidRPr="00CD325D">
        <w:rPr>
          <w:rFonts w:ascii="Calibri" w:hAnsi="Calibri"/>
          <w:b/>
        </w:rPr>
        <w:t xml:space="preserve">Wat is de naam van dat bestand met de gecodeerde </w:t>
      </w:r>
      <w:proofErr w:type="gramStart"/>
      <w:r w:rsidRPr="00CD325D">
        <w:rPr>
          <w:rFonts w:ascii="Calibri" w:hAnsi="Calibri"/>
          <w:b/>
        </w:rPr>
        <w:t>paswoorden ?</w:t>
      </w:r>
      <w:proofErr w:type="gramEnd"/>
      <w:r w:rsidRPr="00CD325D">
        <w:rPr>
          <w:rFonts w:ascii="Calibri" w:hAnsi="Calibri"/>
          <w:b/>
        </w:rPr>
        <w:t xml:space="preserve"> </w:t>
      </w:r>
    </w:p>
    <w:p w14:paraId="30A7D570" w14:textId="03772E34" w:rsidR="00F46418" w:rsidRPr="00CD325D" w:rsidRDefault="00CD325D" w:rsidP="00CD325D">
      <w:pPr>
        <w:pStyle w:val="ListParagraph"/>
        <w:numPr>
          <w:ilvl w:val="2"/>
          <w:numId w:val="8"/>
        </w:numPr>
        <w:rPr>
          <w:rFonts w:ascii="Calibri" w:hAnsi="Calibri"/>
        </w:rPr>
      </w:pPr>
      <w:r w:rsidRPr="00CD325D">
        <w:rPr>
          <w:rFonts w:ascii="Calibri" w:hAnsi="Calibri" w:cs="Times"/>
        </w:rPr>
        <w:t>/etc/shadow</w:t>
      </w:r>
    </w:p>
    <w:p w14:paraId="0E342084" w14:textId="3DB3DA93" w:rsidR="00CD325D" w:rsidRPr="00CD325D" w:rsidRDefault="00CD325D" w:rsidP="00CD325D">
      <w:pPr>
        <w:pStyle w:val="ListParagraph"/>
        <w:numPr>
          <w:ilvl w:val="1"/>
          <w:numId w:val="8"/>
        </w:numPr>
        <w:rPr>
          <w:rFonts w:ascii="Calibri" w:hAnsi="Calibri"/>
        </w:rPr>
      </w:pPr>
      <w:r>
        <w:rPr>
          <w:rFonts w:ascii="Calibri" w:hAnsi="Calibri" w:cs="Times"/>
          <w:b/>
        </w:rPr>
        <w:t>Maak een groep aan met de naam “testgroep” en groep-ID 200</w:t>
      </w:r>
    </w:p>
    <w:p w14:paraId="22C36985" w14:textId="5537293E" w:rsidR="00CD325D" w:rsidRPr="00CD325D" w:rsidRDefault="00CD325D" w:rsidP="00CD325D">
      <w:pPr>
        <w:pStyle w:val="ListParagraph"/>
        <w:numPr>
          <w:ilvl w:val="2"/>
          <w:numId w:val="8"/>
        </w:numPr>
        <w:rPr>
          <w:rFonts w:ascii="Calibri" w:hAnsi="Calibri"/>
        </w:rPr>
      </w:pPr>
      <w:r>
        <w:rPr>
          <w:rFonts w:ascii="Calibri" w:hAnsi="Calibri" w:cs="Times"/>
        </w:rPr>
        <w:t>Groupadd testgroep 200</w:t>
      </w:r>
    </w:p>
    <w:p w14:paraId="71D360D8" w14:textId="53749E93" w:rsidR="00CD325D" w:rsidRPr="00CD325D" w:rsidRDefault="00CD325D" w:rsidP="00CD325D">
      <w:pPr>
        <w:pStyle w:val="ListParagraph"/>
        <w:numPr>
          <w:ilvl w:val="1"/>
          <w:numId w:val="8"/>
        </w:numPr>
        <w:rPr>
          <w:rFonts w:ascii="Calibri" w:hAnsi="Calibri"/>
        </w:rPr>
      </w:pPr>
      <w:r>
        <w:rPr>
          <w:rFonts w:ascii="Calibri" w:hAnsi="Calibri" w:cs="Times"/>
          <w:b/>
        </w:rPr>
        <w:t>Wijzig de naam van de groep “testgroep” in “pcaktief”</w:t>
      </w:r>
    </w:p>
    <w:p w14:paraId="3BF4442B" w14:textId="28623C47" w:rsidR="00CD325D" w:rsidRPr="00CD325D" w:rsidRDefault="00CD325D" w:rsidP="00CD325D">
      <w:pPr>
        <w:pStyle w:val="ListParagraph"/>
        <w:numPr>
          <w:ilvl w:val="2"/>
          <w:numId w:val="8"/>
        </w:numPr>
        <w:rPr>
          <w:rFonts w:ascii="Calibri" w:hAnsi="Calibri"/>
        </w:rPr>
      </w:pPr>
      <w:r>
        <w:rPr>
          <w:rFonts w:ascii="Calibri" w:hAnsi="Calibri" w:cs="Times"/>
        </w:rPr>
        <w:t>Groupmod –n pcaktief testgroep</w:t>
      </w:r>
    </w:p>
    <w:p w14:paraId="20062FBE" w14:textId="5544C521" w:rsidR="00CD325D" w:rsidRPr="00CD325D" w:rsidRDefault="00CD325D" w:rsidP="00CD325D">
      <w:pPr>
        <w:pStyle w:val="ListParagraph"/>
        <w:numPr>
          <w:ilvl w:val="1"/>
          <w:numId w:val="8"/>
        </w:numPr>
        <w:rPr>
          <w:rFonts w:ascii="Calibri" w:hAnsi="Calibri"/>
        </w:rPr>
      </w:pPr>
      <w:r>
        <w:rPr>
          <w:rFonts w:ascii="Calibri" w:hAnsi="Calibri" w:cs="Times"/>
          <w:b/>
        </w:rPr>
        <w:t>Verwijder de groep “pcaktief”</w:t>
      </w:r>
    </w:p>
    <w:p w14:paraId="4A4B73C1" w14:textId="557CB7C3" w:rsidR="00CD325D" w:rsidRPr="00804E83" w:rsidRDefault="00CD325D" w:rsidP="00CD325D">
      <w:pPr>
        <w:pStyle w:val="ListParagraph"/>
        <w:numPr>
          <w:ilvl w:val="2"/>
          <w:numId w:val="8"/>
        </w:numPr>
        <w:rPr>
          <w:rFonts w:ascii="Calibri" w:hAnsi="Calibri"/>
        </w:rPr>
      </w:pPr>
      <w:r>
        <w:rPr>
          <w:rFonts w:ascii="Calibri" w:hAnsi="Calibri" w:cs="Times"/>
        </w:rPr>
        <w:t>Groupdel pcaktief</w:t>
      </w:r>
      <w:r w:rsidR="00804E83">
        <w:rPr>
          <w:rFonts w:ascii="Calibri" w:hAnsi="Calibri" w:cs="Times"/>
        </w:rPr>
        <w:br/>
      </w:r>
    </w:p>
    <w:p w14:paraId="33F1FF44" w14:textId="00177A72" w:rsidR="00DB1B58" w:rsidRPr="00DB1B58" w:rsidRDefault="00DB1B58" w:rsidP="00DB1B58">
      <w:pPr>
        <w:pStyle w:val="ListParagraph"/>
        <w:numPr>
          <w:ilvl w:val="0"/>
          <w:numId w:val="8"/>
        </w:numPr>
        <w:rPr>
          <w:rFonts w:ascii="Calibri" w:hAnsi="Calibri" w:cs="Times"/>
          <w:b/>
        </w:rPr>
      </w:pPr>
      <w:r>
        <w:rPr>
          <w:rFonts w:ascii="Calibri" w:hAnsi="Calibri"/>
          <w:b/>
        </w:rPr>
        <w:br w:type="column"/>
      </w:r>
      <w:r w:rsidRPr="00DB1B58">
        <w:rPr>
          <w:rFonts w:ascii="Calibri" w:hAnsi="Calibri"/>
          <w:b/>
        </w:rPr>
        <w:lastRenderedPageBreak/>
        <w:t xml:space="preserve">Maak een gebruiker aan met volgende </w:t>
      </w:r>
      <w:proofErr w:type="gramStart"/>
      <w:r w:rsidRPr="00DB1B58">
        <w:rPr>
          <w:rFonts w:ascii="Calibri" w:hAnsi="Calibri"/>
          <w:b/>
        </w:rPr>
        <w:t>kenmerken :</w:t>
      </w:r>
      <w:proofErr w:type="gramEnd"/>
      <w:r w:rsidRPr="00DB1B58">
        <w:rPr>
          <w:rFonts w:ascii="Calibri" w:hAnsi="Calibri"/>
          <w:b/>
        </w:rPr>
        <w:t xml:space="preserve"> </w:t>
      </w:r>
    </w:p>
    <w:p w14:paraId="18184A12" w14:textId="77777777" w:rsidR="00DB1B58" w:rsidRPr="00DB1B58" w:rsidRDefault="00DB1B58" w:rsidP="00DB1B58">
      <w:pPr>
        <w:pStyle w:val="ListParagraph"/>
        <w:numPr>
          <w:ilvl w:val="1"/>
          <w:numId w:val="8"/>
        </w:numPr>
        <w:rPr>
          <w:rFonts w:ascii="Calibri" w:hAnsi="Calibri" w:cs="Times"/>
          <w:b/>
        </w:rPr>
      </w:pPr>
      <w:r w:rsidRPr="00DB1B58">
        <w:rPr>
          <w:rFonts w:ascii="Calibri" w:hAnsi="Calibri"/>
          <w:b/>
        </w:rPr>
        <w:t>User-name:</w:t>
      </w:r>
      <w:r>
        <w:rPr>
          <w:rFonts w:ascii="Calibri" w:hAnsi="Calibri"/>
          <w:b/>
        </w:rPr>
        <w:tab/>
        <w:t>jan</w:t>
      </w:r>
    </w:p>
    <w:p w14:paraId="723BB2AF" w14:textId="77777777" w:rsidR="00DB1B58" w:rsidRPr="00DB1B58" w:rsidRDefault="00DB1B58" w:rsidP="00DB1B58">
      <w:pPr>
        <w:pStyle w:val="ListParagraph"/>
        <w:numPr>
          <w:ilvl w:val="1"/>
          <w:numId w:val="8"/>
        </w:numPr>
        <w:rPr>
          <w:rFonts w:ascii="Calibri" w:hAnsi="Calibri" w:cs="Times"/>
          <w:b/>
        </w:rPr>
      </w:pPr>
      <w:r>
        <w:rPr>
          <w:rFonts w:ascii="Calibri" w:hAnsi="Calibri"/>
          <w:b/>
        </w:rPr>
        <w:t>U</w:t>
      </w:r>
      <w:r w:rsidRPr="00DB1B58">
        <w:rPr>
          <w:rFonts w:ascii="Calibri" w:hAnsi="Calibri"/>
          <w:b/>
        </w:rPr>
        <w:t>ser-ID:</w:t>
      </w:r>
      <w:r>
        <w:rPr>
          <w:rFonts w:ascii="Calibri" w:hAnsi="Calibri"/>
          <w:b/>
        </w:rPr>
        <w:tab/>
        <w:t>201</w:t>
      </w:r>
      <w:r w:rsidRPr="00DB1B58">
        <w:rPr>
          <w:rFonts w:ascii="MS Mincho" w:eastAsia="MS Mincho" w:hAnsi="MS Mincho" w:cs="MS Mincho"/>
          <w:b/>
        </w:rPr>
        <w:t> </w:t>
      </w:r>
    </w:p>
    <w:p w14:paraId="588B84AE" w14:textId="77777777" w:rsidR="00DB1B58" w:rsidRPr="00DB1B58" w:rsidRDefault="00DB1B58" w:rsidP="00DB1B58">
      <w:pPr>
        <w:pStyle w:val="ListParagraph"/>
        <w:numPr>
          <w:ilvl w:val="1"/>
          <w:numId w:val="8"/>
        </w:numPr>
        <w:rPr>
          <w:rFonts w:ascii="Calibri" w:hAnsi="Calibri" w:cs="Times"/>
          <w:b/>
        </w:rPr>
      </w:pPr>
      <w:r w:rsidRPr="00DB1B58">
        <w:rPr>
          <w:rFonts w:ascii="Calibri" w:hAnsi="Calibri"/>
          <w:b/>
        </w:rPr>
        <w:t>Group-ID:</w:t>
      </w:r>
      <w:r>
        <w:rPr>
          <w:rFonts w:ascii="Calibri" w:hAnsi="Calibri"/>
          <w:b/>
        </w:rPr>
        <w:tab/>
        <w:t>100</w:t>
      </w:r>
    </w:p>
    <w:p w14:paraId="346A6E9C" w14:textId="77777777" w:rsidR="00DB1B58" w:rsidRPr="00DB1B58" w:rsidRDefault="00DB1B58" w:rsidP="00DB1B58">
      <w:pPr>
        <w:pStyle w:val="ListParagraph"/>
        <w:numPr>
          <w:ilvl w:val="1"/>
          <w:numId w:val="8"/>
        </w:numPr>
        <w:rPr>
          <w:rFonts w:ascii="Calibri" w:hAnsi="Calibri" w:cs="Times"/>
          <w:b/>
        </w:rPr>
      </w:pPr>
      <w:r w:rsidRPr="00DB1B58">
        <w:rPr>
          <w:rFonts w:ascii="Calibri" w:hAnsi="Calibri"/>
          <w:b/>
        </w:rPr>
        <w:t>Omschrijving:</w:t>
      </w:r>
      <w:r>
        <w:rPr>
          <w:rFonts w:ascii="Calibri" w:hAnsi="Calibri"/>
          <w:b/>
        </w:rPr>
        <w:tab/>
        <w:t>Testuser Jan</w:t>
      </w:r>
    </w:p>
    <w:p w14:paraId="2507DF20" w14:textId="77777777" w:rsidR="00DB1B58" w:rsidRPr="00DB1B58" w:rsidRDefault="00DB1B58" w:rsidP="00DB1B58">
      <w:pPr>
        <w:pStyle w:val="ListParagraph"/>
        <w:numPr>
          <w:ilvl w:val="1"/>
          <w:numId w:val="8"/>
        </w:numPr>
        <w:rPr>
          <w:rFonts w:ascii="Calibri" w:hAnsi="Calibri" w:cs="Times"/>
          <w:b/>
        </w:rPr>
      </w:pPr>
      <w:r w:rsidRPr="00DB1B58">
        <w:rPr>
          <w:rFonts w:ascii="Calibri" w:hAnsi="Calibri"/>
          <w:b/>
        </w:rPr>
        <w:t>Home-dir:</w:t>
      </w:r>
      <w:r>
        <w:rPr>
          <w:rFonts w:ascii="Calibri" w:hAnsi="Calibri"/>
          <w:b/>
        </w:rPr>
        <w:tab/>
        <w:t>/home/jan</w:t>
      </w:r>
    </w:p>
    <w:p w14:paraId="207CE8B9" w14:textId="7FCA1C25" w:rsidR="00DB1B58" w:rsidRPr="00DB1B58" w:rsidRDefault="00DB1B58" w:rsidP="00DB1B58">
      <w:pPr>
        <w:pStyle w:val="ListParagraph"/>
        <w:numPr>
          <w:ilvl w:val="1"/>
          <w:numId w:val="8"/>
        </w:numPr>
        <w:rPr>
          <w:rFonts w:ascii="Calibri" w:hAnsi="Calibri" w:cs="Times"/>
          <w:b/>
        </w:rPr>
      </w:pPr>
      <w:r>
        <w:rPr>
          <w:rFonts w:ascii="Calibri" w:hAnsi="Calibri"/>
          <w:b/>
        </w:rPr>
        <w:t>S</w:t>
      </w:r>
      <w:r w:rsidRPr="00DB1B58">
        <w:rPr>
          <w:rFonts w:ascii="Calibri" w:hAnsi="Calibri"/>
          <w:b/>
        </w:rPr>
        <w:t>hell:</w:t>
      </w:r>
      <w:r>
        <w:rPr>
          <w:rFonts w:ascii="Calibri" w:hAnsi="Calibri"/>
          <w:b/>
        </w:rPr>
        <w:tab/>
      </w:r>
      <w:r>
        <w:rPr>
          <w:rFonts w:ascii="Calibri" w:hAnsi="Calibri"/>
          <w:b/>
        </w:rPr>
        <w:tab/>
        <w:t>/bin/bash</w:t>
      </w:r>
      <w:r>
        <w:rPr>
          <w:rFonts w:ascii="Calibri" w:hAnsi="Calibri"/>
          <w:b/>
        </w:rPr>
        <w:br/>
      </w:r>
    </w:p>
    <w:p w14:paraId="65DAAFDD" w14:textId="6735F219" w:rsidR="00DB1B58" w:rsidRPr="00DB1B58" w:rsidRDefault="00DB1B58" w:rsidP="00DB7678">
      <w:pPr>
        <w:pStyle w:val="ListParagraph"/>
        <w:numPr>
          <w:ilvl w:val="2"/>
          <w:numId w:val="8"/>
        </w:numPr>
        <w:rPr>
          <w:rFonts w:ascii="Calibri" w:hAnsi="Calibri" w:cs="Times"/>
          <w:b/>
        </w:rPr>
      </w:pPr>
      <w:r>
        <w:rPr>
          <w:rFonts w:ascii="Calibri" w:hAnsi="Calibri"/>
        </w:rPr>
        <w:t>useradd –I 201 –g 100 –c Testuser Jan –m /home/jan –s /bin/bash</w:t>
      </w:r>
      <w:r>
        <w:rPr>
          <w:rFonts w:ascii="Calibri" w:hAnsi="Calibri"/>
        </w:rPr>
        <w:br/>
      </w:r>
    </w:p>
    <w:p w14:paraId="0A75A499" w14:textId="557D8879" w:rsidR="00DB7678" w:rsidRPr="00DB7678" w:rsidRDefault="00DB7678" w:rsidP="00DB7678">
      <w:pPr>
        <w:pStyle w:val="ListParagraph"/>
        <w:numPr>
          <w:ilvl w:val="1"/>
          <w:numId w:val="8"/>
        </w:numPr>
        <w:rPr>
          <w:rFonts w:ascii="Times" w:hAnsi="Times" w:cs="Times"/>
          <w:b/>
        </w:rPr>
      </w:pPr>
      <w:r w:rsidRPr="00DB7678">
        <w:rPr>
          <w:b/>
        </w:rPr>
        <w:t xml:space="preserve">Nadat een gebruiker aangemaakt werd, wordt zijn paswoord ingesteld op “!”, wat betekent dat die naam nog niet kan gebruikt worden om u aan te melden. Om dat wel mogelijk te maken, moet je jan een paswoord geven. Stel het paswoord van jan in op “januari”. </w:t>
      </w:r>
      <w:r>
        <w:rPr>
          <w:b/>
        </w:rPr>
        <w:br/>
      </w:r>
    </w:p>
    <w:p w14:paraId="36E39FFD" w14:textId="25ABB9A1" w:rsidR="00DB7678" w:rsidRDefault="00DB7678" w:rsidP="00DB7678">
      <w:pPr>
        <w:pStyle w:val="ListParagraph"/>
        <w:numPr>
          <w:ilvl w:val="2"/>
          <w:numId w:val="8"/>
        </w:numPr>
      </w:pPr>
      <w:r>
        <w:t>sudo passwd jan</w:t>
      </w:r>
    </w:p>
    <w:p w14:paraId="47FD1CAC" w14:textId="08CB2C76" w:rsidR="00DB7678" w:rsidRPr="00DB7678" w:rsidRDefault="00DB7678" w:rsidP="00DB7678">
      <w:pPr>
        <w:pStyle w:val="ListParagraph"/>
        <w:numPr>
          <w:ilvl w:val="2"/>
          <w:numId w:val="8"/>
        </w:numPr>
      </w:pPr>
      <w:r>
        <w:t>januari</w:t>
      </w:r>
      <w:r w:rsidR="002627BC">
        <w:br/>
      </w:r>
    </w:p>
    <w:p w14:paraId="4996B6B1" w14:textId="0C389E60" w:rsidR="002627BC" w:rsidRPr="002627BC" w:rsidRDefault="002627BC" w:rsidP="002627BC">
      <w:pPr>
        <w:pStyle w:val="ListParagraph"/>
        <w:numPr>
          <w:ilvl w:val="0"/>
          <w:numId w:val="8"/>
        </w:numPr>
        <w:rPr>
          <w:rFonts w:ascii="Times" w:hAnsi="Times" w:cs="Times"/>
          <w:b/>
        </w:rPr>
      </w:pPr>
      <w:r w:rsidRPr="002627BC">
        <w:rPr>
          <w:b/>
        </w:rPr>
        <w:t>De gebruiker jan is nu aangemaakt op uw systeem. Nu kan jan informatie opvragen over zichzelf. Log aan als jan en voer volgende commando’s uit:</w:t>
      </w:r>
    </w:p>
    <w:p w14:paraId="73208317" w14:textId="0D9BECC9" w:rsidR="002627BC" w:rsidRPr="002627BC" w:rsidRDefault="002627BC" w:rsidP="002627BC">
      <w:pPr>
        <w:pStyle w:val="ListParagraph"/>
        <w:numPr>
          <w:ilvl w:val="1"/>
          <w:numId w:val="8"/>
        </w:numPr>
        <w:rPr>
          <w:rFonts w:ascii="Times" w:hAnsi="Times" w:cs="Times"/>
          <w:b/>
        </w:rPr>
      </w:pPr>
      <w:r>
        <w:rPr>
          <w:b/>
        </w:rPr>
        <w:t>id</w:t>
      </w:r>
    </w:p>
    <w:p w14:paraId="040BDBB4" w14:textId="5761B310" w:rsidR="002627BC" w:rsidRPr="002627BC" w:rsidRDefault="002627BC" w:rsidP="002627BC">
      <w:pPr>
        <w:pStyle w:val="ListParagraph"/>
        <w:numPr>
          <w:ilvl w:val="2"/>
          <w:numId w:val="8"/>
        </w:numPr>
        <w:rPr>
          <w:rFonts w:ascii="Times" w:hAnsi="Times" w:cs="Times"/>
          <w:b/>
        </w:rPr>
      </w:pPr>
      <w:r>
        <w:t>id jan</w:t>
      </w:r>
      <w:r w:rsidR="00BF5569">
        <w:br/>
      </w:r>
    </w:p>
    <w:p w14:paraId="31D78A9A" w14:textId="01BAAF47" w:rsidR="002627BC" w:rsidRPr="002627BC" w:rsidRDefault="002627BC" w:rsidP="002627BC">
      <w:pPr>
        <w:pStyle w:val="ListParagraph"/>
        <w:numPr>
          <w:ilvl w:val="1"/>
          <w:numId w:val="8"/>
        </w:numPr>
        <w:rPr>
          <w:rFonts w:ascii="Times" w:hAnsi="Times" w:cs="Times"/>
          <w:b/>
        </w:rPr>
      </w:pPr>
      <w:r>
        <w:rPr>
          <w:b/>
        </w:rPr>
        <w:t>output</w:t>
      </w:r>
    </w:p>
    <w:p w14:paraId="34ECF689" w14:textId="5713AFC7" w:rsidR="002627BC" w:rsidRPr="002627BC" w:rsidRDefault="002627BC" w:rsidP="002627BC">
      <w:pPr>
        <w:pStyle w:val="ListParagraph"/>
        <w:numPr>
          <w:ilvl w:val="2"/>
          <w:numId w:val="8"/>
        </w:numPr>
        <w:rPr>
          <w:rFonts w:ascii="Times" w:hAnsi="Times" w:cs="Times"/>
          <w:b/>
        </w:rPr>
      </w:pPr>
      <w:r>
        <w:t>uid=201(jan) gid=100(users) groups=100(users)</w:t>
      </w:r>
      <w:r w:rsidR="00BF5569">
        <w:br/>
      </w:r>
    </w:p>
    <w:p w14:paraId="2A58FE33" w14:textId="0B59EB42" w:rsidR="002627BC" w:rsidRPr="00196BC5" w:rsidRDefault="002627BC" w:rsidP="002627BC">
      <w:pPr>
        <w:pStyle w:val="ListParagraph"/>
        <w:numPr>
          <w:ilvl w:val="1"/>
          <w:numId w:val="8"/>
        </w:numPr>
        <w:rPr>
          <w:rFonts w:ascii="Times" w:hAnsi="Times" w:cs="Times"/>
          <w:b/>
        </w:rPr>
      </w:pPr>
      <w:r w:rsidRPr="00196BC5">
        <w:rPr>
          <w:b/>
        </w:rPr>
        <w:t>finger (sudo apt-get install finger)</w:t>
      </w:r>
    </w:p>
    <w:p w14:paraId="6CDD92E9" w14:textId="28C923E8" w:rsidR="002627BC" w:rsidRPr="002627BC" w:rsidRDefault="002627BC" w:rsidP="002627BC">
      <w:pPr>
        <w:pStyle w:val="ListParagraph"/>
        <w:numPr>
          <w:ilvl w:val="2"/>
          <w:numId w:val="8"/>
        </w:numPr>
        <w:rPr>
          <w:rFonts w:ascii="Times" w:hAnsi="Times" w:cs="Times"/>
        </w:rPr>
      </w:pPr>
      <w:r w:rsidRPr="002627BC">
        <w:t>Login: jan</w:t>
      </w:r>
      <w:r w:rsidRPr="002627BC">
        <w:tab/>
      </w:r>
      <w:r w:rsidRPr="002627BC">
        <w:tab/>
      </w:r>
      <w:r w:rsidRPr="002627BC">
        <w:tab/>
        <w:t>Name: Testuser Jan</w:t>
      </w:r>
    </w:p>
    <w:p w14:paraId="13A30B23" w14:textId="2B95DA77" w:rsidR="002627BC" w:rsidRPr="002627BC" w:rsidRDefault="002627BC" w:rsidP="002627BC">
      <w:pPr>
        <w:pStyle w:val="ListParagraph"/>
        <w:numPr>
          <w:ilvl w:val="2"/>
          <w:numId w:val="8"/>
        </w:numPr>
        <w:rPr>
          <w:rFonts w:ascii="Times" w:hAnsi="Times" w:cs="Times"/>
        </w:rPr>
      </w:pPr>
      <w:r w:rsidRPr="002627BC">
        <w:t>Directory: /home/jan</w:t>
      </w:r>
      <w:r w:rsidRPr="002627BC">
        <w:tab/>
      </w:r>
      <w:r w:rsidRPr="002627BC">
        <w:tab/>
        <w:t>Shell: /bin/bash</w:t>
      </w:r>
    </w:p>
    <w:p w14:paraId="4773411D" w14:textId="01E37712" w:rsidR="002627BC" w:rsidRPr="002627BC" w:rsidRDefault="002627BC" w:rsidP="002627BC">
      <w:pPr>
        <w:pStyle w:val="ListParagraph"/>
        <w:numPr>
          <w:ilvl w:val="2"/>
          <w:numId w:val="8"/>
        </w:numPr>
        <w:rPr>
          <w:rFonts w:ascii="Times" w:hAnsi="Times" w:cs="Times"/>
        </w:rPr>
      </w:pPr>
      <w:r w:rsidRPr="002627BC">
        <w:t>Last login Thu Oct 8 14:46 (CEST) on tty1</w:t>
      </w:r>
    </w:p>
    <w:p w14:paraId="2EEAD468" w14:textId="6D0EBEAF" w:rsidR="002627BC" w:rsidRPr="002627BC" w:rsidRDefault="002627BC" w:rsidP="002627BC">
      <w:pPr>
        <w:pStyle w:val="ListParagraph"/>
        <w:numPr>
          <w:ilvl w:val="2"/>
          <w:numId w:val="8"/>
        </w:numPr>
        <w:rPr>
          <w:rFonts w:ascii="Times" w:hAnsi="Times" w:cs="Times"/>
        </w:rPr>
      </w:pPr>
      <w:r w:rsidRPr="002627BC">
        <w:t>No mail</w:t>
      </w:r>
    </w:p>
    <w:p w14:paraId="0E5BA67D" w14:textId="2C4FE42B" w:rsidR="002627BC" w:rsidRPr="00A34DD1" w:rsidRDefault="002627BC" w:rsidP="002627BC">
      <w:pPr>
        <w:pStyle w:val="ListParagraph"/>
        <w:numPr>
          <w:ilvl w:val="2"/>
          <w:numId w:val="8"/>
        </w:numPr>
        <w:rPr>
          <w:rFonts w:ascii="Times" w:hAnsi="Times" w:cs="Times"/>
        </w:rPr>
      </w:pPr>
      <w:r w:rsidRPr="002627BC">
        <w:t>No plan</w:t>
      </w:r>
      <w:r w:rsidR="00A34DD1">
        <w:br/>
      </w:r>
    </w:p>
    <w:p w14:paraId="02D8ED03" w14:textId="570948DB" w:rsidR="00A34DD1" w:rsidRPr="00A34DD1" w:rsidRDefault="00A34DD1" w:rsidP="00A34DD1">
      <w:pPr>
        <w:pStyle w:val="ListParagraph"/>
        <w:numPr>
          <w:ilvl w:val="0"/>
          <w:numId w:val="8"/>
        </w:numPr>
        <w:rPr>
          <w:rFonts w:ascii="Times" w:hAnsi="Times" w:cs="Times"/>
          <w:b/>
        </w:rPr>
      </w:pPr>
      <w:r w:rsidRPr="00A34DD1">
        <w:rPr>
          <w:b/>
        </w:rPr>
        <w:t>Log aan als jan en voer volgend commando uit: ls /root</w:t>
      </w:r>
    </w:p>
    <w:p w14:paraId="1A3CDF51" w14:textId="244A4F9A" w:rsidR="00A34DD1" w:rsidRPr="00A34DD1" w:rsidRDefault="00A34DD1" w:rsidP="00A34DD1">
      <w:pPr>
        <w:pStyle w:val="ListParagraph"/>
        <w:numPr>
          <w:ilvl w:val="1"/>
          <w:numId w:val="8"/>
        </w:numPr>
        <w:rPr>
          <w:rFonts w:ascii="Times" w:hAnsi="Times" w:cs="Times"/>
          <w:b/>
        </w:rPr>
      </w:pPr>
      <w:r>
        <w:rPr>
          <w:rFonts w:ascii="Times" w:hAnsi="Times" w:cs="Times"/>
        </w:rPr>
        <w:t>ls /root: Permission Denied</w:t>
      </w:r>
      <w:r>
        <w:rPr>
          <w:rFonts w:ascii="Times" w:hAnsi="Times" w:cs="Times"/>
        </w:rPr>
        <w:br/>
      </w:r>
    </w:p>
    <w:p w14:paraId="15C6AB14" w14:textId="2C2DCD7B" w:rsidR="00A34DD1" w:rsidRPr="00A34DD1" w:rsidRDefault="00A34DD1" w:rsidP="00A34DD1">
      <w:pPr>
        <w:pStyle w:val="ListParagraph"/>
        <w:numPr>
          <w:ilvl w:val="1"/>
          <w:numId w:val="8"/>
        </w:numPr>
        <w:rPr>
          <w:rFonts w:ascii="Calibri" w:hAnsi="Calibri" w:cs="Times"/>
          <w:b/>
        </w:rPr>
      </w:pPr>
      <w:r w:rsidRPr="00A34DD1">
        <w:rPr>
          <w:rFonts w:ascii="Calibri" w:hAnsi="Calibri"/>
          <w:b/>
        </w:rPr>
        <w:t xml:space="preserve">Die output komt er omdat de directory </w:t>
      </w:r>
      <w:r w:rsidRPr="00A34DD1">
        <w:rPr>
          <w:rFonts w:ascii="Calibri" w:hAnsi="Calibri" w:cs="Courier New"/>
          <w:b/>
        </w:rPr>
        <w:t xml:space="preserve">/root </w:t>
      </w:r>
      <w:r w:rsidRPr="00A34DD1">
        <w:rPr>
          <w:rFonts w:ascii="Calibri" w:hAnsi="Calibri"/>
          <w:b/>
        </w:rPr>
        <w:t xml:space="preserve">eigendom is van de gebruiker ‘root’ en omdat de beveiliging ervan zo is ingesteld dat </w:t>
      </w:r>
      <w:r w:rsidRPr="00A34DD1">
        <w:rPr>
          <w:rFonts w:ascii="MS Mincho" w:eastAsia="MS Mincho" w:hAnsi="MS Mincho" w:cs="MS Mincho"/>
          <w:b/>
        </w:rPr>
        <w:t> </w:t>
      </w:r>
      <w:r w:rsidRPr="00A34DD1">
        <w:rPr>
          <w:rFonts w:ascii="Calibri" w:hAnsi="Calibri"/>
          <w:b/>
        </w:rPr>
        <w:t>niemand behalve de ‘root’ en users die lid zijn van de group ‘root’ er toegang toe heeft.</w:t>
      </w:r>
      <w:r w:rsidRPr="00A34DD1">
        <w:rPr>
          <w:rFonts w:ascii="MS Mincho" w:eastAsia="MS Mincho" w:hAnsi="MS Mincho" w:cs="MS Mincho"/>
          <w:b/>
        </w:rPr>
        <w:t> </w:t>
      </w:r>
      <w:r w:rsidRPr="00A34DD1">
        <w:rPr>
          <w:rFonts w:ascii="Calibri" w:hAnsi="Calibri"/>
          <w:b/>
        </w:rPr>
        <w:t xml:space="preserve">Laten we nu stellen dat jan ook een systeembeheerder is en toegang moet krijgen tot de directories van de group ‘root’. In dat geval moeten we jan ook lid maken van de ‘root’-group. </w:t>
      </w:r>
      <w:r w:rsidRPr="00A34DD1">
        <w:rPr>
          <w:rFonts w:ascii="MS Mincho" w:eastAsia="MS Mincho" w:hAnsi="MS Mincho" w:cs="MS Mincho"/>
          <w:b/>
        </w:rPr>
        <w:t> </w:t>
      </w:r>
      <w:r w:rsidRPr="00A34DD1">
        <w:rPr>
          <w:rFonts w:ascii="Calibri" w:hAnsi="Calibri"/>
          <w:b/>
        </w:rPr>
        <w:t xml:space="preserve">Log aan als root, met welk commando doe je </w:t>
      </w:r>
      <w:proofErr w:type="gramStart"/>
      <w:r w:rsidRPr="00A34DD1">
        <w:rPr>
          <w:rFonts w:ascii="Calibri" w:hAnsi="Calibri"/>
          <w:b/>
        </w:rPr>
        <w:t>bovenstaande ?</w:t>
      </w:r>
      <w:proofErr w:type="gramEnd"/>
    </w:p>
    <w:p w14:paraId="3E9EE0D2" w14:textId="20BEB4E3" w:rsidR="00A34DD1" w:rsidRPr="00A34DD1" w:rsidRDefault="00A34DD1" w:rsidP="00A34DD1">
      <w:pPr>
        <w:pStyle w:val="ListParagraph"/>
        <w:numPr>
          <w:ilvl w:val="2"/>
          <w:numId w:val="8"/>
        </w:numPr>
        <w:rPr>
          <w:rFonts w:ascii="Times" w:hAnsi="Times" w:cs="Times"/>
          <w:b/>
        </w:rPr>
      </w:pPr>
      <w:r>
        <w:rPr>
          <w:rFonts w:ascii="Times" w:hAnsi="Times" w:cs="Times"/>
        </w:rPr>
        <w:t>Sudo vim /etc/sudoers</w:t>
      </w:r>
    </w:p>
    <w:p w14:paraId="74EF1F3B" w14:textId="3D604309" w:rsidR="00A34DD1" w:rsidRPr="00A34DD1" w:rsidRDefault="00A34DD1" w:rsidP="00A34DD1">
      <w:pPr>
        <w:pStyle w:val="ListParagraph"/>
        <w:numPr>
          <w:ilvl w:val="2"/>
          <w:numId w:val="8"/>
        </w:numPr>
        <w:rPr>
          <w:rFonts w:ascii="Times" w:hAnsi="Times" w:cs="Times"/>
          <w:b/>
        </w:rPr>
      </w:pPr>
      <w:r>
        <w:rPr>
          <w:rFonts w:ascii="Times" w:hAnsi="Times" w:cs="Times"/>
        </w:rPr>
        <w:t>Jan</w:t>
      </w:r>
      <w:r>
        <w:rPr>
          <w:rFonts w:ascii="Times" w:hAnsi="Times" w:cs="Times"/>
        </w:rPr>
        <w:tab/>
        <w:t>ALL=(ALL:ALL) ALL</w:t>
      </w:r>
      <w:r>
        <w:rPr>
          <w:rFonts w:ascii="Times" w:hAnsi="Times" w:cs="Times"/>
        </w:rPr>
        <w:br/>
      </w:r>
    </w:p>
    <w:p w14:paraId="1EC63BF9" w14:textId="4A69CAB6" w:rsidR="00A34DD1" w:rsidRPr="00A34DD1" w:rsidRDefault="00A34DD1" w:rsidP="00A34DD1">
      <w:pPr>
        <w:pStyle w:val="ListParagraph"/>
        <w:numPr>
          <w:ilvl w:val="1"/>
          <w:numId w:val="8"/>
        </w:numPr>
      </w:pPr>
      <w:r>
        <w:rPr>
          <w:b/>
        </w:rPr>
        <w:t>Wat is er veranderd in het bestand /etc/group?</w:t>
      </w:r>
    </w:p>
    <w:p w14:paraId="30F88DEF" w14:textId="3F1B898B" w:rsidR="00A34DD1" w:rsidRDefault="00A34DD1" w:rsidP="00A34DD1">
      <w:pPr>
        <w:pStyle w:val="ListParagraph"/>
        <w:numPr>
          <w:ilvl w:val="2"/>
          <w:numId w:val="8"/>
        </w:numPr>
      </w:pPr>
      <w:r>
        <w:t>Jan:x:1003:</w:t>
      </w:r>
    </w:p>
    <w:p w14:paraId="16686C9D" w14:textId="0D7D60F6" w:rsidR="00A34DD1" w:rsidRPr="00A34DD1" w:rsidRDefault="00A34DD1" w:rsidP="00A34DD1">
      <w:pPr>
        <w:pStyle w:val="ListParagraph"/>
        <w:numPr>
          <w:ilvl w:val="1"/>
          <w:numId w:val="8"/>
        </w:numPr>
      </w:pPr>
      <w:r>
        <w:rPr>
          <w:b/>
        </w:rPr>
        <w:t>Kan je nu als user jan een ls doen van de dir /root&gt; JA / NEE</w:t>
      </w:r>
    </w:p>
    <w:p w14:paraId="1E78706A" w14:textId="1A514285" w:rsidR="00A34DD1" w:rsidRDefault="00A34DD1" w:rsidP="00A34DD1">
      <w:pPr>
        <w:pStyle w:val="ListParagraph"/>
        <w:numPr>
          <w:ilvl w:val="2"/>
          <w:numId w:val="8"/>
        </w:numPr>
      </w:pPr>
      <w:r>
        <w:t>Ja</w:t>
      </w:r>
      <w:r>
        <w:br/>
      </w:r>
    </w:p>
    <w:p w14:paraId="1DFD77AA" w14:textId="71BE7693" w:rsidR="00A34DD1" w:rsidRPr="00A34DD1" w:rsidRDefault="00A34DD1" w:rsidP="003C0F97">
      <w:pPr>
        <w:pStyle w:val="ListParagraph"/>
        <w:numPr>
          <w:ilvl w:val="1"/>
          <w:numId w:val="8"/>
        </w:numPr>
      </w:pPr>
      <w:r>
        <w:rPr>
          <w:b/>
        </w:rPr>
        <w:br w:type="column"/>
      </w:r>
      <w:r>
        <w:rPr>
          <w:b/>
        </w:rPr>
        <w:lastRenderedPageBreak/>
        <w:t>Verwijder de gebruiker jan van het systeem m.b.v. het commando:</w:t>
      </w:r>
    </w:p>
    <w:p w14:paraId="20485D69" w14:textId="64660884" w:rsidR="00A34DD1" w:rsidRDefault="00A34DD1" w:rsidP="003C0F97">
      <w:pPr>
        <w:pStyle w:val="ListParagraph"/>
        <w:numPr>
          <w:ilvl w:val="2"/>
          <w:numId w:val="8"/>
        </w:numPr>
      </w:pPr>
      <w:r>
        <w:t>userdel –r jan</w:t>
      </w:r>
      <w:r>
        <w:br/>
      </w:r>
    </w:p>
    <w:p w14:paraId="0DB289A2" w14:textId="13AA7AB4" w:rsidR="00A34DD1" w:rsidRPr="00A34DD1" w:rsidRDefault="00A34DD1" w:rsidP="003C0F97">
      <w:pPr>
        <w:pStyle w:val="ListParagraph"/>
        <w:numPr>
          <w:ilvl w:val="1"/>
          <w:numId w:val="8"/>
        </w:numPr>
        <w:rPr>
          <w:b/>
        </w:rPr>
      </w:pPr>
      <w:r w:rsidRPr="00A34DD1">
        <w:rPr>
          <w:b/>
        </w:rPr>
        <w:t>Wat is er veranderd in het bestand /etc/group?</w:t>
      </w:r>
    </w:p>
    <w:p w14:paraId="3BDFCC39" w14:textId="3961A332" w:rsidR="00A34DD1" w:rsidRDefault="00A34DD1" w:rsidP="003C0F97">
      <w:pPr>
        <w:pStyle w:val="ListParagraph"/>
        <w:numPr>
          <w:ilvl w:val="2"/>
          <w:numId w:val="8"/>
        </w:numPr>
      </w:pPr>
      <w:r>
        <w:t>Niets</w:t>
      </w:r>
      <w:r>
        <w:br/>
      </w:r>
    </w:p>
    <w:p w14:paraId="329A9353" w14:textId="7857A9BD" w:rsidR="00A34DD1" w:rsidRPr="00A34DD1" w:rsidRDefault="00A34DD1" w:rsidP="003C0F97">
      <w:pPr>
        <w:pStyle w:val="ListParagraph"/>
        <w:numPr>
          <w:ilvl w:val="1"/>
          <w:numId w:val="8"/>
        </w:numPr>
      </w:pPr>
      <w:r>
        <w:rPr>
          <w:b/>
        </w:rPr>
        <w:t>Bestaat de dir /home/jan nog? JA / NEE</w:t>
      </w:r>
    </w:p>
    <w:p w14:paraId="72A4A1E6" w14:textId="128C2208" w:rsidR="0064019D" w:rsidRDefault="00A34DD1" w:rsidP="003C0F97">
      <w:pPr>
        <w:pStyle w:val="ListParagraph"/>
        <w:numPr>
          <w:ilvl w:val="2"/>
          <w:numId w:val="8"/>
        </w:numPr>
      </w:pPr>
      <w:r>
        <w:t>Ja</w:t>
      </w:r>
      <w:r w:rsidR="003C0F97">
        <w:br/>
      </w:r>
    </w:p>
    <w:p w14:paraId="61199088" w14:textId="523735FE" w:rsidR="003C0F97" w:rsidRPr="003C0F97" w:rsidRDefault="003C0F97" w:rsidP="003C0F97">
      <w:pPr>
        <w:pStyle w:val="ListParagraph"/>
        <w:numPr>
          <w:ilvl w:val="0"/>
          <w:numId w:val="8"/>
        </w:numPr>
        <w:rPr>
          <w:rFonts w:ascii="Times" w:hAnsi="Times" w:cs="Times"/>
          <w:b/>
        </w:rPr>
      </w:pPr>
      <w:r w:rsidRPr="003C0F97">
        <w:rPr>
          <w:b/>
        </w:rPr>
        <w:t xml:space="preserve">Stel dat je in een bedrijf werkt waar men toestellen </w:t>
      </w:r>
      <w:proofErr w:type="gramStart"/>
      <w:r w:rsidRPr="003C0F97">
        <w:rPr>
          <w:b/>
        </w:rPr>
        <w:t>ontwerpt,maakt</w:t>
      </w:r>
      <w:proofErr w:type="gramEnd"/>
      <w:r w:rsidRPr="003C0F97">
        <w:rPr>
          <w:b/>
        </w:rPr>
        <w:t xml:space="preserve">, herstelt en verkoopt. Voor het ontwerpen van toestellen zijn er ingenieurs aangesteld. Voor het maken en herstellen van die toestellen zijnertechniekersaangesteldenvoorhetverkopen </w:t>
      </w:r>
      <w:proofErr w:type="gramStart"/>
      <w:r w:rsidRPr="003C0F97">
        <w:rPr>
          <w:b/>
        </w:rPr>
        <w:t>verkopers.Alle</w:t>
      </w:r>
      <w:proofErr w:type="gramEnd"/>
      <w:r w:rsidRPr="003C0F97">
        <w:rPr>
          <w:b/>
        </w:rPr>
        <w:t xml:space="preserve"> medewerkers van uw bedrijf werken op een centraal Linux-systeem. De gebruikers van het Linux-systeem moeten zo gedefinieerd zijn dat de ingenieurs elk hun eigen home-dir hebben, maar samen een directory /home/shared/ontwerpen kunnen delen (waarop ze alle rechten hebben). Alle techniekers delen dezelfde home-dir /home/techniekers en alle verkopers hebben een eigen home-dir, maar delen een gezamelijke directory /home/shared/info (waarop ze alle rechten hebben) waarin er technische/marketing gegevens staan over de toestellen. De ingenieurs moeten ook toegang hebben tot de directory /home/shared/info (alle rechten). </w:t>
      </w:r>
      <w:r>
        <w:rPr>
          <w:b/>
        </w:rPr>
        <w:br/>
      </w:r>
    </w:p>
    <w:p w14:paraId="72431511" w14:textId="68AB67D7" w:rsidR="003C0F97" w:rsidRPr="007F177A" w:rsidRDefault="003C0F97" w:rsidP="005B3F33">
      <w:pPr>
        <w:pStyle w:val="ListParagraph"/>
        <w:numPr>
          <w:ilvl w:val="1"/>
          <w:numId w:val="8"/>
        </w:numPr>
        <w:rPr>
          <w:b/>
        </w:rPr>
      </w:pPr>
      <w:r w:rsidRPr="007F177A">
        <w:rPr>
          <w:b/>
        </w:rPr>
        <w:t>De ingenieurs zijn:</w:t>
      </w:r>
    </w:p>
    <w:p w14:paraId="1C08F721" w14:textId="051A6E18" w:rsidR="00B7477C" w:rsidRPr="007F177A" w:rsidRDefault="003C0F97" w:rsidP="005B3F33">
      <w:pPr>
        <w:pStyle w:val="ListParagraph"/>
        <w:numPr>
          <w:ilvl w:val="2"/>
          <w:numId w:val="8"/>
        </w:numPr>
        <w:rPr>
          <w:b/>
        </w:rPr>
      </w:pPr>
      <w:r w:rsidRPr="007F177A">
        <w:rPr>
          <w:b/>
        </w:rPr>
        <w:t>peter/zomer1</w:t>
      </w:r>
    </w:p>
    <w:p w14:paraId="66B9F180" w14:textId="4EE8A832" w:rsidR="003C0F97" w:rsidRPr="007F177A" w:rsidRDefault="003C0F97" w:rsidP="005B3F33">
      <w:pPr>
        <w:pStyle w:val="ListParagraph"/>
        <w:numPr>
          <w:ilvl w:val="2"/>
          <w:numId w:val="8"/>
        </w:numPr>
        <w:rPr>
          <w:b/>
        </w:rPr>
      </w:pPr>
      <w:r w:rsidRPr="007F177A">
        <w:rPr>
          <w:b/>
        </w:rPr>
        <w:t>patrick/zomer2</w:t>
      </w:r>
    </w:p>
    <w:p w14:paraId="6731DDF3" w14:textId="57280707" w:rsidR="003C0F97" w:rsidRPr="007F177A" w:rsidRDefault="003C0F97" w:rsidP="005B3F33">
      <w:pPr>
        <w:pStyle w:val="ListParagraph"/>
        <w:numPr>
          <w:ilvl w:val="1"/>
          <w:numId w:val="8"/>
        </w:numPr>
        <w:rPr>
          <w:b/>
        </w:rPr>
      </w:pPr>
      <w:r w:rsidRPr="007F177A">
        <w:rPr>
          <w:b/>
        </w:rPr>
        <w:t>De techniekers zijn:</w:t>
      </w:r>
    </w:p>
    <w:p w14:paraId="35A2841D" w14:textId="16FD616F" w:rsidR="003C0F97" w:rsidRPr="007F177A" w:rsidRDefault="003C0F97" w:rsidP="005B3F33">
      <w:pPr>
        <w:pStyle w:val="ListParagraph"/>
        <w:numPr>
          <w:ilvl w:val="2"/>
          <w:numId w:val="8"/>
        </w:numPr>
        <w:rPr>
          <w:b/>
        </w:rPr>
      </w:pPr>
      <w:r w:rsidRPr="007F177A">
        <w:rPr>
          <w:b/>
        </w:rPr>
        <w:t>wim/winter1</w:t>
      </w:r>
    </w:p>
    <w:p w14:paraId="118F974C" w14:textId="4E897056" w:rsidR="003C0F97" w:rsidRPr="007F177A" w:rsidRDefault="003C0F97" w:rsidP="005B3F33">
      <w:pPr>
        <w:pStyle w:val="ListParagraph"/>
        <w:numPr>
          <w:ilvl w:val="2"/>
          <w:numId w:val="8"/>
        </w:numPr>
        <w:rPr>
          <w:b/>
        </w:rPr>
      </w:pPr>
      <w:r w:rsidRPr="007F177A">
        <w:rPr>
          <w:b/>
        </w:rPr>
        <w:t>ward/winter2</w:t>
      </w:r>
    </w:p>
    <w:p w14:paraId="4CAC0C62" w14:textId="5B63172D" w:rsidR="003C0F97" w:rsidRPr="007F177A" w:rsidRDefault="003C0F97" w:rsidP="005B3F33">
      <w:pPr>
        <w:pStyle w:val="ListParagraph"/>
        <w:numPr>
          <w:ilvl w:val="1"/>
          <w:numId w:val="8"/>
        </w:numPr>
        <w:rPr>
          <w:b/>
        </w:rPr>
      </w:pPr>
      <w:r w:rsidRPr="007F177A">
        <w:rPr>
          <w:b/>
        </w:rPr>
        <w:t>De verkopers zijn:</w:t>
      </w:r>
    </w:p>
    <w:p w14:paraId="406E1D33" w14:textId="069360D7" w:rsidR="003C0F97" w:rsidRPr="007F177A" w:rsidRDefault="003C0F97" w:rsidP="005B3F33">
      <w:pPr>
        <w:pStyle w:val="ListParagraph"/>
        <w:numPr>
          <w:ilvl w:val="2"/>
          <w:numId w:val="8"/>
        </w:numPr>
        <w:rPr>
          <w:b/>
        </w:rPr>
      </w:pPr>
      <w:r w:rsidRPr="007F177A">
        <w:rPr>
          <w:b/>
        </w:rPr>
        <w:t>bert/budget1</w:t>
      </w:r>
    </w:p>
    <w:p w14:paraId="2AB1EB0F" w14:textId="747A5019" w:rsidR="003C0F97" w:rsidRDefault="003C0F97" w:rsidP="005B3F33">
      <w:pPr>
        <w:pStyle w:val="ListParagraph"/>
        <w:numPr>
          <w:ilvl w:val="2"/>
          <w:numId w:val="8"/>
        </w:numPr>
      </w:pPr>
      <w:r w:rsidRPr="007F177A">
        <w:rPr>
          <w:b/>
        </w:rPr>
        <w:t>ilse/budget2</w:t>
      </w:r>
      <w:r w:rsidR="00B7477C">
        <w:br/>
      </w:r>
    </w:p>
    <w:p w14:paraId="61FE511A" w14:textId="4208D1EA" w:rsidR="00B7477C" w:rsidRDefault="004F46C5" w:rsidP="005B3F33">
      <w:pPr>
        <w:pStyle w:val="ListParagraph"/>
        <w:numPr>
          <w:ilvl w:val="1"/>
          <w:numId w:val="8"/>
        </w:numPr>
      </w:pPr>
      <w:r>
        <w:t>sudo groupadd ingenieurs</w:t>
      </w:r>
      <w:r w:rsidR="00092843">
        <w:t>, techniekers, verkopers</w:t>
      </w:r>
    </w:p>
    <w:p w14:paraId="61FB5A84" w14:textId="4549A1EE" w:rsidR="004F46C5" w:rsidRDefault="004F46C5" w:rsidP="005B3F33">
      <w:pPr>
        <w:pStyle w:val="ListParagraph"/>
        <w:numPr>
          <w:ilvl w:val="1"/>
          <w:numId w:val="8"/>
        </w:numPr>
      </w:pPr>
      <w:r>
        <w:t xml:space="preserve">sudo useradd </w:t>
      </w:r>
      <w:r w:rsidR="005A2985">
        <w:t xml:space="preserve">peter </w:t>
      </w:r>
      <w:r>
        <w:t xml:space="preserve">–g </w:t>
      </w:r>
      <w:r w:rsidR="005A2985">
        <w:t>ingenieurs</w:t>
      </w:r>
      <w:r w:rsidR="000F5251">
        <w:t xml:space="preserve"> -m</w:t>
      </w:r>
    </w:p>
    <w:p w14:paraId="702CBE1D" w14:textId="34D5F3BD" w:rsidR="004F46C5" w:rsidRDefault="004F46C5" w:rsidP="005B3F33">
      <w:pPr>
        <w:pStyle w:val="ListParagraph"/>
        <w:numPr>
          <w:ilvl w:val="1"/>
          <w:numId w:val="8"/>
        </w:numPr>
      </w:pPr>
      <w:r>
        <w:t xml:space="preserve">sudo useradd </w:t>
      </w:r>
      <w:r w:rsidR="005A2985">
        <w:t xml:space="preserve">patrick </w:t>
      </w:r>
      <w:r>
        <w:t xml:space="preserve">–g </w:t>
      </w:r>
      <w:r w:rsidR="005A2985">
        <w:t>ingenieurs</w:t>
      </w:r>
      <w:r w:rsidR="000F5251">
        <w:t xml:space="preserve"> -m</w:t>
      </w:r>
    </w:p>
    <w:p w14:paraId="5F2CCEF3" w14:textId="23ACF9F2" w:rsidR="004F46C5" w:rsidRDefault="004F46C5" w:rsidP="005B3F33">
      <w:pPr>
        <w:pStyle w:val="ListParagraph"/>
        <w:numPr>
          <w:ilvl w:val="1"/>
          <w:numId w:val="8"/>
        </w:numPr>
      </w:pPr>
      <w:r>
        <w:t xml:space="preserve">sudo useradd </w:t>
      </w:r>
      <w:r w:rsidR="005A2985">
        <w:t xml:space="preserve">wim </w:t>
      </w:r>
      <w:r>
        <w:t xml:space="preserve">–g </w:t>
      </w:r>
      <w:r w:rsidR="000F0428">
        <w:t>techniekers</w:t>
      </w:r>
      <w:r w:rsidR="005A2985">
        <w:t xml:space="preserve"> </w:t>
      </w:r>
      <w:r w:rsidR="00A51884">
        <w:t>–m /home/techniekers</w:t>
      </w:r>
    </w:p>
    <w:p w14:paraId="30E7427C" w14:textId="3E95C59A" w:rsidR="004F46C5" w:rsidRDefault="004F46C5" w:rsidP="005B3F33">
      <w:pPr>
        <w:pStyle w:val="ListParagraph"/>
        <w:numPr>
          <w:ilvl w:val="1"/>
          <w:numId w:val="8"/>
        </w:numPr>
      </w:pPr>
      <w:r>
        <w:t xml:space="preserve">sudo useradd </w:t>
      </w:r>
      <w:r w:rsidR="005A2985">
        <w:t xml:space="preserve">ward </w:t>
      </w:r>
      <w:r>
        <w:t xml:space="preserve">–g </w:t>
      </w:r>
      <w:r w:rsidR="000F0428">
        <w:t xml:space="preserve">techniekers </w:t>
      </w:r>
      <w:r w:rsidR="00A51884">
        <w:t>–m /home/techniekers</w:t>
      </w:r>
    </w:p>
    <w:p w14:paraId="7C67AF09" w14:textId="0EF4700E" w:rsidR="004F46C5" w:rsidRDefault="004F46C5" w:rsidP="005B3F33">
      <w:pPr>
        <w:pStyle w:val="ListParagraph"/>
        <w:numPr>
          <w:ilvl w:val="1"/>
          <w:numId w:val="8"/>
        </w:numPr>
      </w:pPr>
      <w:r>
        <w:t xml:space="preserve">sudo useradd </w:t>
      </w:r>
      <w:r w:rsidR="005A2985">
        <w:t xml:space="preserve">bert </w:t>
      </w:r>
      <w:r>
        <w:t xml:space="preserve">–g </w:t>
      </w:r>
      <w:r w:rsidR="005A2985">
        <w:t>verkopers</w:t>
      </w:r>
      <w:r w:rsidR="000F5251">
        <w:t xml:space="preserve"> -m</w:t>
      </w:r>
    </w:p>
    <w:p w14:paraId="45B975DF" w14:textId="527B8D1F" w:rsidR="004F46C5" w:rsidRDefault="004F46C5" w:rsidP="005B3F33">
      <w:pPr>
        <w:pStyle w:val="ListParagraph"/>
        <w:numPr>
          <w:ilvl w:val="1"/>
          <w:numId w:val="8"/>
        </w:numPr>
      </w:pPr>
      <w:r>
        <w:t xml:space="preserve">sudo useradd </w:t>
      </w:r>
      <w:r w:rsidR="005A2985">
        <w:t xml:space="preserve">ilse </w:t>
      </w:r>
      <w:r>
        <w:t xml:space="preserve">–g </w:t>
      </w:r>
      <w:r w:rsidR="005A2985">
        <w:t>verkopers</w:t>
      </w:r>
      <w:r w:rsidR="000F5251">
        <w:t xml:space="preserve"> -m</w:t>
      </w:r>
      <w:r w:rsidR="007F177A">
        <w:br/>
      </w:r>
    </w:p>
    <w:p w14:paraId="17B898D2" w14:textId="373B27FD" w:rsidR="004F46C5" w:rsidRDefault="004F46C5" w:rsidP="005B3F33">
      <w:pPr>
        <w:pStyle w:val="ListParagraph"/>
        <w:numPr>
          <w:ilvl w:val="1"/>
          <w:numId w:val="8"/>
        </w:numPr>
      </w:pPr>
      <w:r>
        <w:t>sudo passwd peter</w:t>
      </w:r>
    </w:p>
    <w:p w14:paraId="6DAA3EE1" w14:textId="7379DE43" w:rsidR="004F46C5" w:rsidRDefault="004F46C5" w:rsidP="005B3F33">
      <w:pPr>
        <w:pStyle w:val="ListParagraph"/>
        <w:numPr>
          <w:ilvl w:val="2"/>
          <w:numId w:val="8"/>
        </w:numPr>
      </w:pPr>
      <w:r>
        <w:t>zomer1</w:t>
      </w:r>
    </w:p>
    <w:p w14:paraId="2550A9E0" w14:textId="25CA1DBF" w:rsidR="004F46C5" w:rsidRDefault="004F46C5" w:rsidP="005B3F33">
      <w:pPr>
        <w:pStyle w:val="ListParagraph"/>
        <w:numPr>
          <w:ilvl w:val="1"/>
          <w:numId w:val="8"/>
        </w:numPr>
      </w:pPr>
      <w:r>
        <w:t>sudo passwd Patrick</w:t>
      </w:r>
    </w:p>
    <w:p w14:paraId="2291C1D4" w14:textId="22F1EDE3" w:rsidR="004F46C5" w:rsidRDefault="004F46C5" w:rsidP="005B3F33">
      <w:pPr>
        <w:pStyle w:val="ListParagraph"/>
        <w:numPr>
          <w:ilvl w:val="2"/>
          <w:numId w:val="8"/>
        </w:numPr>
      </w:pPr>
      <w:r>
        <w:t>zomer2</w:t>
      </w:r>
    </w:p>
    <w:p w14:paraId="55E3E5C1" w14:textId="4DE589AE" w:rsidR="004F46C5" w:rsidRDefault="004F46C5" w:rsidP="005B3F33">
      <w:pPr>
        <w:pStyle w:val="ListParagraph"/>
        <w:numPr>
          <w:ilvl w:val="1"/>
          <w:numId w:val="8"/>
        </w:numPr>
      </w:pPr>
      <w:r>
        <w:t>sudo passwd wim</w:t>
      </w:r>
    </w:p>
    <w:p w14:paraId="363FEFF6" w14:textId="18B54C41" w:rsidR="004F46C5" w:rsidRDefault="004F46C5" w:rsidP="005B3F33">
      <w:pPr>
        <w:pStyle w:val="ListParagraph"/>
        <w:numPr>
          <w:ilvl w:val="2"/>
          <w:numId w:val="8"/>
        </w:numPr>
      </w:pPr>
      <w:r>
        <w:t>winter1</w:t>
      </w:r>
    </w:p>
    <w:p w14:paraId="79DFC5D4" w14:textId="3E155320" w:rsidR="004F46C5" w:rsidRDefault="004F46C5" w:rsidP="005B3F33">
      <w:pPr>
        <w:pStyle w:val="ListParagraph"/>
        <w:numPr>
          <w:ilvl w:val="1"/>
          <w:numId w:val="8"/>
        </w:numPr>
      </w:pPr>
      <w:r>
        <w:t>sudo passwd ward</w:t>
      </w:r>
    </w:p>
    <w:p w14:paraId="7E3B255D" w14:textId="7A1EB67C" w:rsidR="004F46C5" w:rsidRDefault="004F46C5" w:rsidP="005B3F33">
      <w:pPr>
        <w:pStyle w:val="ListParagraph"/>
        <w:numPr>
          <w:ilvl w:val="2"/>
          <w:numId w:val="8"/>
        </w:numPr>
      </w:pPr>
      <w:r>
        <w:t>winter 2</w:t>
      </w:r>
    </w:p>
    <w:p w14:paraId="5322D3A8" w14:textId="7C4B4576" w:rsidR="004F46C5" w:rsidRDefault="004F46C5" w:rsidP="005B3F33">
      <w:pPr>
        <w:pStyle w:val="ListParagraph"/>
        <w:numPr>
          <w:ilvl w:val="1"/>
          <w:numId w:val="8"/>
        </w:numPr>
      </w:pPr>
      <w:r>
        <w:t>sudo passwd bert</w:t>
      </w:r>
    </w:p>
    <w:p w14:paraId="074BA6D1" w14:textId="273C2415" w:rsidR="004F46C5" w:rsidRDefault="004F46C5" w:rsidP="005B3F33">
      <w:pPr>
        <w:pStyle w:val="ListParagraph"/>
        <w:numPr>
          <w:ilvl w:val="2"/>
          <w:numId w:val="8"/>
        </w:numPr>
      </w:pPr>
      <w:r>
        <w:t>budget1</w:t>
      </w:r>
    </w:p>
    <w:p w14:paraId="6EB4C024" w14:textId="5FE83C06" w:rsidR="004F46C5" w:rsidRDefault="004F46C5" w:rsidP="005B3F33">
      <w:pPr>
        <w:pStyle w:val="ListParagraph"/>
        <w:numPr>
          <w:ilvl w:val="1"/>
          <w:numId w:val="8"/>
        </w:numPr>
      </w:pPr>
      <w:r>
        <w:t>sudo passwd ilse</w:t>
      </w:r>
    </w:p>
    <w:p w14:paraId="51119F08" w14:textId="3AFD5A56" w:rsidR="007F177A" w:rsidRDefault="004F46C5" w:rsidP="005B3F33">
      <w:pPr>
        <w:pStyle w:val="ListParagraph"/>
        <w:numPr>
          <w:ilvl w:val="2"/>
          <w:numId w:val="8"/>
        </w:numPr>
      </w:pPr>
      <w:r>
        <w:t>budget2</w:t>
      </w:r>
    </w:p>
    <w:p w14:paraId="6FED471D" w14:textId="0AEA7F3C" w:rsidR="00216EA2" w:rsidRDefault="007F177A" w:rsidP="005B3F33">
      <w:pPr>
        <w:pStyle w:val="ListParagraph"/>
        <w:numPr>
          <w:ilvl w:val="1"/>
          <w:numId w:val="8"/>
        </w:numPr>
      </w:pPr>
      <w:r>
        <w:br w:type="column"/>
      </w:r>
      <w:r w:rsidR="00216EA2">
        <w:lastRenderedPageBreak/>
        <w:t>cd /home</w:t>
      </w:r>
    </w:p>
    <w:p w14:paraId="23ACE5EC" w14:textId="1FD13411" w:rsidR="007F177A" w:rsidRDefault="007F177A" w:rsidP="005B3F33">
      <w:pPr>
        <w:pStyle w:val="ListParagraph"/>
        <w:numPr>
          <w:ilvl w:val="1"/>
          <w:numId w:val="8"/>
        </w:numPr>
      </w:pPr>
      <w:r>
        <w:t>sudo mkdir -p shared/ontwerpen</w:t>
      </w:r>
    </w:p>
    <w:p w14:paraId="7858EDA1" w14:textId="5882E134" w:rsidR="00216EA2" w:rsidRDefault="007F177A" w:rsidP="005B3F33">
      <w:pPr>
        <w:pStyle w:val="ListParagraph"/>
        <w:numPr>
          <w:ilvl w:val="1"/>
          <w:numId w:val="8"/>
        </w:numPr>
      </w:pPr>
      <w:r>
        <w:t xml:space="preserve">sudo mkdir –p </w:t>
      </w:r>
      <w:r w:rsidR="00216EA2">
        <w:t>shared/info</w:t>
      </w:r>
      <w:r w:rsidR="00A51884">
        <w:br/>
      </w:r>
    </w:p>
    <w:p w14:paraId="2EF4F971" w14:textId="5810E19A" w:rsidR="00216EA2" w:rsidRDefault="00A51884" w:rsidP="005B3F33">
      <w:pPr>
        <w:pStyle w:val="ListParagraph"/>
        <w:numPr>
          <w:ilvl w:val="1"/>
          <w:numId w:val="8"/>
        </w:numPr>
      </w:pPr>
      <w:r>
        <w:t>sudo chgrp –r ingenieurs /home/shared/ontwerpen</w:t>
      </w:r>
    </w:p>
    <w:p w14:paraId="0DECFF75" w14:textId="3BC6914E" w:rsidR="00A51884" w:rsidRDefault="00A51884" w:rsidP="005B3F33">
      <w:pPr>
        <w:pStyle w:val="ListParagraph"/>
        <w:numPr>
          <w:ilvl w:val="1"/>
          <w:numId w:val="8"/>
        </w:numPr>
      </w:pPr>
      <w:r>
        <w:t>sudo chmod –r 770 /home/shared/ontwerpen</w:t>
      </w:r>
    </w:p>
    <w:p w14:paraId="51C749E8" w14:textId="77777777" w:rsidR="00A51884" w:rsidRDefault="00A51884" w:rsidP="005B3F33">
      <w:pPr>
        <w:pStyle w:val="ListParagraph"/>
        <w:numPr>
          <w:ilvl w:val="1"/>
          <w:numId w:val="8"/>
        </w:numPr>
      </w:pPr>
      <w:r>
        <w:t>sudo chgrp –r verkopers /home/shared/info</w:t>
      </w:r>
    </w:p>
    <w:p w14:paraId="17F6101B" w14:textId="656B17F4" w:rsidR="00A51884" w:rsidRDefault="00A51884" w:rsidP="005B3F33">
      <w:pPr>
        <w:pStyle w:val="ListParagraph"/>
        <w:numPr>
          <w:ilvl w:val="1"/>
          <w:numId w:val="8"/>
        </w:numPr>
      </w:pPr>
      <w:r>
        <w:t>sudo chgrp –r ingenieurs /home/shared/info</w:t>
      </w:r>
    </w:p>
    <w:p w14:paraId="636B029C" w14:textId="3C026798" w:rsidR="00A51884" w:rsidRDefault="00A51884" w:rsidP="005B3F33">
      <w:pPr>
        <w:pStyle w:val="ListParagraph"/>
        <w:numPr>
          <w:ilvl w:val="1"/>
          <w:numId w:val="8"/>
        </w:numPr>
      </w:pPr>
      <w:r>
        <w:t>sudo chmod –r 770 /home/shared/info</w:t>
      </w:r>
      <w:r w:rsidR="005B3F33">
        <w:br/>
      </w:r>
    </w:p>
    <w:p w14:paraId="24E338AF" w14:textId="7B170CAC" w:rsidR="005B3F33" w:rsidRPr="005B3F33" w:rsidRDefault="005B3F33" w:rsidP="005B3F33">
      <w:pPr>
        <w:pStyle w:val="ListParagraph"/>
        <w:numPr>
          <w:ilvl w:val="0"/>
          <w:numId w:val="8"/>
        </w:numPr>
        <w:rPr>
          <w:rFonts w:ascii="Calibri" w:hAnsi="Calibri"/>
          <w:b/>
        </w:rPr>
      </w:pPr>
      <w:r w:rsidRPr="005B3F33">
        <w:rPr>
          <w:rFonts w:ascii="Calibri" w:hAnsi="Calibri"/>
          <w:b/>
        </w:rPr>
        <w:t>Maak 7 gebruikers aan:</w:t>
      </w:r>
    </w:p>
    <w:p w14:paraId="434CF9C7" w14:textId="2E8BC79D" w:rsidR="005B3F33" w:rsidRPr="005B3F33" w:rsidRDefault="005B3F33" w:rsidP="005B3F33">
      <w:pPr>
        <w:pStyle w:val="ListParagraph"/>
        <w:numPr>
          <w:ilvl w:val="1"/>
          <w:numId w:val="8"/>
        </w:numPr>
        <w:rPr>
          <w:rFonts w:ascii="Calibri" w:hAnsi="Calibri"/>
          <w:b/>
        </w:rPr>
      </w:pPr>
      <w:r w:rsidRPr="005B3F33">
        <w:rPr>
          <w:rFonts w:ascii="Calibri" w:hAnsi="Calibri"/>
          <w:b/>
        </w:rPr>
        <w:t>Walter, Karel, Dirk, Evert, Ine, Else en Tina</w:t>
      </w:r>
    </w:p>
    <w:p w14:paraId="32F67A3F" w14:textId="77777777" w:rsidR="005B3F33" w:rsidRPr="005B3F33" w:rsidRDefault="005B3F33" w:rsidP="005B3F33">
      <w:pPr>
        <w:pStyle w:val="ListParagraph"/>
        <w:numPr>
          <w:ilvl w:val="1"/>
          <w:numId w:val="8"/>
        </w:numPr>
        <w:rPr>
          <w:rFonts w:ascii="Calibri" w:hAnsi="Calibri" w:cs="Times"/>
          <w:b/>
        </w:rPr>
      </w:pPr>
      <w:r w:rsidRPr="005B3F33">
        <w:rPr>
          <w:rFonts w:ascii="Calibri" w:hAnsi="Calibri" w:cs="Verdana"/>
          <w:b/>
        </w:rPr>
        <w:t>Els, Tina en Ine zijn als hoofgroep lid van users, als bijkomende groep lid van verkoop.</w:t>
      </w:r>
      <w:r w:rsidRPr="005B3F33">
        <w:rPr>
          <w:rFonts w:ascii="MS Mincho" w:eastAsia="MS Mincho" w:hAnsi="MS Mincho" w:cs="MS Mincho"/>
          <w:b/>
        </w:rPr>
        <w:t> </w:t>
      </w:r>
      <w:r w:rsidRPr="005B3F33">
        <w:rPr>
          <w:rFonts w:ascii="Calibri" w:hAnsi="Calibri" w:cs="Verdana"/>
          <w:b/>
        </w:rPr>
        <w:t>Walter en Karel zijn lid van planning.</w:t>
      </w:r>
      <w:r w:rsidRPr="005B3F33">
        <w:rPr>
          <w:rFonts w:ascii="MS Mincho" w:eastAsia="MS Mincho" w:hAnsi="MS Mincho" w:cs="MS Mincho"/>
          <w:b/>
        </w:rPr>
        <w:t> </w:t>
      </w:r>
    </w:p>
    <w:p w14:paraId="3FECDEBD" w14:textId="77777777" w:rsidR="005B3F33" w:rsidRPr="005B3F33" w:rsidRDefault="005B3F33" w:rsidP="005B3F33">
      <w:pPr>
        <w:pStyle w:val="ListParagraph"/>
        <w:numPr>
          <w:ilvl w:val="1"/>
          <w:numId w:val="8"/>
        </w:numPr>
        <w:rPr>
          <w:rFonts w:ascii="Calibri" w:hAnsi="Calibri" w:cs="Times"/>
          <w:b/>
        </w:rPr>
      </w:pPr>
      <w:r w:rsidRPr="005B3F33">
        <w:rPr>
          <w:rFonts w:ascii="Calibri" w:hAnsi="Calibri" w:cs="Verdana"/>
          <w:b/>
        </w:rPr>
        <w:t xml:space="preserve">Dirk en Evert springen in allebei de departementen in en zijn dan ook lid van allebei de groepen. </w:t>
      </w:r>
      <w:r w:rsidRPr="005B3F33">
        <w:rPr>
          <w:rFonts w:ascii="MS Mincho" w:eastAsia="MS Mincho" w:hAnsi="MS Mincho" w:cs="MS Mincho"/>
          <w:b/>
        </w:rPr>
        <w:t> </w:t>
      </w:r>
      <w:r w:rsidRPr="005B3F33">
        <w:rPr>
          <w:rFonts w:ascii="Calibri" w:hAnsi="Calibri" w:cs="Verdana"/>
          <w:b/>
        </w:rPr>
        <w:t>Alle gebruikers hebben hun homedir in /home/gebruikersnaam.</w:t>
      </w:r>
      <w:r w:rsidRPr="005B3F33">
        <w:rPr>
          <w:rFonts w:ascii="MS Mincho" w:eastAsia="MS Mincho" w:hAnsi="MS Mincho" w:cs="MS Mincho"/>
          <w:b/>
        </w:rPr>
        <w:t> </w:t>
      </w:r>
    </w:p>
    <w:p w14:paraId="476676B7" w14:textId="77777777" w:rsidR="005B3F33" w:rsidRPr="005B3F33" w:rsidRDefault="005B3F33" w:rsidP="005B3F33">
      <w:pPr>
        <w:pStyle w:val="ListParagraph"/>
        <w:numPr>
          <w:ilvl w:val="1"/>
          <w:numId w:val="8"/>
        </w:numPr>
        <w:rPr>
          <w:rFonts w:ascii="Calibri" w:hAnsi="Calibri" w:cs="Times"/>
          <w:b/>
        </w:rPr>
      </w:pPr>
      <w:r w:rsidRPr="005B3F33">
        <w:rPr>
          <w:rFonts w:ascii="Calibri" w:hAnsi="Calibri" w:cs="Verdana"/>
          <w:b/>
        </w:rPr>
        <w:t>Er zijn 3 extra directories in home te vinden:</w:t>
      </w:r>
      <w:r w:rsidRPr="005B3F33">
        <w:rPr>
          <w:rFonts w:ascii="MS Mincho" w:eastAsia="MS Mincho" w:hAnsi="MS Mincho" w:cs="MS Mincho"/>
          <w:b/>
        </w:rPr>
        <w:t> </w:t>
      </w:r>
    </w:p>
    <w:p w14:paraId="340AD44E" w14:textId="1DC9AF46" w:rsidR="005B3F33" w:rsidRPr="005B3F33" w:rsidRDefault="005B3F33" w:rsidP="005B3F33">
      <w:pPr>
        <w:pStyle w:val="ListParagraph"/>
        <w:numPr>
          <w:ilvl w:val="2"/>
          <w:numId w:val="8"/>
        </w:numPr>
        <w:rPr>
          <w:rFonts w:ascii="Calibri" w:hAnsi="Calibri" w:cs="Times"/>
          <w:b/>
        </w:rPr>
      </w:pPr>
      <w:r w:rsidRPr="005B3F33">
        <w:rPr>
          <w:rFonts w:ascii="Calibri" w:hAnsi="Calibri" w:cs="Verdana"/>
          <w:b/>
        </w:rPr>
        <w:t>/home/planning bevat de planning, aanpasbaar door leden van de</w:t>
      </w:r>
      <w:r>
        <w:rPr>
          <w:rFonts w:ascii="Calibri" w:hAnsi="Calibri" w:cs="Verdana"/>
          <w:b/>
        </w:rPr>
        <w:t xml:space="preserve"> </w:t>
      </w:r>
      <w:r w:rsidRPr="005B3F33">
        <w:rPr>
          <w:rFonts w:ascii="Calibri" w:hAnsi="Calibri" w:cs="Verdana"/>
          <w:b/>
        </w:rPr>
        <w:t>groep planning</w:t>
      </w:r>
      <w:r w:rsidRPr="005B3F33">
        <w:rPr>
          <w:rFonts w:ascii="MS Mincho" w:eastAsia="MS Mincho" w:hAnsi="MS Mincho" w:cs="MS Mincho"/>
          <w:b/>
        </w:rPr>
        <w:t> </w:t>
      </w:r>
    </w:p>
    <w:p w14:paraId="5D55D4B0" w14:textId="77777777" w:rsidR="005B3F33" w:rsidRPr="005B3F33" w:rsidRDefault="005B3F33" w:rsidP="005B3F33">
      <w:pPr>
        <w:pStyle w:val="ListParagraph"/>
        <w:numPr>
          <w:ilvl w:val="2"/>
          <w:numId w:val="8"/>
        </w:numPr>
        <w:rPr>
          <w:rFonts w:ascii="Calibri" w:hAnsi="Calibri" w:cs="Times"/>
          <w:b/>
        </w:rPr>
      </w:pPr>
      <w:r w:rsidRPr="005B3F33">
        <w:rPr>
          <w:rFonts w:ascii="Calibri" w:hAnsi="Calibri" w:cs="Verdana"/>
          <w:b/>
        </w:rPr>
        <w:t xml:space="preserve">/home/verkoop bevat informatie over verkoop, aanpasbaar door </w:t>
      </w:r>
      <w:r w:rsidRPr="005B3F33">
        <w:rPr>
          <w:rFonts w:ascii="MS Mincho" w:eastAsia="MS Mincho" w:hAnsi="MS Mincho" w:cs="MS Mincho"/>
          <w:b/>
        </w:rPr>
        <w:t> </w:t>
      </w:r>
      <w:r w:rsidRPr="005B3F33">
        <w:rPr>
          <w:rFonts w:ascii="Calibri" w:hAnsi="Calibri" w:cs="Verdana"/>
          <w:b/>
        </w:rPr>
        <w:t>leden van de groep verkoop</w:t>
      </w:r>
      <w:r w:rsidRPr="005B3F33">
        <w:rPr>
          <w:rFonts w:ascii="MS Mincho" w:eastAsia="MS Mincho" w:hAnsi="MS Mincho" w:cs="MS Mincho"/>
          <w:b/>
        </w:rPr>
        <w:t> </w:t>
      </w:r>
    </w:p>
    <w:p w14:paraId="1F824D8A" w14:textId="77777777" w:rsidR="005B3F33" w:rsidRPr="005B3F33" w:rsidRDefault="005B3F33" w:rsidP="005B3F33">
      <w:pPr>
        <w:pStyle w:val="ListParagraph"/>
        <w:numPr>
          <w:ilvl w:val="2"/>
          <w:numId w:val="8"/>
        </w:numPr>
        <w:rPr>
          <w:rFonts w:ascii="Calibri" w:hAnsi="Calibri" w:cs="Times"/>
          <w:b/>
        </w:rPr>
      </w:pPr>
      <w:r w:rsidRPr="005B3F33">
        <w:rPr>
          <w:rFonts w:ascii="Calibri" w:hAnsi="Calibri" w:cs="Verdana"/>
          <w:b/>
        </w:rPr>
        <w:t xml:space="preserve">/home/algemeen bevat algemene informatie voor iedereen. (Evert is </w:t>
      </w:r>
      <w:r w:rsidRPr="005B3F33">
        <w:rPr>
          <w:rFonts w:ascii="MS Mincho" w:eastAsia="MS Mincho" w:hAnsi="MS Mincho" w:cs="MS Mincho"/>
          <w:b/>
        </w:rPr>
        <w:t> </w:t>
      </w:r>
      <w:r w:rsidRPr="005B3F33">
        <w:rPr>
          <w:rFonts w:ascii="Calibri" w:hAnsi="Calibri" w:cs="Verdana"/>
          <w:b/>
        </w:rPr>
        <w:t xml:space="preserve">hiervoor verantwoordelijk en dus alleen Evert heeft schrijfrechten op deze dir en de inhoud). </w:t>
      </w:r>
      <w:r w:rsidRPr="005B3F33">
        <w:rPr>
          <w:rFonts w:ascii="MS Mincho" w:eastAsia="MS Mincho" w:hAnsi="MS Mincho" w:cs="MS Mincho"/>
          <w:b/>
        </w:rPr>
        <w:t> </w:t>
      </w:r>
    </w:p>
    <w:p w14:paraId="2ACB3DD5" w14:textId="5AEBE83E" w:rsidR="005B3F33" w:rsidRPr="005B3F33" w:rsidRDefault="005B3F33" w:rsidP="005B3F33">
      <w:pPr>
        <w:pStyle w:val="ListParagraph"/>
        <w:numPr>
          <w:ilvl w:val="2"/>
          <w:numId w:val="8"/>
        </w:numPr>
        <w:rPr>
          <w:rFonts w:ascii="Calibri" w:hAnsi="Calibri" w:cs="Times"/>
          <w:b/>
        </w:rPr>
      </w:pPr>
      <w:r w:rsidRPr="005B3F33">
        <w:rPr>
          <w:rFonts w:ascii="Calibri" w:hAnsi="Calibri" w:cs="Verdana"/>
          <w:b/>
        </w:rPr>
        <w:t>Alle gebruikers (lid van groep users) hebben leesrechten op deze directories.</w:t>
      </w:r>
      <w:r>
        <w:rPr>
          <w:rFonts w:ascii="Calibri" w:hAnsi="Calibri" w:cs="Verdana"/>
          <w:b/>
        </w:rPr>
        <w:br/>
      </w:r>
    </w:p>
    <w:p w14:paraId="7E63D548" w14:textId="77777777" w:rsidR="00092843" w:rsidRPr="00092843" w:rsidRDefault="005B3F33" w:rsidP="00092843">
      <w:pPr>
        <w:pStyle w:val="ListParagraph"/>
        <w:numPr>
          <w:ilvl w:val="1"/>
          <w:numId w:val="8"/>
        </w:numPr>
        <w:rPr>
          <w:rFonts w:ascii="Calibri" w:hAnsi="Calibri" w:cs="Times"/>
          <w:b/>
        </w:rPr>
      </w:pPr>
      <w:r>
        <w:rPr>
          <w:rFonts w:ascii="Calibri" w:hAnsi="Calibri" w:cs="Times"/>
        </w:rPr>
        <w:t>sudo groupadd verkoop</w:t>
      </w:r>
      <w:r w:rsidR="00092843">
        <w:rPr>
          <w:rFonts w:ascii="Calibri" w:hAnsi="Calibri" w:cs="Times"/>
        </w:rPr>
        <w:t>, planning</w:t>
      </w:r>
    </w:p>
    <w:p w14:paraId="58625238" w14:textId="633606BD" w:rsidR="00092843" w:rsidRPr="00092843" w:rsidRDefault="00092843" w:rsidP="00092843">
      <w:pPr>
        <w:pStyle w:val="ListParagraph"/>
        <w:numPr>
          <w:ilvl w:val="1"/>
          <w:numId w:val="8"/>
        </w:numPr>
        <w:rPr>
          <w:rFonts w:ascii="Calibri" w:hAnsi="Calibri" w:cs="Times"/>
          <w:b/>
        </w:rPr>
      </w:pPr>
      <w:r w:rsidRPr="00092843">
        <w:rPr>
          <w:rFonts w:ascii="Calibri" w:hAnsi="Calibri" w:cs="Times"/>
        </w:rPr>
        <w:t>sudo useradd</w:t>
      </w:r>
      <w:r>
        <w:rPr>
          <w:rFonts w:ascii="Calibri" w:hAnsi="Calibri" w:cs="Times"/>
        </w:rPr>
        <w:t xml:space="preserve"> els</w:t>
      </w:r>
      <w:r w:rsidRPr="00092843">
        <w:rPr>
          <w:rFonts w:ascii="Calibri" w:hAnsi="Calibri" w:cs="Times"/>
        </w:rPr>
        <w:t xml:space="preserve"> –g</w:t>
      </w:r>
      <w:r>
        <w:rPr>
          <w:rFonts w:ascii="Calibri" w:hAnsi="Calibri" w:cs="Times"/>
        </w:rPr>
        <w:t xml:space="preserve"> users -G</w:t>
      </w:r>
      <w:r w:rsidRPr="00092843">
        <w:rPr>
          <w:rFonts w:ascii="Calibri" w:hAnsi="Calibri" w:cs="Times"/>
        </w:rPr>
        <w:t xml:space="preserve"> verkoop</w:t>
      </w:r>
      <w:r w:rsidR="00DA7024">
        <w:rPr>
          <w:rFonts w:ascii="Calibri" w:hAnsi="Calibri" w:cs="Times"/>
        </w:rPr>
        <w:t xml:space="preserve"> -m</w:t>
      </w:r>
    </w:p>
    <w:p w14:paraId="28DA5942" w14:textId="2AAD7A1F" w:rsidR="00092843" w:rsidRPr="00092843" w:rsidRDefault="00092843" w:rsidP="000F0428">
      <w:pPr>
        <w:pStyle w:val="ListParagraph"/>
        <w:numPr>
          <w:ilvl w:val="1"/>
          <w:numId w:val="8"/>
        </w:numPr>
        <w:rPr>
          <w:rFonts w:ascii="Calibri" w:hAnsi="Calibri" w:cs="Times"/>
          <w:b/>
        </w:rPr>
      </w:pPr>
      <w:r>
        <w:rPr>
          <w:rFonts w:ascii="Calibri" w:hAnsi="Calibri" w:cs="Times"/>
        </w:rPr>
        <w:t>sudo useradd tina –g users -G verkoop</w:t>
      </w:r>
      <w:r w:rsidR="00DA7024">
        <w:rPr>
          <w:rFonts w:ascii="Calibri" w:hAnsi="Calibri" w:cs="Times"/>
        </w:rPr>
        <w:t xml:space="preserve"> -m</w:t>
      </w:r>
    </w:p>
    <w:p w14:paraId="13049BAE" w14:textId="5C32BB98" w:rsidR="00092843" w:rsidRPr="00092843" w:rsidRDefault="00092843" w:rsidP="000F0428">
      <w:pPr>
        <w:pStyle w:val="ListParagraph"/>
        <w:numPr>
          <w:ilvl w:val="1"/>
          <w:numId w:val="8"/>
        </w:numPr>
        <w:rPr>
          <w:rFonts w:ascii="Calibri" w:hAnsi="Calibri" w:cs="Times"/>
          <w:b/>
        </w:rPr>
      </w:pPr>
      <w:r>
        <w:rPr>
          <w:rFonts w:ascii="Calibri" w:hAnsi="Calibri" w:cs="Times"/>
        </w:rPr>
        <w:t>sudo useradd ine –g users –G verkoop</w:t>
      </w:r>
      <w:r w:rsidR="00DA7024">
        <w:rPr>
          <w:rFonts w:ascii="Calibri" w:hAnsi="Calibri" w:cs="Times"/>
        </w:rPr>
        <w:t xml:space="preserve"> -m</w:t>
      </w:r>
    </w:p>
    <w:p w14:paraId="0A6B669A" w14:textId="2153A93C" w:rsidR="00092843" w:rsidRPr="00092843" w:rsidRDefault="00092843" w:rsidP="000F0428">
      <w:pPr>
        <w:pStyle w:val="ListParagraph"/>
        <w:numPr>
          <w:ilvl w:val="1"/>
          <w:numId w:val="8"/>
        </w:numPr>
        <w:rPr>
          <w:rFonts w:ascii="Calibri" w:hAnsi="Calibri" w:cs="Times"/>
          <w:b/>
        </w:rPr>
      </w:pPr>
      <w:r>
        <w:rPr>
          <w:rFonts w:ascii="Calibri" w:hAnsi="Calibri" w:cs="Times"/>
        </w:rPr>
        <w:t>sudo useradd walter –g users –G planning</w:t>
      </w:r>
      <w:r w:rsidR="00DA7024">
        <w:rPr>
          <w:rFonts w:ascii="Calibri" w:hAnsi="Calibri" w:cs="Times"/>
        </w:rPr>
        <w:t xml:space="preserve"> -m</w:t>
      </w:r>
    </w:p>
    <w:p w14:paraId="3B07EEED" w14:textId="219035AB" w:rsidR="00092843" w:rsidRPr="00092843" w:rsidRDefault="00092843" w:rsidP="000F0428">
      <w:pPr>
        <w:pStyle w:val="ListParagraph"/>
        <w:numPr>
          <w:ilvl w:val="1"/>
          <w:numId w:val="8"/>
        </w:numPr>
        <w:rPr>
          <w:rFonts w:ascii="Calibri" w:hAnsi="Calibri" w:cs="Times"/>
          <w:b/>
        </w:rPr>
      </w:pPr>
      <w:r>
        <w:rPr>
          <w:rFonts w:ascii="Calibri" w:hAnsi="Calibri" w:cs="Times"/>
        </w:rPr>
        <w:t>sudo useradd karel –g users –G planning</w:t>
      </w:r>
      <w:r w:rsidR="00DA7024">
        <w:rPr>
          <w:rFonts w:ascii="Calibri" w:hAnsi="Calibri" w:cs="Times"/>
        </w:rPr>
        <w:t xml:space="preserve"> -m</w:t>
      </w:r>
    </w:p>
    <w:p w14:paraId="0308CDFB" w14:textId="3467B6EA" w:rsidR="00092843" w:rsidRPr="00092843" w:rsidRDefault="00092843" w:rsidP="000F0428">
      <w:pPr>
        <w:pStyle w:val="ListParagraph"/>
        <w:numPr>
          <w:ilvl w:val="1"/>
          <w:numId w:val="8"/>
        </w:numPr>
        <w:rPr>
          <w:rFonts w:ascii="Calibri" w:hAnsi="Calibri" w:cs="Times"/>
          <w:b/>
        </w:rPr>
      </w:pPr>
      <w:r>
        <w:rPr>
          <w:rFonts w:ascii="Calibri" w:hAnsi="Calibri" w:cs="Times"/>
        </w:rPr>
        <w:t xml:space="preserve">sudo useradd dirk –g users –G </w:t>
      </w:r>
      <w:proofErr w:type="gramStart"/>
      <w:r>
        <w:rPr>
          <w:rFonts w:ascii="Calibri" w:hAnsi="Calibri" w:cs="Times"/>
        </w:rPr>
        <w:t>planning,verkoop</w:t>
      </w:r>
      <w:proofErr w:type="gramEnd"/>
      <w:r w:rsidR="00DA7024">
        <w:rPr>
          <w:rFonts w:ascii="Calibri" w:hAnsi="Calibri" w:cs="Times"/>
        </w:rPr>
        <w:t xml:space="preserve"> -m</w:t>
      </w:r>
    </w:p>
    <w:p w14:paraId="129319A5" w14:textId="09E10807" w:rsidR="00117883" w:rsidRPr="00117883" w:rsidRDefault="00092843" w:rsidP="000F0428">
      <w:pPr>
        <w:pStyle w:val="ListParagraph"/>
        <w:numPr>
          <w:ilvl w:val="1"/>
          <w:numId w:val="8"/>
        </w:numPr>
        <w:rPr>
          <w:rFonts w:ascii="Calibri" w:hAnsi="Calibri" w:cs="Times"/>
          <w:b/>
        </w:rPr>
      </w:pPr>
      <w:r>
        <w:rPr>
          <w:rFonts w:ascii="Calibri" w:hAnsi="Calibri" w:cs="Times"/>
        </w:rPr>
        <w:t>sudo useradd evert –g users –G planning,verkoop</w:t>
      </w:r>
      <w:r w:rsidR="00DA7024">
        <w:rPr>
          <w:rFonts w:ascii="Calibri" w:hAnsi="Calibri" w:cs="Times"/>
        </w:rPr>
        <w:t xml:space="preserve"> -m</w:t>
      </w:r>
      <w:r w:rsidR="00117883">
        <w:rPr>
          <w:rFonts w:ascii="Calibri" w:hAnsi="Calibri" w:cs="Times"/>
        </w:rPr>
        <w:br/>
      </w:r>
    </w:p>
    <w:p w14:paraId="29247FC3" w14:textId="77777777" w:rsidR="00117883" w:rsidRPr="00117883" w:rsidRDefault="00117883" w:rsidP="000F0428">
      <w:pPr>
        <w:pStyle w:val="ListParagraph"/>
        <w:numPr>
          <w:ilvl w:val="1"/>
          <w:numId w:val="8"/>
        </w:numPr>
        <w:rPr>
          <w:rFonts w:ascii="Calibri" w:hAnsi="Calibri" w:cs="Times"/>
          <w:b/>
        </w:rPr>
      </w:pPr>
      <w:r>
        <w:rPr>
          <w:rFonts w:ascii="Calibri" w:hAnsi="Calibri" w:cs="Times"/>
        </w:rPr>
        <w:t>sudo mkdir –p /home/planning</w:t>
      </w:r>
    </w:p>
    <w:p w14:paraId="6658C08F" w14:textId="77777777" w:rsidR="00117883" w:rsidRPr="00117883" w:rsidRDefault="00117883" w:rsidP="000F0428">
      <w:pPr>
        <w:pStyle w:val="ListParagraph"/>
        <w:numPr>
          <w:ilvl w:val="1"/>
          <w:numId w:val="8"/>
        </w:numPr>
        <w:rPr>
          <w:rFonts w:ascii="Calibri" w:hAnsi="Calibri" w:cs="Times"/>
          <w:b/>
        </w:rPr>
      </w:pPr>
      <w:r>
        <w:rPr>
          <w:rFonts w:ascii="Calibri" w:hAnsi="Calibri" w:cs="Times"/>
        </w:rPr>
        <w:t>sudo mkdir –p /home/verkoop</w:t>
      </w:r>
    </w:p>
    <w:p w14:paraId="5FEFB3BE" w14:textId="421E6F7B" w:rsidR="00092843" w:rsidRPr="005A2985" w:rsidRDefault="00117883" w:rsidP="000F0428">
      <w:pPr>
        <w:pStyle w:val="ListParagraph"/>
        <w:numPr>
          <w:ilvl w:val="1"/>
          <w:numId w:val="8"/>
        </w:numPr>
        <w:rPr>
          <w:rFonts w:ascii="Calibri" w:hAnsi="Calibri" w:cs="Times"/>
          <w:b/>
        </w:rPr>
      </w:pPr>
      <w:r>
        <w:rPr>
          <w:rFonts w:ascii="Calibri" w:hAnsi="Calibri" w:cs="Times"/>
        </w:rPr>
        <w:t>sudo mkdir –p /home/algemeen</w:t>
      </w:r>
      <w:r w:rsidR="005A2985">
        <w:rPr>
          <w:rFonts w:ascii="Calibri" w:hAnsi="Calibri" w:cs="Times"/>
        </w:rPr>
        <w:br/>
      </w:r>
    </w:p>
    <w:p w14:paraId="6C3CB3F0" w14:textId="25328FF7" w:rsidR="005A2985" w:rsidRDefault="005A2985" w:rsidP="005A2985">
      <w:pPr>
        <w:pStyle w:val="ListParagraph"/>
        <w:numPr>
          <w:ilvl w:val="1"/>
          <w:numId w:val="8"/>
        </w:numPr>
      </w:pPr>
      <w:r>
        <w:t xml:space="preserve">sudo chgrp –r </w:t>
      </w:r>
      <w:r w:rsidR="00117883">
        <w:t>planning</w:t>
      </w:r>
      <w:r>
        <w:t xml:space="preserve"> /home/</w:t>
      </w:r>
      <w:r w:rsidR="00117883">
        <w:t>planning</w:t>
      </w:r>
    </w:p>
    <w:p w14:paraId="6695477F" w14:textId="0947F0CE" w:rsidR="005A2985" w:rsidRDefault="005A2985" w:rsidP="005A2985">
      <w:pPr>
        <w:pStyle w:val="ListParagraph"/>
        <w:numPr>
          <w:ilvl w:val="1"/>
          <w:numId w:val="8"/>
        </w:numPr>
      </w:pPr>
      <w:r>
        <w:t xml:space="preserve">sudo chmod –r </w:t>
      </w:r>
      <w:r w:rsidR="00C746FB">
        <w:t>7</w:t>
      </w:r>
      <w:r>
        <w:t>7</w:t>
      </w:r>
      <w:r w:rsidR="00C746FB">
        <w:t>4</w:t>
      </w:r>
      <w:r>
        <w:t xml:space="preserve"> /home/</w:t>
      </w:r>
      <w:r w:rsidR="00117883">
        <w:t>planning</w:t>
      </w:r>
    </w:p>
    <w:p w14:paraId="2E130A2D" w14:textId="6E4ACD24" w:rsidR="00117883" w:rsidRDefault="00117883" w:rsidP="00117883">
      <w:pPr>
        <w:pStyle w:val="ListParagraph"/>
        <w:numPr>
          <w:ilvl w:val="1"/>
          <w:numId w:val="8"/>
        </w:numPr>
      </w:pPr>
      <w:r>
        <w:t>sudo chgrp –r verkoop /home/verkoop</w:t>
      </w:r>
    </w:p>
    <w:p w14:paraId="2B7A1E04" w14:textId="69E7CA57" w:rsidR="00117883" w:rsidRPr="005A2985" w:rsidRDefault="00117883" w:rsidP="00117883">
      <w:pPr>
        <w:pStyle w:val="ListParagraph"/>
        <w:numPr>
          <w:ilvl w:val="1"/>
          <w:numId w:val="8"/>
        </w:numPr>
      </w:pPr>
      <w:r>
        <w:t xml:space="preserve">sudo chmod –r </w:t>
      </w:r>
      <w:r w:rsidR="00C746FB">
        <w:t>7</w:t>
      </w:r>
      <w:r>
        <w:t>7</w:t>
      </w:r>
      <w:r w:rsidR="00C746FB">
        <w:t>4</w:t>
      </w:r>
      <w:r>
        <w:t xml:space="preserve"> /home/verkoop</w:t>
      </w:r>
    </w:p>
    <w:p w14:paraId="2BEB8800" w14:textId="39D8A37A" w:rsidR="00117883" w:rsidRDefault="00117883" w:rsidP="00117883">
      <w:pPr>
        <w:pStyle w:val="ListParagraph"/>
        <w:numPr>
          <w:ilvl w:val="1"/>
          <w:numId w:val="8"/>
        </w:numPr>
      </w:pPr>
      <w:r>
        <w:t xml:space="preserve">sudo chown </w:t>
      </w:r>
      <w:proofErr w:type="gramStart"/>
      <w:r>
        <w:t>evert  /</w:t>
      </w:r>
      <w:proofErr w:type="gramEnd"/>
      <w:r>
        <w:t>home/planning</w:t>
      </w:r>
    </w:p>
    <w:p w14:paraId="3D7E370F" w14:textId="53FFF36D" w:rsidR="00117883" w:rsidRDefault="00117883" w:rsidP="00117883">
      <w:pPr>
        <w:pStyle w:val="ListParagraph"/>
        <w:numPr>
          <w:ilvl w:val="1"/>
          <w:numId w:val="8"/>
        </w:numPr>
      </w:pPr>
      <w:r>
        <w:t xml:space="preserve">sudo chmod –r </w:t>
      </w:r>
      <w:r w:rsidR="00C746FB">
        <w:t>7</w:t>
      </w:r>
      <w:r>
        <w:t>4</w:t>
      </w:r>
      <w:r w:rsidR="00C746FB">
        <w:t>4</w:t>
      </w:r>
      <w:r>
        <w:t xml:space="preserve"> /home/planning</w:t>
      </w:r>
      <w:r w:rsidR="00805230">
        <w:br/>
      </w:r>
    </w:p>
    <w:p w14:paraId="6F8CBB95" w14:textId="17FE8B70" w:rsidR="00805230" w:rsidRDefault="00805230" w:rsidP="00805230">
      <w:pPr>
        <w:pStyle w:val="ListParagraph"/>
        <w:numPr>
          <w:ilvl w:val="0"/>
          <w:numId w:val="8"/>
        </w:numPr>
        <w:rPr>
          <w:rFonts w:ascii="Calibri" w:hAnsi="Calibri"/>
          <w:b/>
        </w:rPr>
      </w:pPr>
      <w:r>
        <w:rPr>
          <w:rFonts w:ascii="Calibri" w:hAnsi="Calibri"/>
          <w:b/>
        </w:rPr>
        <w:br w:type="column"/>
      </w:r>
      <w:r w:rsidRPr="00805230">
        <w:rPr>
          <w:rFonts w:ascii="Calibri" w:hAnsi="Calibri"/>
          <w:b/>
        </w:rPr>
        <w:lastRenderedPageBreak/>
        <w:t>Maak een group pxl aan en een user itstudent. Deze user heeft als primaire group de group pxl. Password voor deze user is test123.</w:t>
      </w:r>
      <w:r w:rsidRPr="00805230">
        <w:rPr>
          <w:rFonts w:ascii="MS Mincho" w:eastAsia="MS Mincho" w:hAnsi="MS Mincho" w:cs="MS Mincho"/>
          <w:b/>
        </w:rPr>
        <w:t> </w:t>
      </w:r>
      <w:r w:rsidRPr="00805230">
        <w:rPr>
          <w:rFonts w:ascii="Calibri" w:hAnsi="Calibri"/>
          <w:b/>
        </w:rPr>
        <w:t>De home directory is /home/itstudent en als shell gebruik je /bin/bash. Doe alles rechtstreeks in de configuratiebestanden.</w:t>
      </w:r>
    </w:p>
    <w:p w14:paraId="5F12D7FE" w14:textId="2A564021" w:rsidR="00805230" w:rsidRPr="00805230" w:rsidRDefault="00805230" w:rsidP="00805230">
      <w:pPr>
        <w:pStyle w:val="ListParagraph"/>
        <w:numPr>
          <w:ilvl w:val="1"/>
          <w:numId w:val="8"/>
        </w:numPr>
        <w:rPr>
          <w:rFonts w:ascii="Calibri" w:hAnsi="Calibri"/>
          <w:b/>
        </w:rPr>
      </w:pPr>
      <w:r>
        <w:rPr>
          <w:rFonts w:ascii="Calibri" w:hAnsi="Calibri"/>
        </w:rPr>
        <w:t>sudo vim /etc/passwd</w:t>
      </w:r>
    </w:p>
    <w:p w14:paraId="3DB6D6AB" w14:textId="3D5C311B" w:rsidR="00805230" w:rsidRPr="00805230" w:rsidRDefault="00805230" w:rsidP="00805230">
      <w:pPr>
        <w:pStyle w:val="ListParagraph"/>
        <w:numPr>
          <w:ilvl w:val="2"/>
          <w:numId w:val="8"/>
        </w:numPr>
        <w:rPr>
          <w:rFonts w:ascii="Calibri" w:hAnsi="Calibri"/>
          <w:b/>
        </w:rPr>
      </w:pPr>
      <w:r>
        <w:rPr>
          <w:rFonts w:ascii="Calibri" w:hAnsi="Calibri"/>
        </w:rPr>
        <w:t>I</w:t>
      </w:r>
    </w:p>
    <w:p w14:paraId="49E6FBF1" w14:textId="24127E36" w:rsidR="00805230" w:rsidRPr="00805230" w:rsidRDefault="00805230" w:rsidP="00805230">
      <w:pPr>
        <w:pStyle w:val="ListParagraph"/>
        <w:numPr>
          <w:ilvl w:val="2"/>
          <w:numId w:val="8"/>
        </w:numPr>
        <w:rPr>
          <w:rFonts w:ascii="Calibri" w:hAnsi="Calibri"/>
          <w:b/>
        </w:rPr>
      </w:pPr>
      <w:r>
        <w:rPr>
          <w:rFonts w:ascii="Calibri" w:hAnsi="Calibri"/>
        </w:rPr>
        <w:t>itstudent:</w:t>
      </w:r>
      <w:proofErr w:type="gramStart"/>
      <w:r>
        <w:rPr>
          <w:rFonts w:ascii="Calibri" w:hAnsi="Calibri"/>
        </w:rPr>
        <w:t>x:1005:1003</w:t>
      </w:r>
      <w:proofErr w:type="gramEnd"/>
      <w:r>
        <w:rPr>
          <w:rFonts w:ascii="Calibri" w:hAnsi="Calibri"/>
        </w:rPr>
        <w:t>::/home/itstudent:/bin/bash</w:t>
      </w:r>
    </w:p>
    <w:p w14:paraId="5E5A301A" w14:textId="7619C79C" w:rsidR="00805230" w:rsidRPr="00805230" w:rsidRDefault="00805230" w:rsidP="00805230">
      <w:pPr>
        <w:pStyle w:val="ListParagraph"/>
        <w:numPr>
          <w:ilvl w:val="2"/>
          <w:numId w:val="8"/>
        </w:numPr>
        <w:rPr>
          <w:rFonts w:ascii="Calibri" w:hAnsi="Calibri"/>
          <w:b/>
        </w:rPr>
      </w:pPr>
      <w:r>
        <w:rPr>
          <w:rFonts w:ascii="Calibri" w:hAnsi="Calibri"/>
        </w:rPr>
        <w:t>ESC</w:t>
      </w:r>
    </w:p>
    <w:p w14:paraId="6B8F5E19" w14:textId="514E453B" w:rsidR="00805230" w:rsidRPr="00805230" w:rsidRDefault="00805230" w:rsidP="00805230">
      <w:pPr>
        <w:pStyle w:val="ListParagraph"/>
        <w:numPr>
          <w:ilvl w:val="2"/>
          <w:numId w:val="8"/>
        </w:numPr>
        <w:rPr>
          <w:rFonts w:ascii="Calibri" w:hAnsi="Calibri"/>
          <w:b/>
        </w:rPr>
      </w:pPr>
      <w:r>
        <w:rPr>
          <w:rFonts w:ascii="Calibri" w:hAnsi="Calibri"/>
        </w:rPr>
        <w:t>:wq!</w:t>
      </w:r>
      <w:r w:rsidR="001E6A47">
        <w:rPr>
          <w:rFonts w:ascii="Calibri" w:hAnsi="Calibri"/>
        </w:rPr>
        <w:br/>
      </w:r>
    </w:p>
    <w:p w14:paraId="1121C66F" w14:textId="18D0636A" w:rsidR="00805230" w:rsidRPr="009D6BF4" w:rsidRDefault="009D6BF4" w:rsidP="00805230">
      <w:pPr>
        <w:pStyle w:val="ListParagraph"/>
        <w:numPr>
          <w:ilvl w:val="1"/>
          <w:numId w:val="8"/>
        </w:numPr>
        <w:rPr>
          <w:rFonts w:ascii="Calibri" w:hAnsi="Calibri"/>
          <w:b/>
        </w:rPr>
      </w:pPr>
      <w:r>
        <w:rPr>
          <w:rFonts w:ascii="Calibri" w:hAnsi="Calibri"/>
        </w:rPr>
        <w:t>sudo apt-get install makepassswd (nodig om zelf een hash paswoord aan te maken)</w:t>
      </w:r>
    </w:p>
    <w:p w14:paraId="04188BFE" w14:textId="49A69594" w:rsidR="00805230" w:rsidRPr="006C3F3C" w:rsidRDefault="009D6BF4" w:rsidP="00805230">
      <w:pPr>
        <w:pStyle w:val="ListParagraph"/>
        <w:numPr>
          <w:ilvl w:val="2"/>
          <w:numId w:val="8"/>
        </w:numPr>
        <w:rPr>
          <w:rFonts w:ascii="Calibri" w:hAnsi="Calibri"/>
          <w:b/>
        </w:rPr>
      </w:pPr>
      <w:r>
        <w:rPr>
          <w:rFonts w:ascii="Calibri" w:hAnsi="Calibri"/>
        </w:rPr>
        <w:t>echo “test123” | makepasswd –clearfrom=- --crypt-md5</w:t>
      </w:r>
    </w:p>
    <w:p w14:paraId="34596194" w14:textId="22D66973" w:rsidR="006C3F3C" w:rsidRPr="006C3F3C" w:rsidRDefault="006C3F3C" w:rsidP="00805230">
      <w:pPr>
        <w:pStyle w:val="ListParagraph"/>
        <w:numPr>
          <w:ilvl w:val="2"/>
          <w:numId w:val="8"/>
        </w:numPr>
        <w:rPr>
          <w:rFonts w:ascii="Calibri" w:hAnsi="Calibri"/>
          <w:b/>
        </w:rPr>
      </w:pPr>
      <w:r>
        <w:rPr>
          <w:rFonts w:ascii="Calibri" w:hAnsi="Calibri"/>
        </w:rPr>
        <w:t>sudo vim /etc/shadow</w:t>
      </w:r>
    </w:p>
    <w:p w14:paraId="16C51C2B" w14:textId="68051CF7" w:rsidR="006C3F3C" w:rsidRPr="006C3F3C" w:rsidRDefault="006C3F3C" w:rsidP="00805230">
      <w:pPr>
        <w:pStyle w:val="ListParagraph"/>
        <w:numPr>
          <w:ilvl w:val="2"/>
          <w:numId w:val="8"/>
        </w:numPr>
        <w:rPr>
          <w:rFonts w:ascii="Calibri" w:hAnsi="Calibri"/>
          <w:b/>
        </w:rPr>
      </w:pPr>
      <w:r>
        <w:rPr>
          <w:rFonts w:ascii="Calibri" w:hAnsi="Calibri"/>
        </w:rPr>
        <w:t>I</w:t>
      </w:r>
    </w:p>
    <w:p w14:paraId="169833BA" w14:textId="5F8D4816" w:rsidR="006C3F3C" w:rsidRPr="006C3F3C" w:rsidRDefault="006C3F3C" w:rsidP="00805230">
      <w:pPr>
        <w:pStyle w:val="ListParagraph"/>
        <w:numPr>
          <w:ilvl w:val="2"/>
          <w:numId w:val="8"/>
        </w:numPr>
        <w:rPr>
          <w:rFonts w:ascii="Calibri" w:hAnsi="Calibri"/>
          <w:b/>
        </w:rPr>
      </w:pPr>
      <w:proofErr w:type="gramStart"/>
      <w:r>
        <w:rPr>
          <w:rFonts w:ascii="Calibri" w:hAnsi="Calibri"/>
        </w:rPr>
        <w:t>Itstudent:$</w:t>
      </w:r>
      <w:proofErr w:type="gramEnd"/>
      <w:r>
        <w:rPr>
          <w:rFonts w:ascii="Calibri" w:hAnsi="Calibri"/>
        </w:rPr>
        <w:t>1$9A3KMWy1AdqpDYq1FqzAlyDoLGOFK1:16726”0:99999:7:::</w:t>
      </w:r>
    </w:p>
    <w:p w14:paraId="56C85C64" w14:textId="6266ECFF" w:rsidR="006C3F3C" w:rsidRPr="006C3F3C" w:rsidRDefault="006C3F3C" w:rsidP="00805230">
      <w:pPr>
        <w:pStyle w:val="ListParagraph"/>
        <w:numPr>
          <w:ilvl w:val="2"/>
          <w:numId w:val="8"/>
        </w:numPr>
        <w:rPr>
          <w:rFonts w:ascii="Calibri" w:hAnsi="Calibri"/>
          <w:b/>
        </w:rPr>
      </w:pPr>
      <w:r>
        <w:rPr>
          <w:rFonts w:ascii="Calibri" w:hAnsi="Calibri"/>
        </w:rPr>
        <w:t>ESC</w:t>
      </w:r>
    </w:p>
    <w:p w14:paraId="4A135313" w14:textId="7053937E" w:rsidR="006C3F3C" w:rsidRPr="00805230" w:rsidRDefault="006C3F3C" w:rsidP="00805230">
      <w:pPr>
        <w:pStyle w:val="ListParagraph"/>
        <w:numPr>
          <w:ilvl w:val="2"/>
          <w:numId w:val="8"/>
        </w:numPr>
        <w:rPr>
          <w:rFonts w:ascii="Calibri" w:hAnsi="Calibri"/>
          <w:b/>
        </w:rPr>
      </w:pPr>
      <w:r>
        <w:rPr>
          <w:rFonts w:ascii="Calibri" w:hAnsi="Calibri"/>
        </w:rPr>
        <w:t>:wq!</w:t>
      </w:r>
      <w:r w:rsidR="001E6A47">
        <w:rPr>
          <w:rFonts w:ascii="Calibri" w:hAnsi="Calibri"/>
        </w:rPr>
        <w:br/>
      </w:r>
    </w:p>
    <w:p w14:paraId="0FEB1423" w14:textId="33F58EF8" w:rsidR="00805230" w:rsidRPr="00805230" w:rsidRDefault="00805230" w:rsidP="00805230">
      <w:pPr>
        <w:pStyle w:val="ListParagraph"/>
        <w:numPr>
          <w:ilvl w:val="1"/>
          <w:numId w:val="8"/>
        </w:numPr>
        <w:rPr>
          <w:rFonts w:ascii="Calibri" w:hAnsi="Calibri"/>
          <w:b/>
        </w:rPr>
      </w:pPr>
      <w:r>
        <w:rPr>
          <w:rFonts w:ascii="Calibri" w:hAnsi="Calibri"/>
        </w:rPr>
        <w:t>sudo vim /etc/group</w:t>
      </w:r>
    </w:p>
    <w:p w14:paraId="352C1EED" w14:textId="3E05E5E7" w:rsidR="00805230" w:rsidRPr="00805230" w:rsidRDefault="00805230" w:rsidP="00805230">
      <w:pPr>
        <w:pStyle w:val="ListParagraph"/>
        <w:numPr>
          <w:ilvl w:val="2"/>
          <w:numId w:val="8"/>
        </w:numPr>
        <w:rPr>
          <w:rFonts w:ascii="Calibri" w:hAnsi="Calibri"/>
          <w:b/>
        </w:rPr>
      </w:pPr>
      <w:r>
        <w:rPr>
          <w:rFonts w:ascii="Calibri" w:hAnsi="Calibri"/>
        </w:rPr>
        <w:t>I</w:t>
      </w:r>
    </w:p>
    <w:p w14:paraId="1B37F77F" w14:textId="60EAA993" w:rsidR="00805230" w:rsidRDefault="00805230" w:rsidP="00805230">
      <w:pPr>
        <w:pStyle w:val="ListParagraph"/>
        <w:numPr>
          <w:ilvl w:val="2"/>
          <w:numId w:val="8"/>
        </w:numPr>
        <w:rPr>
          <w:rFonts w:ascii="Calibri" w:hAnsi="Calibri"/>
        </w:rPr>
      </w:pPr>
      <w:r w:rsidRPr="00805230">
        <w:rPr>
          <w:rFonts w:ascii="Calibri" w:hAnsi="Calibri"/>
        </w:rPr>
        <w:t>pxl:x:</w:t>
      </w:r>
      <w:proofErr w:type="gramStart"/>
      <w:r>
        <w:rPr>
          <w:rFonts w:ascii="Calibri" w:hAnsi="Calibri"/>
        </w:rPr>
        <w:t>2</w:t>
      </w:r>
      <w:r w:rsidRPr="00805230">
        <w:rPr>
          <w:rFonts w:ascii="Calibri" w:hAnsi="Calibri"/>
        </w:rPr>
        <w:t>003:itstudent</w:t>
      </w:r>
      <w:proofErr w:type="gramEnd"/>
    </w:p>
    <w:p w14:paraId="25784E30" w14:textId="548951F6" w:rsidR="00805230" w:rsidRDefault="00805230" w:rsidP="00805230">
      <w:pPr>
        <w:pStyle w:val="ListParagraph"/>
        <w:numPr>
          <w:ilvl w:val="2"/>
          <w:numId w:val="8"/>
        </w:numPr>
        <w:rPr>
          <w:rFonts w:ascii="Calibri" w:hAnsi="Calibri"/>
        </w:rPr>
      </w:pPr>
      <w:r>
        <w:rPr>
          <w:rFonts w:ascii="Calibri" w:hAnsi="Calibri"/>
        </w:rPr>
        <w:t>ESC</w:t>
      </w:r>
    </w:p>
    <w:p w14:paraId="612A88DE" w14:textId="1BF128F2" w:rsidR="005B3F33" w:rsidRDefault="00805230" w:rsidP="005B3F33">
      <w:pPr>
        <w:pStyle w:val="ListParagraph"/>
        <w:numPr>
          <w:ilvl w:val="2"/>
          <w:numId w:val="8"/>
        </w:numPr>
        <w:rPr>
          <w:rFonts w:ascii="Calibri" w:hAnsi="Calibri"/>
        </w:rPr>
      </w:pPr>
      <w:r>
        <w:rPr>
          <w:rFonts w:ascii="Calibri" w:hAnsi="Calibri"/>
        </w:rPr>
        <w:t>:wq!</w:t>
      </w:r>
      <w:r w:rsidR="001E6A47">
        <w:rPr>
          <w:rFonts w:ascii="Calibri" w:hAnsi="Calibri"/>
        </w:rPr>
        <w:br/>
      </w:r>
    </w:p>
    <w:p w14:paraId="4BAE64AF" w14:textId="0B48F18C" w:rsidR="001E6A47" w:rsidRPr="001E6A47" w:rsidRDefault="001E6A47" w:rsidP="001E6A47">
      <w:pPr>
        <w:pStyle w:val="ListParagraph"/>
        <w:numPr>
          <w:ilvl w:val="0"/>
          <w:numId w:val="8"/>
        </w:numPr>
        <w:rPr>
          <w:rFonts w:ascii="Calibri" w:hAnsi="Calibri"/>
          <w:b/>
        </w:rPr>
      </w:pPr>
      <w:r w:rsidRPr="001E6A47">
        <w:rPr>
          <w:rFonts w:ascii="Calibri" w:hAnsi="Calibri"/>
          <w:b/>
        </w:rPr>
        <w:t>Zorg ervoor dat de user itstudent een sudoer wordt</w:t>
      </w:r>
    </w:p>
    <w:p w14:paraId="7C595CC5" w14:textId="77612BBA" w:rsidR="001E6A47" w:rsidRDefault="001E6A47" w:rsidP="001E6A47">
      <w:pPr>
        <w:pStyle w:val="ListParagraph"/>
        <w:numPr>
          <w:ilvl w:val="1"/>
          <w:numId w:val="8"/>
        </w:numPr>
        <w:rPr>
          <w:rFonts w:ascii="Calibri" w:hAnsi="Calibri"/>
        </w:rPr>
      </w:pPr>
      <w:r>
        <w:rPr>
          <w:rFonts w:ascii="Calibri" w:hAnsi="Calibri"/>
        </w:rPr>
        <w:t>sudo vim /etc/sudoers</w:t>
      </w:r>
    </w:p>
    <w:p w14:paraId="0DBC8B3B" w14:textId="7A2FDC15" w:rsidR="001E6A47" w:rsidRPr="001E6A47" w:rsidRDefault="001E6A47" w:rsidP="001E6A47">
      <w:pPr>
        <w:pStyle w:val="ListParagraph"/>
        <w:numPr>
          <w:ilvl w:val="1"/>
          <w:numId w:val="8"/>
        </w:numPr>
        <w:rPr>
          <w:rFonts w:ascii="Calibri" w:hAnsi="Calibri"/>
        </w:rPr>
      </w:pPr>
      <w:r>
        <w:rPr>
          <w:rFonts w:ascii="Calibri" w:hAnsi="Calibri"/>
        </w:rPr>
        <w:t>itstudent</w:t>
      </w:r>
      <w:r>
        <w:rPr>
          <w:rFonts w:ascii="Calibri" w:hAnsi="Calibri"/>
        </w:rPr>
        <w:tab/>
        <w:t>ALL=(ALL:ALL)ALL</w:t>
      </w:r>
      <w:r>
        <w:rPr>
          <w:rFonts w:ascii="Calibri" w:hAnsi="Calibri"/>
        </w:rPr>
        <w:br/>
      </w:r>
    </w:p>
    <w:p w14:paraId="13616F22" w14:textId="66B8CEE9" w:rsidR="001E6A47" w:rsidRDefault="001E6A47" w:rsidP="001E6A47">
      <w:pPr>
        <w:pStyle w:val="ListParagraph"/>
        <w:numPr>
          <w:ilvl w:val="0"/>
          <w:numId w:val="8"/>
        </w:numPr>
        <w:rPr>
          <w:rFonts w:ascii="Calibri" w:hAnsi="Calibri"/>
          <w:b/>
        </w:rPr>
      </w:pPr>
      <w:r w:rsidRPr="001E6A47">
        <w:rPr>
          <w:rFonts w:ascii="Calibri" w:hAnsi="Calibri"/>
          <w:b/>
        </w:rPr>
        <w:t>Verander je umask naar 0037</w:t>
      </w:r>
      <w:r>
        <w:rPr>
          <w:rFonts w:ascii="Calibri" w:hAnsi="Calibri"/>
          <w:b/>
        </w:rPr>
        <w:t xml:space="preserve"> (standard rechten voor files die een user aanmaakt = masker)</w:t>
      </w:r>
    </w:p>
    <w:p w14:paraId="56B81C91" w14:textId="63FC341B" w:rsidR="004F46C5" w:rsidRDefault="00E34A78" w:rsidP="005B3F33">
      <w:pPr>
        <w:pStyle w:val="ListParagraph"/>
        <w:numPr>
          <w:ilvl w:val="1"/>
          <w:numId w:val="8"/>
        </w:numPr>
        <w:rPr>
          <w:rFonts w:ascii="Calibri" w:hAnsi="Calibri"/>
        </w:rPr>
      </w:pPr>
      <w:r>
        <w:rPr>
          <w:rFonts w:ascii="Calibri" w:hAnsi="Calibri"/>
        </w:rPr>
        <w:t>u</w:t>
      </w:r>
      <w:r w:rsidRPr="00E34A78">
        <w:rPr>
          <w:rFonts w:ascii="Calibri" w:hAnsi="Calibri"/>
        </w:rPr>
        <w:t>mask 0037</w:t>
      </w:r>
      <w:r>
        <w:rPr>
          <w:rFonts w:ascii="Calibri" w:hAnsi="Calibri"/>
        </w:rPr>
        <w:br/>
      </w:r>
    </w:p>
    <w:p w14:paraId="186E8BF7" w14:textId="0EBB2B97" w:rsidR="00E34A78" w:rsidRPr="00E34A78" w:rsidRDefault="00E34A78" w:rsidP="00E34A78">
      <w:pPr>
        <w:pStyle w:val="ListParagraph"/>
        <w:numPr>
          <w:ilvl w:val="0"/>
          <w:numId w:val="8"/>
        </w:numPr>
        <w:rPr>
          <w:rFonts w:ascii="Calibri" w:hAnsi="Calibri"/>
        </w:rPr>
      </w:pPr>
      <w:r>
        <w:rPr>
          <w:rFonts w:ascii="Calibri" w:hAnsi="Calibri"/>
          <w:b/>
        </w:rPr>
        <w:t xml:space="preserve">Als je nu een bestand aanmaakt, welke permissies heeft dit dan? Als je nu een directory aanmaakt, welke permissies heeft deze dan? (Vul eerst in en controleer daarna </w:t>
      </w:r>
      <w:proofErr w:type="gramStart"/>
      <w:r>
        <w:rPr>
          <w:rFonts w:ascii="Calibri" w:hAnsi="Calibri"/>
          <w:b/>
        </w:rPr>
        <w:t>pas</w:t>
      </w:r>
      <w:proofErr w:type="gramEnd"/>
      <w:r>
        <w:rPr>
          <w:rFonts w:ascii="Calibri" w:hAnsi="Calibri"/>
          <w:b/>
        </w:rPr>
        <w:t xml:space="preserve"> door het uit te voeren)</w:t>
      </w:r>
    </w:p>
    <w:p w14:paraId="0E1936FC" w14:textId="77777777" w:rsidR="00EA22E8" w:rsidRPr="00EA22E8" w:rsidRDefault="00EA22E8" w:rsidP="00EA22E8">
      <w:pPr>
        <w:pStyle w:val="ListParagraph"/>
        <w:numPr>
          <w:ilvl w:val="1"/>
          <w:numId w:val="8"/>
        </w:numPr>
      </w:pPr>
      <w:proofErr w:type="gramStart"/>
      <w:r w:rsidRPr="00EA22E8">
        <w:rPr>
          <w:bCs/>
        </w:rPr>
        <w:t>0</w:t>
      </w:r>
      <w:r w:rsidRPr="00EA22E8">
        <w:t> :</w:t>
      </w:r>
      <w:proofErr w:type="gramEnd"/>
      <w:r w:rsidRPr="00EA22E8">
        <w:t xml:space="preserve"> read, write and execute</w:t>
      </w:r>
    </w:p>
    <w:p w14:paraId="785F1073" w14:textId="77777777" w:rsidR="00EA22E8" w:rsidRPr="00EA22E8" w:rsidRDefault="00EA22E8" w:rsidP="00EA22E8">
      <w:pPr>
        <w:pStyle w:val="ListParagraph"/>
        <w:numPr>
          <w:ilvl w:val="1"/>
          <w:numId w:val="8"/>
        </w:numPr>
      </w:pPr>
      <w:proofErr w:type="gramStart"/>
      <w:r w:rsidRPr="00EA22E8">
        <w:rPr>
          <w:bCs/>
        </w:rPr>
        <w:t>1</w:t>
      </w:r>
      <w:r w:rsidRPr="00EA22E8">
        <w:t> :</w:t>
      </w:r>
      <w:proofErr w:type="gramEnd"/>
      <w:r w:rsidRPr="00EA22E8">
        <w:t xml:space="preserve"> read and write</w:t>
      </w:r>
    </w:p>
    <w:p w14:paraId="720700BD" w14:textId="77777777" w:rsidR="00EA22E8" w:rsidRPr="00EA22E8" w:rsidRDefault="00EA22E8" w:rsidP="00EA22E8">
      <w:pPr>
        <w:pStyle w:val="ListParagraph"/>
        <w:numPr>
          <w:ilvl w:val="1"/>
          <w:numId w:val="8"/>
        </w:numPr>
      </w:pPr>
      <w:proofErr w:type="gramStart"/>
      <w:r w:rsidRPr="00EA22E8">
        <w:rPr>
          <w:bCs/>
        </w:rPr>
        <w:t>2</w:t>
      </w:r>
      <w:r w:rsidRPr="00EA22E8">
        <w:t> :</w:t>
      </w:r>
      <w:proofErr w:type="gramEnd"/>
      <w:r w:rsidRPr="00EA22E8">
        <w:t xml:space="preserve"> read and execute</w:t>
      </w:r>
    </w:p>
    <w:p w14:paraId="11B44155" w14:textId="77777777" w:rsidR="00EA22E8" w:rsidRPr="00EA22E8" w:rsidRDefault="00EA22E8" w:rsidP="00EA22E8">
      <w:pPr>
        <w:pStyle w:val="ListParagraph"/>
        <w:numPr>
          <w:ilvl w:val="1"/>
          <w:numId w:val="8"/>
        </w:numPr>
      </w:pPr>
      <w:proofErr w:type="gramStart"/>
      <w:r w:rsidRPr="00EA22E8">
        <w:rPr>
          <w:bCs/>
        </w:rPr>
        <w:t>3</w:t>
      </w:r>
      <w:r w:rsidRPr="00EA22E8">
        <w:t> :</w:t>
      </w:r>
      <w:proofErr w:type="gramEnd"/>
      <w:r w:rsidRPr="00EA22E8">
        <w:t xml:space="preserve"> read only</w:t>
      </w:r>
    </w:p>
    <w:p w14:paraId="4B3B184B" w14:textId="77777777" w:rsidR="00EA22E8" w:rsidRPr="00EA22E8" w:rsidRDefault="00EA22E8" w:rsidP="00EA22E8">
      <w:pPr>
        <w:pStyle w:val="ListParagraph"/>
        <w:numPr>
          <w:ilvl w:val="1"/>
          <w:numId w:val="8"/>
        </w:numPr>
      </w:pPr>
      <w:proofErr w:type="gramStart"/>
      <w:r w:rsidRPr="00EA22E8">
        <w:rPr>
          <w:bCs/>
        </w:rPr>
        <w:t>4</w:t>
      </w:r>
      <w:r w:rsidRPr="00EA22E8">
        <w:t> :</w:t>
      </w:r>
      <w:proofErr w:type="gramEnd"/>
      <w:r w:rsidRPr="00EA22E8">
        <w:t xml:space="preserve"> write and execute</w:t>
      </w:r>
    </w:p>
    <w:p w14:paraId="351FDADA" w14:textId="77777777" w:rsidR="00EA22E8" w:rsidRPr="00EA22E8" w:rsidRDefault="00EA22E8" w:rsidP="00EA22E8">
      <w:pPr>
        <w:pStyle w:val="ListParagraph"/>
        <w:numPr>
          <w:ilvl w:val="1"/>
          <w:numId w:val="8"/>
        </w:numPr>
      </w:pPr>
      <w:proofErr w:type="gramStart"/>
      <w:r w:rsidRPr="00EA22E8">
        <w:rPr>
          <w:bCs/>
        </w:rPr>
        <w:t>5</w:t>
      </w:r>
      <w:r w:rsidRPr="00EA22E8">
        <w:t> :</w:t>
      </w:r>
      <w:proofErr w:type="gramEnd"/>
      <w:r w:rsidRPr="00EA22E8">
        <w:t xml:space="preserve"> write only</w:t>
      </w:r>
    </w:p>
    <w:p w14:paraId="221B9C5D" w14:textId="77777777" w:rsidR="00EA22E8" w:rsidRPr="00EA22E8" w:rsidRDefault="00EA22E8" w:rsidP="00EA22E8">
      <w:pPr>
        <w:pStyle w:val="ListParagraph"/>
        <w:numPr>
          <w:ilvl w:val="1"/>
          <w:numId w:val="8"/>
        </w:numPr>
      </w:pPr>
      <w:proofErr w:type="gramStart"/>
      <w:r w:rsidRPr="00EA22E8">
        <w:rPr>
          <w:bCs/>
        </w:rPr>
        <w:t>6</w:t>
      </w:r>
      <w:r w:rsidRPr="00EA22E8">
        <w:t> :</w:t>
      </w:r>
      <w:proofErr w:type="gramEnd"/>
      <w:r w:rsidRPr="00EA22E8">
        <w:t xml:space="preserve"> execute only</w:t>
      </w:r>
    </w:p>
    <w:p w14:paraId="184A53FC" w14:textId="439D6006" w:rsidR="00EA22E8" w:rsidRPr="00EA22E8" w:rsidRDefault="00EA22E8" w:rsidP="00EA22E8">
      <w:pPr>
        <w:pStyle w:val="ListParagraph"/>
        <w:numPr>
          <w:ilvl w:val="1"/>
          <w:numId w:val="8"/>
        </w:numPr>
      </w:pPr>
      <w:r w:rsidRPr="00EA22E8">
        <w:rPr>
          <w:bCs/>
        </w:rPr>
        <w:t>7</w:t>
      </w:r>
      <w:r w:rsidRPr="00EA22E8">
        <w:t> : no permissions</w:t>
      </w:r>
      <w:r>
        <w:br/>
      </w:r>
    </w:p>
    <w:p w14:paraId="07220855" w14:textId="3FA65B34" w:rsidR="00EA22E8" w:rsidRDefault="00EA22E8" w:rsidP="00EA22E8">
      <w:pPr>
        <w:pStyle w:val="ListParagraph"/>
        <w:numPr>
          <w:ilvl w:val="1"/>
          <w:numId w:val="8"/>
        </w:numPr>
        <w:rPr>
          <w:rFonts w:ascii="Calibri" w:hAnsi="Calibri"/>
        </w:rPr>
      </w:pPr>
      <w:r>
        <w:rPr>
          <w:rFonts w:ascii="Calibri" w:hAnsi="Calibri"/>
        </w:rPr>
        <w:t>0037</w:t>
      </w:r>
    </w:p>
    <w:p w14:paraId="3D840012" w14:textId="748FC13E" w:rsidR="00E34A78" w:rsidRDefault="00EA22E8" w:rsidP="00EA22E8">
      <w:pPr>
        <w:pStyle w:val="ListParagraph"/>
        <w:numPr>
          <w:ilvl w:val="2"/>
          <w:numId w:val="8"/>
        </w:numPr>
        <w:rPr>
          <w:rFonts w:ascii="Calibri" w:hAnsi="Calibri"/>
        </w:rPr>
      </w:pPr>
      <w:r>
        <w:rPr>
          <w:rFonts w:ascii="Calibri" w:hAnsi="Calibri"/>
        </w:rPr>
        <w:t>User: Read/Write/Execute</w:t>
      </w:r>
    </w:p>
    <w:p w14:paraId="492A3DC0" w14:textId="1DC8F529" w:rsidR="00EA22E8" w:rsidRDefault="00EA22E8" w:rsidP="00EA22E8">
      <w:pPr>
        <w:pStyle w:val="ListParagraph"/>
        <w:numPr>
          <w:ilvl w:val="2"/>
          <w:numId w:val="8"/>
        </w:numPr>
        <w:rPr>
          <w:rFonts w:ascii="Calibri" w:hAnsi="Calibri"/>
        </w:rPr>
      </w:pPr>
      <w:r>
        <w:rPr>
          <w:rFonts w:ascii="Calibri" w:hAnsi="Calibri"/>
        </w:rPr>
        <w:t>Group: Read only</w:t>
      </w:r>
    </w:p>
    <w:p w14:paraId="3003D32B" w14:textId="7D72CC64" w:rsidR="00EA22E8" w:rsidRDefault="00EA22E8" w:rsidP="00EA22E8">
      <w:pPr>
        <w:pStyle w:val="ListParagraph"/>
        <w:numPr>
          <w:ilvl w:val="2"/>
          <w:numId w:val="8"/>
        </w:numPr>
        <w:rPr>
          <w:rFonts w:ascii="Calibri" w:hAnsi="Calibri"/>
        </w:rPr>
      </w:pPr>
      <w:r>
        <w:rPr>
          <w:rFonts w:ascii="Calibri" w:hAnsi="Calibri"/>
        </w:rPr>
        <w:t>Other: No permissions</w:t>
      </w:r>
      <w:r w:rsidR="004D7307">
        <w:rPr>
          <w:rFonts w:ascii="Calibri" w:hAnsi="Calibri"/>
        </w:rPr>
        <w:br/>
      </w:r>
    </w:p>
    <w:p w14:paraId="46D11471" w14:textId="72F93FA6" w:rsidR="0078391C" w:rsidRPr="0078391C" w:rsidRDefault="0078391C" w:rsidP="0078391C">
      <w:pPr>
        <w:pStyle w:val="ListParagraph"/>
        <w:numPr>
          <w:ilvl w:val="0"/>
          <w:numId w:val="8"/>
        </w:numPr>
        <w:rPr>
          <w:rFonts w:ascii="Calibri" w:hAnsi="Calibri"/>
          <w:b/>
        </w:rPr>
      </w:pPr>
      <w:r>
        <w:rPr>
          <w:rFonts w:ascii="Calibri" w:hAnsi="Calibri"/>
          <w:b/>
        </w:rPr>
        <w:br w:type="column"/>
      </w:r>
      <w:r w:rsidR="004D7307" w:rsidRPr="004D7307">
        <w:rPr>
          <w:rFonts w:ascii="Calibri" w:hAnsi="Calibri"/>
          <w:b/>
        </w:rPr>
        <w:lastRenderedPageBreak/>
        <w:t>Test op uw systeem of de volgende bewerking waar is: ‘Als iemand op een directory de permissive write heeft, geldt dat automatisch ook voor alle bestanden die in de directory voorkomen en betekent dat dus dat de person in kwestie al deze bestanden mag lezen</w:t>
      </w:r>
      <w:r w:rsidR="004D7307">
        <w:rPr>
          <w:rFonts w:ascii="Calibri" w:hAnsi="Calibri"/>
          <w:b/>
        </w:rPr>
        <w:t>?</w:t>
      </w:r>
    </w:p>
    <w:p w14:paraId="1A756D2E" w14:textId="5C4C5B1D" w:rsidR="004D7307" w:rsidRPr="0078391C" w:rsidRDefault="0078391C" w:rsidP="004D7307">
      <w:pPr>
        <w:pStyle w:val="ListParagraph"/>
        <w:numPr>
          <w:ilvl w:val="1"/>
          <w:numId w:val="8"/>
        </w:numPr>
        <w:rPr>
          <w:rFonts w:ascii="Calibri" w:hAnsi="Calibri"/>
          <w:b/>
        </w:rPr>
      </w:pPr>
      <w:r>
        <w:rPr>
          <w:rFonts w:ascii="Calibri" w:hAnsi="Calibri"/>
        </w:rPr>
        <w:t>Inloggen als een gewone user</w:t>
      </w:r>
    </w:p>
    <w:p w14:paraId="78504232" w14:textId="0BF9D754" w:rsidR="0078391C" w:rsidRPr="0078391C" w:rsidRDefault="0078391C" w:rsidP="0078391C">
      <w:pPr>
        <w:pStyle w:val="ListParagraph"/>
        <w:numPr>
          <w:ilvl w:val="1"/>
          <w:numId w:val="8"/>
        </w:numPr>
        <w:rPr>
          <w:rFonts w:ascii="Calibri" w:hAnsi="Calibri"/>
          <w:b/>
        </w:rPr>
      </w:pPr>
      <w:r>
        <w:rPr>
          <w:rFonts w:ascii="Calibri" w:hAnsi="Calibri"/>
        </w:rPr>
        <w:t>cd</w:t>
      </w:r>
    </w:p>
    <w:p w14:paraId="0AC65EDA" w14:textId="411D7345" w:rsidR="0078391C" w:rsidRPr="0078391C" w:rsidRDefault="0078391C" w:rsidP="0078391C">
      <w:pPr>
        <w:pStyle w:val="ListParagraph"/>
        <w:numPr>
          <w:ilvl w:val="1"/>
          <w:numId w:val="8"/>
        </w:numPr>
        <w:rPr>
          <w:rFonts w:ascii="Calibri" w:hAnsi="Calibri"/>
          <w:b/>
        </w:rPr>
      </w:pPr>
      <w:r>
        <w:rPr>
          <w:rFonts w:ascii="Calibri" w:hAnsi="Calibri"/>
        </w:rPr>
        <w:t>mkdir temp</w:t>
      </w:r>
    </w:p>
    <w:p w14:paraId="7731808C" w14:textId="0E2CD7AE" w:rsidR="0078391C" w:rsidRPr="0078391C" w:rsidRDefault="0078391C" w:rsidP="0078391C">
      <w:pPr>
        <w:pStyle w:val="ListParagraph"/>
        <w:numPr>
          <w:ilvl w:val="1"/>
          <w:numId w:val="8"/>
        </w:numPr>
        <w:rPr>
          <w:rFonts w:ascii="Calibri" w:hAnsi="Calibri"/>
          <w:b/>
        </w:rPr>
      </w:pPr>
      <w:r>
        <w:rPr>
          <w:rFonts w:ascii="Calibri" w:hAnsi="Calibri"/>
        </w:rPr>
        <w:t>touch temp/test.txt</w:t>
      </w:r>
    </w:p>
    <w:p w14:paraId="366819F3" w14:textId="28C74F7B" w:rsidR="0078391C" w:rsidRPr="0078391C" w:rsidRDefault="0078391C" w:rsidP="0078391C">
      <w:pPr>
        <w:pStyle w:val="ListParagraph"/>
        <w:numPr>
          <w:ilvl w:val="1"/>
          <w:numId w:val="8"/>
        </w:numPr>
        <w:rPr>
          <w:rFonts w:ascii="Calibri" w:hAnsi="Calibri"/>
          <w:b/>
        </w:rPr>
      </w:pPr>
      <w:r>
        <w:rPr>
          <w:rFonts w:ascii="Calibri" w:hAnsi="Calibri"/>
        </w:rPr>
        <w:t>cat temp/</w:t>
      </w:r>
      <w:proofErr w:type="gramStart"/>
      <w:r>
        <w:rPr>
          <w:rFonts w:ascii="Calibri" w:hAnsi="Calibri"/>
        </w:rPr>
        <w:t>test.xt</w:t>
      </w:r>
      <w:proofErr w:type="gramEnd"/>
      <w:r>
        <w:rPr>
          <w:rFonts w:ascii="Calibri" w:hAnsi="Calibri"/>
        </w:rPr>
        <w:tab/>
      </w:r>
      <w:r>
        <w:rPr>
          <w:rFonts w:ascii="Calibri" w:hAnsi="Calibri"/>
        </w:rPr>
        <w:tab/>
        <w:t xml:space="preserve">=&gt; </w:t>
      </w:r>
      <w:r>
        <w:rPr>
          <w:rFonts w:ascii="Calibri" w:hAnsi="Calibri"/>
        </w:rPr>
        <w:tab/>
        <w:t>OK</w:t>
      </w:r>
    </w:p>
    <w:p w14:paraId="21DBF403" w14:textId="34510221" w:rsidR="0078391C" w:rsidRDefault="0078391C" w:rsidP="0078391C">
      <w:pPr>
        <w:pStyle w:val="ListParagraph"/>
        <w:numPr>
          <w:ilvl w:val="1"/>
          <w:numId w:val="8"/>
        </w:numPr>
        <w:rPr>
          <w:rFonts w:ascii="Calibri" w:hAnsi="Calibri"/>
        </w:rPr>
      </w:pPr>
      <w:r w:rsidRPr="0078391C">
        <w:rPr>
          <w:rFonts w:ascii="Calibri" w:hAnsi="Calibri"/>
        </w:rPr>
        <w:t xml:space="preserve">ls </w:t>
      </w:r>
      <w:r>
        <w:rPr>
          <w:rFonts w:ascii="Calibri" w:hAnsi="Calibri"/>
        </w:rPr>
        <w:t>–</w:t>
      </w:r>
      <w:r w:rsidRPr="0078391C">
        <w:rPr>
          <w:rFonts w:ascii="Calibri" w:hAnsi="Calibri"/>
        </w:rPr>
        <w:t>lh</w:t>
      </w:r>
    </w:p>
    <w:p w14:paraId="5F4CFB82" w14:textId="509CB6FA" w:rsidR="0078391C" w:rsidRDefault="0078391C" w:rsidP="0078391C">
      <w:pPr>
        <w:pStyle w:val="ListParagraph"/>
        <w:numPr>
          <w:ilvl w:val="2"/>
          <w:numId w:val="8"/>
        </w:numPr>
        <w:rPr>
          <w:rFonts w:ascii="Calibri" w:hAnsi="Calibri"/>
        </w:rPr>
      </w:pPr>
      <w:r>
        <w:rPr>
          <w:rFonts w:ascii="Calibri" w:hAnsi="Calibri"/>
        </w:rPr>
        <w:t>-rw-rw-r—1 test test 4.0K Oct 18 20:26 temp</w:t>
      </w:r>
    </w:p>
    <w:p w14:paraId="782C2537" w14:textId="39DEB047" w:rsidR="0078391C" w:rsidRDefault="0078391C" w:rsidP="0078391C">
      <w:pPr>
        <w:pStyle w:val="ListParagraph"/>
        <w:numPr>
          <w:ilvl w:val="1"/>
          <w:numId w:val="8"/>
        </w:numPr>
        <w:rPr>
          <w:rFonts w:ascii="Calibri" w:hAnsi="Calibri"/>
        </w:rPr>
      </w:pPr>
      <w:r>
        <w:rPr>
          <w:rFonts w:ascii="Calibri" w:hAnsi="Calibri"/>
        </w:rPr>
        <w:t>chmod u-x temp</w:t>
      </w:r>
    </w:p>
    <w:p w14:paraId="2724625F" w14:textId="14BF0BA6" w:rsidR="0078391C" w:rsidRDefault="0078391C" w:rsidP="0078391C">
      <w:pPr>
        <w:pStyle w:val="ListParagraph"/>
        <w:numPr>
          <w:ilvl w:val="1"/>
          <w:numId w:val="8"/>
        </w:numPr>
        <w:rPr>
          <w:rFonts w:ascii="Calibri" w:hAnsi="Calibri"/>
        </w:rPr>
      </w:pPr>
      <w:r>
        <w:rPr>
          <w:rFonts w:ascii="Calibri" w:hAnsi="Calibri"/>
        </w:rPr>
        <w:t>chmod u-r temp</w:t>
      </w:r>
    </w:p>
    <w:p w14:paraId="2F1D5E7F" w14:textId="1D88AF40" w:rsidR="0078391C" w:rsidRDefault="0078391C" w:rsidP="0078391C">
      <w:pPr>
        <w:pStyle w:val="ListParagraph"/>
        <w:numPr>
          <w:ilvl w:val="1"/>
          <w:numId w:val="8"/>
        </w:numPr>
        <w:rPr>
          <w:rFonts w:ascii="Calibri" w:hAnsi="Calibri"/>
        </w:rPr>
      </w:pPr>
      <w:r>
        <w:rPr>
          <w:rFonts w:ascii="Calibri" w:hAnsi="Calibri"/>
        </w:rPr>
        <w:t>ls –lh</w:t>
      </w:r>
    </w:p>
    <w:p w14:paraId="002EAD29" w14:textId="6E0F3FBA" w:rsidR="0078391C" w:rsidRDefault="0078391C" w:rsidP="0078391C">
      <w:pPr>
        <w:pStyle w:val="ListParagraph"/>
        <w:numPr>
          <w:ilvl w:val="2"/>
          <w:numId w:val="8"/>
        </w:numPr>
        <w:rPr>
          <w:rFonts w:ascii="Calibri" w:hAnsi="Calibri"/>
        </w:rPr>
      </w:pPr>
      <w:r>
        <w:rPr>
          <w:rFonts w:ascii="Calibri" w:hAnsi="Calibri"/>
        </w:rPr>
        <w:t>d-w-rwxr-x 2 test test 4.0K Oct 18 20:26 temp</w:t>
      </w:r>
    </w:p>
    <w:p w14:paraId="1FB7ED17" w14:textId="40364644" w:rsidR="0078391C" w:rsidRDefault="0078391C" w:rsidP="0078391C">
      <w:pPr>
        <w:pStyle w:val="ListParagraph"/>
        <w:numPr>
          <w:ilvl w:val="1"/>
          <w:numId w:val="8"/>
        </w:numPr>
        <w:rPr>
          <w:rFonts w:ascii="Calibri" w:hAnsi="Calibri"/>
        </w:rPr>
      </w:pPr>
      <w:r>
        <w:rPr>
          <w:rFonts w:ascii="Calibri" w:hAnsi="Calibri"/>
        </w:rPr>
        <w:t>cat temp/test.txt</w:t>
      </w:r>
      <w:r>
        <w:rPr>
          <w:rFonts w:ascii="Calibri" w:hAnsi="Calibri"/>
        </w:rPr>
        <w:tab/>
      </w:r>
      <w:r>
        <w:rPr>
          <w:rFonts w:ascii="Calibri" w:hAnsi="Calibri"/>
        </w:rPr>
        <w:tab/>
        <w:t>=&gt;</w:t>
      </w:r>
      <w:r>
        <w:rPr>
          <w:rFonts w:ascii="Calibri" w:hAnsi="Calibri"/>
        </w:rPr>
        <w:tab/>
        <w:t>NOK</w:t>
      </w:r>
      <w:r>
        <w:rPr>
          <w:rFonts w:ascii="Calibri" w:hAnsi="Calibri"/>
        </w:rPr>
        <w:br/>
      </w:r>
    </w:p>
    <w:p w14:paraId="329CB0C5" w14:textId="378C18A6" w:rsidR="0078391C" w:rsidRDefault="0078391C" w:rsidP="0078391C">
      <w:pPr>
        <w:pStyle w:val="ListParagraph"/>
        <w:numPr>
          <w:ilvl w:val="1"/>
          <w:numId w:val="8"/>
        </w:numPr>
        <w:rPr>
          <w:rFonts w:ascii="Calibri" w:hAnsi="Calibri"/>
        </w:rPr>
      </w:pPr>
      <w:r>
        <w:rPr>
          <w:rFonts w:ascii="Calibri" w:hAnsi="Calibri"/>
        </w:rPr>
        <w:t>Write permissie op een directory geeft dus niet automatisch het recht om de bestanden te openen of te lezen.</w:t>
      </w:r>
      <w:r w:rsidR="005C4222">
        <w:rPr>
          <w:rFonts w:ascii="Calibri" w:hAnsi="Calibri"/>
        </w:rPr>
        <w:br/>
      </w:r>
    </w:p>
    <w:p w14:paraId="0140EBA4" w14:textId="5C380B47" w:rsidR="0078391C" w:rsidRPr="00DF022B" w:rsidRDefault="005C4222" w:rsidP="00DF022B">
      <w:pPr>
        <w:pStyle w:val="NoSpacing"/>
        <w:numPr>
          <w:ilvl w:val="0"/>
          <w:numId w:val="8"/>
        </w:numPr>
        <w:rPr>
          <w:rFonts w:ascii="Calibri" w:hAnsi="Calibri"/>
          <w:b/>
        </w:rPr>
      </w:pPr>
      <w:r w:rsidRPr="00DF022B">
        <w:rPr>
          <w:b/>
        </w:rPr>
        <w:t xml:space="preserve">Kopieer het bestand /etc/hosts naar uw homedirectory (niet als root doen!!!). Zorg er via de opdracht chmod voor dat de permissies als </w:t>
      </w:r>
      <w:r w:rsidRPr="00DF022B">
        <w:rPr>
          <w:rFonts w:ascii="MS Mincho" w:eastAsia="MS Mincho" w:hAnsi="MS Mincho" w:cs="MS Mincho"/>
          <w:b/>
        </w:rPr>
        <w:t> </w:t>
      </w:r>
      <w:r w:rsidRPr="00DF022B">
        <w:rPr>
          <w:b/>
        </w:rPr>
        <w:t>volgt zijn ingesteld: xr voor others, wr voor group en geen permissies voor de eigenaar. Controleer met ls –l of dit goed is gegaan.</w:t>
      </w:r>
      <w:r w:rsidRPr="00DF022B">
        <w:rPr>
          <w:rFonts w:ascii="MS Mincho" w:eastAsia="MS Mincho" w:hAnsi="MS Mincho" w:cs="MS Mincho"/>
          <w:b/>
        </w:rPr>
        <w:t> </w:t>
      </w:r>
      <w:r w:rsidRPr="00DF022B">
        <w:rPr>
          <w:b/>
        </w:rPr>
        <w:t>Mag de eigenaar nu het bestand bekijken? Waarom wel/niet?</w:t>
      </w:r>
      <w:r w:rsidRPr="00DF022B">
        <w:rPr>
          <w:rFonts w:ascii="MS Mincho" w:eastAsia="MS Mincho" w:hAnsi="MS Mincho" w:cs="MS Mincho"/>
          <w:b/>
        </w:rPr>
        <w:t> </w:t>
      </w:r>
      <w:r w:rsidRPr="00DF022B">
        <w:rPr>
          <w:b/>
        </w:rPr>
        <w:t xml:space="preserve">Mag hij andere permissies instellen? </w:t>
      </w:r>
      <w:r w:rsidRPr="00DF022B">
        <w:rPr>
          <w:rFonts w:ascii="MS Mincho" w:eastAsia="MS Mincho" w:hAnsi="MS Mincho" w:cs="MS Mincho"/>
          <w:b/>
        </w:rPr>
        <w:t> </w:t>
      </w:r>
      <w:r w:rsidRPr="00DF022B">
        <w:rPr>
          <w:b/>
        </w:rPr>
        <w:t>Mag hij het bestand verwijderen?</w:t>
      </w:r>
    </w:p>
    <w:p w14:paraId="2FAD6CA2" w14:textId="082D0B99" w:rsidR="00DF022B" w:rsidRDefault="00DF022B" w:rsidP="00DF022B">
      <w:pPr>
        <w:pStyle w:val="NoSpacing"/>
        <w:numPr>
          <w:ilvl w:val="1"/>
          <w:numId w:val="8"/>
        </w:numPr>
        <w:rPr>
          <w:rFonts w:ascii="Calibri" w:hAnsi="Calibri"/>
        </w:rPr>
      </w:pPr>
      <w:r>
        <w:rPr>
          <w:rFonts w:ascii="Calibri" w:hAnsi="Calibri"/>
        </w:rPr>
        <w:t>Log in als een gewone user</w:t>
      </w:r>
    </w:p>
    <w:p w14:paraId="033E4C83" w14:textId="0809DFC3" w:rsidR="00DF022B" w:rsidRPr="00DF022B" w:rsidRDefault="00DF022B" w:rsidP="00DF022B">
      <w:pPr>
        <w:pStyle w:val="NoSpacing"/>
        <w:numPr>
          <w:ilvl w:val="1"/>
          <w:numId w:val="8"/>
        </w:numPr>
        <w:rPr>
          <w:rFonts w:ascii="Calibri" w:hAnsi="Calibri"/>
        </w:rPr>
      </w:pPr>
      <w:r>
        <w:rPr>
          <w:rFonts w:ascii="Calibri" w:hAnsi="Calibri"/>
        </w:rPr>
        <w:t>cd</w:t>
      </w:r>
    </w:p>
    <w:p w14:paraId="04CBAA65" w14:textId="4713CA29" w:rsidR="005C4222" w:rsidRPr="00DF022B" w:rsidRDefault="00A519F2" w:rsidP="00DF022B">
      <w:pPr>
        <w:pStyle w:val="NoSpacing"/>
        <w:numPr>
          <w:ilvl w:val="1"/>
          <w:numId w:val="8"/>
        </w:numPr>
        <w:rPr>
          <w:rFonts w:ascii="Calibri" w:hAnsi="Calibri"/>
        </w:rPr>
      </w:pPr>
      <w:r>
        <w:t>cp /etc/hosts ~</w:t>
      </w:r>
    </w:p>
    <w:p w14:paraId="4322A920" w14:textId="5E9E8AC3" w:rsidR="00DF022B" w:rsidRPr="00DF022B" w:rsidRDefault="00DF022B" w:rsidP="00DF022B">
      <w:pPr>
        <w:pStyle w:val="NoSpacing"/>
        <w:numPr>
          <w:ilvl w:val="1"/>
          <w:numId w:val="8"/>
        </w:numPr>
        <w:rPr>
          <w:rFonts w:ascii="Calibri" w:hAnsi="Calibri"/>
        </w:rPr>
      </w:pPr>
      <w:r>
        <w:t>chmod 0065 hosts</w:t>
      </w:r>
    </w:p>
    <w:p w14:paraId="7DD9E8B9" w14:textId="5AE6E4C2" w:rsidR="00DF022B" w:rsidRPr="00DF022B" w:rsidRDefault="00DF022B" w:rsidP="00DF022B">
      <w:pPr>
        <w:pStyle w:val="NoSpacing"/>
        <w:numPr>
          <w:ilvl w:val="1"/>
          <w:numId w:val="8"/>
        </w:numPr>
        <w:rPr>
          <w:rFonts w:ascii="Calibri" w:hAnsi="Calibri"/>
        </w:rPr>
      </w:pPr>
      <w:r>
        <w:t>ls –lh</w:t>
      </w:r>
    </w:p>
    <w:p w14:paraId="7592C0AC" w14:textId="19F68989" w:rsidR="00DF022B" w:rsidRPr="00DF022B" w:rsidRDefault="00DF022B" w:rsidP="00DF022B">
      <w:pPr>
        <w:pStyle w:val="NoSpacing"/>
        <w:numPr>
          <w:ilvl w:val="2"/>
          <w:numId w:val="8"/>
        </w:numPr>
        <w:rPr>
          <w:rFonts w:ascii="Calibri" w:hAnsi="Calibri"/>
        </w:rPr>
      </w:pPr>
      <w:r>
        <w:t>----rw-r-x 1 test test 190 Oct 18 20:33 hosts</w:t>
      </w:r>
    </w:p>
    <w:p w14:paraId="494CF674" w14:textId="283A2416" w:rsidR="00DF022B" w:rsidRPr="00DF022B" w:rsidRDefault="00DF022B" w:rsidP="00DF022B">
      <w:pPr>
        <w:pStyle w:val="NoSpacing"/>
        <w:numPr>
          <w:ilvl w:val="1"/>
          <w:numId w:val="8"/>
        </w:numPr>
        <w:rPr>
          <w:rFonts w:ascii="Calibri" w:hAnsi="Calibri"/>
        </w:rPr>
      </w:pPr>
      <w:r>
        <w:t>cat hosts</w:t>
      </w:r>
    </w:p>
    <w:p w14:paraId="22071AC6" w14:textId="3621F514" w:rsidR="00DF022B" w:rsidRDefault="00DF022B" w:rsidP="00DF022B">
      <w:pPr>
        <w:pStyle w:val="NoSpacing"/>
        <w:numPr>
          <w:ilvl w:val="2"/>
          <w:numId w:val="8"/>
        </w:numPr>
        <w:rPr>
          <w:rFonts w:ascii="Calibri" w:hAnsi="Calibri"/>
        </w:rPr>
      </w:pPr>
      <w:r>
        <w:t>Permission denied</w:t>
      </w:r>
      <w:r>
        <w:tab/>
        <w:t>=</w:t>
      </w:r>
      <w:r>
        <w:tab/>
        <w:t>Kan het bestand niet bekijken</w:t>
      </w:r>
    </w:p>
    <w:p w14:paraId="4FC3C25A" w14:textId="4598297F" w:rsidR="00DF022B" w:rsidRDefault="00DF022B" w:rsidP="00DF022B">
      <w:pPr>
        <w:pStyle w:val="NoSpacing"/>
        <w:numPr>
          <w:ilvl w:val="1"/>
          <w:numId w:val="8"/>
        </w:numPr>
        <w:rPr>
          <w:rFonts w:ascii="Calibri" w:hAnsi="Calibri"/>
        </w:rPr>
      </w:pPr>
      <w:r>
        <w:rPr>
          <w:rFonts w:ascii="Calibri" w:hAnsi="Calibri"/>
        </w:rPr>
        <w:t>chmod 777 hosts</w:t>
      </w:r>
      <w:r>
        <w:rPr>
          <w:rFonts w:ascii="Calibri" w:hAnsi="Calibri"/>
        </w:rPr>
        <w:tab/>
      </w:r>
      <w:r>
        <w:rPr>
          <w:rFonts w:ascii="Calibri" w:hAnsi="Calibri"/>
        </w:rPr>
        <w:tab/>
        <w:t>=</w:t>
      </w:r>
      <w:r>
        <w:rPr>
          <w:rFonts w:ascii="Calibri" w:hAnsi="Calibri"/>
        </w:rPr>
        <w:tab/>
        <w:t>OK</w:t>
      </w:r>
    </w:p>
    <w:p w14:paraId="436645FF" w14:textId="41E4A243" w:rsidR="00DF022B" w:rsidRDefault="00DF022B" w:rsidP="00DF022B">
      <w:pPr>
        <w:pStyle w:val="NoSpacing"/>
        <w:numPr>
          <w:ilvl w:val="1"/>
          <w:numId w:val="8"/>
        </w:numPr>
        <w:rPr>
          <w:rFonts w:ascii="Calibri" w:hAnsi="Calibri"/>
        </w:rPr>
      </w:pPr>
      <w:r>
        <w:rPr>
          <w:rFonts w:ascii="Calibri" w:hAnsi="Calibri"/>
        </w:rPr>
        <w:t>cat hosts</w:t>
      </w:r>
    </w:p>
    <w:p w14:paraId="797CC027" w14:textId="7B31B52F" w:rsidR="00DF022B" w:rsidRDefault="00DF022B" w:rsidP="00DF022B">
      <w:pPr>
        <w:pStyle w:val="NoSpacing"/>
        <w:numPr>
          <w:ilvl w:val="2"/>
          <w:numId w:val="8"/>
        </w:numPr>
        <w:rPr>
          <w:rFonts w:ascii="Calibri" w:hAnsi="Calibri"/>
        </w:rPr>
      </w:pPr>
      <w:r>
        <w:rPr>
          <w:rFonts w:ascii="Calibri" w:hAnsi="Calibri"/>
        </w:rPr>
        <w:t>Werkt</w:t>
      </w:r>
    </w:p>
    <w:p w14:paraId="7A00114C" w14:textId="43282C27" w:rsidR="00E3255C" w:rsidRDefault="00E3255C" w:rsidP="00E3255C">
      <w:pPr>
        <w:pStyle w:val="NoSpacing"/>
        <w:numPr>
          <w:ilvl w:val="1"/>
          <w:numId w:val="8"/>
        </w:numPr>
        <w:rPr>
          <w:rFonts w:ascii="Calibri" w:hAnsi="Calibri"/>
        </w:rPr>
      </w:pPr>
      <w:r>
        <w:rPr>
          <w:rFonts w:ascii="Calibri" w:hAnsi="Calibri"/>
        </w:rPr>
        <w:t>rm hosts</w:t>
      </w:r>
      <w:r>
        <w:rPr>
          <w:rFonts w:ascii="Calibri" w:hAnsi="Calibri"/>
        </w:rPr>
        <w:tab/>
      </w:r>
      <w:r>
        <w:rPr>
          <w:rFonts w:ascii="Calibri" w:hAnsi="Calibri"/>
        </w:rPr>
        <w:tab/>
      </w:r>
      <w:r>
        <w:rPr>
          <w:rFonts w:ascii="Calibri" w:hAnsi="Calibri"/>
        </w:rPr>
        <w:tab/>
        <w:t xml:space="preserve">= </w:t>
      </w:r>
      <w:r>
        <w:rPr>
          <w:rFonts w:ascii="Calibri" w:hAnsi="Calibri"/>
        </w:rPr>
        <w:tab/>
        <w:t>OK</w:t>
      </w:r>
      <w:r w:rsidR="00676ABB">
        <w:rPr>
          <w:rFonts w:ascii="Calibri" w:hAnsi="Calibri"/>
        </w:rPr>
        <w:br/>
      </w:r>
    </w:p>
    <w:p w14:paraId="58795E6C" w14:textId="2812213A" w:rsidR="00676ABB" w:rsidRPr="005C5A65" w:rsidRDefault="005C5A65" w:rsidP="00CD7411">
      <w:pPr>
        <w:pStyle w:val="NoSpacing"/>
        <w:numPr>
          <w:ilvl w:val="0"/>
          <w:numId w:val="8"/>
        </w:numPr>
        <w:rPr>
          <w:rFonts w:ascii="Calibri" w:hAnsi="Calibri"/>
        </w:rPr>
      </w:pPr>
      <w:r w:rsidRPr="005C5A65">
        <w:rPr>
          <w:b/>
        </w:rPr>
        <w:t xml:space="preserve">Maak een nieuw bestand aan met de naam “tweegroepen”. Zorg er met behulp van ACL’s voor dat zowel de groep users als de groep boekhouders read- en write-rechten hebben op dit bestand. </w:t>
      </w:r>
    </w:p>
    <w:p w14:paraId="5A91843D" w14:textId="50C4263C" w:rsidR="005C5A65" w:rsidRPr="005C5A65" w:rsidRDefault="005C5A65" w:rsidP="005C5A65">
      <w:pPr>
        <w:pStyle w:val="NoSpacing"/>
        <w:numPr>
          <w:ilvl w:val="1"/>
          <w:numId w:val="8"/>
        </w:numPr>
        <w:rPr>
          <w:rFonts w:ascii="Calibri" w:hAnsi="Calibri"/>
        </w:rPr>
      </w:pPr>
      <w:r>
        <w:t>touch tweegroepen.txt</w:t>
      </w:r>
    </w:p>
    <w:p w14:paraId="1851214A" w14:textId="0FFBB8E5" w:rsidR="005C5A65" w:rsidRPr="005C5A65" w:rsidRDefault="005C5A65" w:rsidP="005C5A65">
      <w:pPr>
        <w:pStyle w:val="NoSpacing"/>
        <w:numPr>
          <w:ilvl w:val="1"/>
          <w:numId w:val="8"/>
        </w:numPr>
        <w:rPr>
          <w:rFonts w:ascii="Calibri" w:hAnsi="Calibri"/>
        </w:rPr>
      </w:pPr>
      <w:r>
        <w:t xml:space="preserve">setfacl </w:t>
      </w:r>
      <w:proofErr w:type="gramStart"/>
      <w:r>
        <w:t>g:users</w:t>
      </w:r>
      <w:proofErr w:type="gramEnd"/>
      <w:r>
        <w:t>:rw tweegroepen.txt</w:t>
      </w:r>
    </w:p>
    <w:p w14:paraId="24003EC2" w14:textId="2891F412" w:rsidR="005C5A65" w:rsidRPr="005C5A65" w:rsidRDefault="005C5A65" w:rsidP="005C5A65">
      <w:pPr>
        <w:pStyle w:val="NoSpacing"/>
        <w:numPr>
          <w:ilvl w:val="1"/>
          <w:numId w:val="8"/>
        </w:numPr>
        <w:rPr>
          <w:rFonts w:ascii="Calibri" w:hAnsi="Calibri"/>
        </w:rPr>
      </w:pPr>
      <w:r>
        <w:t>setfacl g:boekhouders:rw tweegroepen.txt</w:t>
      </w:r>
      <w:r>
        <w:br/>
      </w:r>
    </w:p>
    <w:p w14:paraId="337EF536" w14:textId="25A49C8F" w:rsidR="005C5A65" w:rsidRPr="005C5A65" w:rsidRDefault="005C5A65" w:rsidP="00CD7411">
      <w:pPr>
        <w:pStyle w:val="NoSpacing"/>
        <w:numPr>
          <w:ilvl w:val="0"/>
          <w:numId w:val="8"/>
        </w:numPr>
        <w:rPr>
          <w:rFonts w:ascii="Calibri" w:hAnsi="Calibri"/>
        </w:rPr>
      </w:pPr>
      <w:r w:rsidRPr="005C5A65">
        <w:rPr>
          <w:b/>
        </w:rPr>
        <w:t>Met chsh kan een gebruiker zijn login-shell aanpassen, hetwelk gespecificeerd wordt in /etc/passwd. Het bestand /etc/passwd is niet beschrijfbaar door een gewone gebruiker. Waarom kan een gewone gebruiker dan toch zijn login-shell aanpassen?</w:t>
      </w:r>
    </w:p>
    <w:p w14:paraId="25F7275E" w14:textId="321A2B9A" w:rsidR="005C5A65" w:rsidRDefault="005C3101" w:rsidP="005C5A65">
      <w:pPr>
        <w:pStyle w:val="NoSpacing"/>
        <w:numPr>
          <w:ilvl w:val="1"/>
          <w:numId w:val="8"/>
        </w:numPr>
        <w:rPr>
          <w:rFonts w:ascii="Calibri" w:hAnsi="Calibri"/>
        </w:rPr>
      </w:pPr>
      <w:r>
        <w:rPr>
          <w:rFonts w:ascii="Calibri" w:hAnsi="Calibri"/>
        </w:rPr>
        <w:t>c</w:t>
      </w:r>
      <w:r w:rsidR="00732C7E">
        <w:rPr>
          <w:rFonts w:ascii="Calibri" w:hAnsi="Calibri"/>
        </w:rPr>
        <w:t>hsh consulteert de /etc/shells file, de shell moet daar in gespecificeerd zijn</w:t>
      </w:r>
      <w:r>
        <w:rPr>
          <w:rFonts w:ascii="Calibri" w:hAnsi="Calibri"/>
        </w:rPr>
        <w:t>.</w:t>
      </w:r>
    </w:p>
    <w:p w14:paraId="43A7C3F7" w14:textId="3107764F" w:rsidR="00732C7E" w:rsidRDefault="00732C7E" w:rsidP="005C5A65">
      <w:pPr>
        <w:pStyle w:val="NoSpacing"/>
        <w:numPr>
          <w:ilvl w:val="1"/>
          <w:numId w:val="8"/>
        </w:numPr>
        <w:rPr>
          <w:rFonts w:ascii="Calibri" w:hAnsi="Calibri"/>
        </w:rPr>
      </w:pPr>
      <w:r>
        <w:rPr>
          <w:rFonts w:ascii="Calibri" w:hAnsi="Calibri"/>
        </w:rPr>
        <w:t>Indien niet, worden de wijzigingen niet aanvaard</w:t>
      </w:r>
      <w:r w:rsidR="005C3101">
        <w:rPr>
          <w:rFonts w:ascii="Calibri" w:hAnsi="Calibri"/>
        </w:rPr>
        <w:t>.</w:t>
      </w:r>
    </w:p>
    <w:p w14:paraId="5AD6CA09" w14:textId="2425647E" w:rsidR="00732C7E" w:rsidRDefault="00732C7E" w:rsidP="005C5A65">
      <w:pPr>
        <w:pStyle w:val="NoSpacing"/>
        <w:numPr>
          <w:ilvl w:val="1"/>
          <w:numId w:val="8"/>
        </w:numPr>
        <w:rPr>
          <w:rFonts w:ascii="Calibri" w:hAnsi="Calibri"/>
        </w:rPr>
      </w:pPr>
      <w:r>
        <w:rPr>
          <w:rFonts w:ascii="Calibri" w:hAnsi="Calibri"/>
        </w:rPr>
        <w:t>Men wijzigt dus niet rechtstreeks /etc/passwd, chsh doet dit in de achtergrond voor de use</w:t>
      </w:r>
      <w:r w:rsidR="00D25CDA">
        <w:rPr>
          <w:rFonts w:ascii="Calibri" w:hAnsi="Calibri"/>
        </w:rPr>
        <w:t>r</w:t>
      </w:r>
      <w:r w:rsidR="005C3101">
        <w:rPr>
          <w:rFonts w:ascii="Calibri" w:hAnsi="Calibri"/>
        </w:rPr>
        <w:t>.</w:t>
      </w:r>
    </w:p>
    <w:p w14:paraId="0652737E" w14:textId="7934CC32" w:rsidR="005C3101" w:rsidRDefault="005C3101" w:rsidP="005C5A65">
      <w:pPr>
        <w:pStyle w:val="NoSpacing"/>
        <w:numPr>
          <w:ilvl w:val="1"/>
          <w:numId w:val="8"/>
        </w:numPr>
        <w:rPr>
          <w:rFonts w:ascii="Calibri" w:hAnsi="Calibri"/>
        </w:rPr>
      </w:pPr>
      <w:r>
        <w:rPr>
          <w:rFonts w:ascii="Calibri" w:hAnsi="Calibri"/>
        </w:rPr>
        <w:t>Root kan wel /etc/passwd wijzigen zonder aan de shells in /etc/shells te voldoen.</w:t>
      </w:r>
      <w:r w:rsidR="000E5321">
        <w:rPr>
          <w:rFonts w:ascii="Calibri" w:hAnsi="Calibri"/>
        </w:rPr>
        <w:br/>
      </w:r>
    </w:p>
    <w:p w14:paraId="5E979B7C" w14:textId="798A866F" w:rsidR="000E5321" w:rsidRDefault="000E5321" w:rsidP="000E5321">
      <w:pPr>
        <w:pStyle w:val="NoSpacing"/>
        <w:numPr>
          <w:ilvl w:val="0"/>
          <w:numId w:val="8"/>
        </w:numPr>
        <w:rPr>
          <w:rFonts w:ascii="Calibri" w:hAnsi="Calibri"/>
          <w:b/>
        </w:rPr>
      </w:pPr>
      <w:r w:rsidRPr="000E5321">
        <w:rPr>
          <w:rFonts w:ascii="Calibri" w:hAnsi="Calibri"/>
          <w:b/>
        </w:rPr>
        <w:t>Zoek alle bestanden op de harddisk die de setuid-bit gezet hebben</w:t>
      </w:r>
    </w:p>
    <w:p w14:paraId="2F4DA42E" w14:textId="530698A4" w:rsidR="000E5321" w:rsidRDefault="000E5321" w:rsidP="000E5321">
      <w:pPr>
        <w:pStyle w:val="NoSpacing"/>
        <w:numPr>
          <w:ilvl w:val="1"/>
          <w:numId w:val="8"/>
        </w:numPr>
        <w:rPr>
          <w:rFonts w:ascii="Calibri" w:hAnsi="Calibri"/>
        </w:rPr>
      </w:pPr>
      <w:r>
        <w:rPr>
          <w:rFonts w:ascii="Calibri" w:hAnsi="Calibri"/>
        </w:rPr>
        <w:t>find / -perm -4000</w:t>
      </w:r>
    </w:p>
    <w:p w14:paraId="524FE78D" w14:textId="6D6CE704" w:rsidR="000E5321" w:rsidRDefault="000E5321" w:rsidP="000E5321">
      <w:pPr>
        <w:pStyle w:val="NoSpacing"/>
        <w:numPr>
          <w:ilvl w:val="0"/>
          <w:numId w:val="8"/>
        </w:numPr>
        <w:rPr>
          <w:rFonts w:ascii="Calibri" w:hAnsi="Calibri"/>
          <w:b/>
        </w:rPr>
      </w:pPr>
      <w:r w:rsidRPr="000E5321">
        <w:rPr>
          <w:rFonts w:ascii="Calibri" w:hAnsi="Calibri"/>
        </w:rPr>
        <w:br w:type="column"/>
      </w:r>
      <w:r w:rsidRPr="000E5321">
        <w:rPr>
          <w:b/>
        </w:rPr>
        <w:lastRenderedPageBreak/>
        <w:t>Maak twee gebruikers aan (elk in zijn eigen group). Maak ook een group ICT. Plaats de twee gebruikers ook in de group ICT. Maak een map /ICTfiles. Zorg er voor dat de ICT-gebruikers bestanden kunnen plaatsen en dat iedereen van ICT deze bestanden kan aanpassen. Zorg er wel voor dat een ICT-gebruiker enkel zijn EIGEN bestanden mag verwijderen.</w:t>
      </w:r>
    </w:p>
    <w:p w14:paraId="05E772E7" w14:textId="64725E50" w:rsidR="000E5321" w:rsidRPr="00692914" w:rsidRDefault="000E5321" w:rsidP="000E5321">
      <w:pPr>
        <w:pStyle w:val="NoSpacing"/>
        <w:numPr>
          <w:ilvl w:val="1"/>
          <w:numId w:val="8"/>
        </w:numPr>
        <w:rPr>
          <w:rFonts w:ascii="Calibri" w:hAnsi="Calibri"/>
        </w:rPr>
      </w:pPr>
      <w:r w:rsidRPr="00692914">
        <w:rPr>
          <w:rFonts w:ascii="Calibri" w:hAnsi="Calibri"/>
        </w:rPr>
        <w:t>groupadd user1</w:t>
      </w:r>
    </w:p>
    <w:p w14:paraId="1E6359A2" w14:textId="2A4B34BA" w:rsidR="000E5321" w:rsidRPr="00692914" w:rsidRDefault="000E5321" w:rsidP="000E5321">
      <w:pPr>
        <w:pStyle w:val="NoSpacing"/>
        <w:numPr>
          <w:ilvl w:val="1"/>
          <w:numId w:val="8"/>
        </w:numPr>
        <w:rPr>
          <w:rFonts w:ascii="Calibri" w:hAnsi="Calibri"/>
        </w:rPr>
      </w:pPr>
      <w:r w:rsidRPr="00692914">
        <w:rPr>
          <w:rFonts w:ascii="Calibri" w:hAnsi="Calibri"/>
        </w:rPr>
        <w:t>groupadd user2</w:t>
      </w:r>
    </w:p>
    <w:p w14:paraId="739F492F" w14:textId="77777777" w:rsidR="00CB5D61" w:rsidRPr="00692914" w:rsidRDefault="00CB5D61" w:rsidP="00CB5D61">
      <w:pPr>
        <w:pStyle w:val="NoSpacing"/>
        <w:numPr>
          <w:ilvl w:val="1"/>
          <w:numId w:val="8"/>
        </w:numPr>
        <w:rPr>
          <w:rFonts w:ascii="Calibri" w:hAnsi="Calibri"/>
        </w:rPr>
      </w:pPr>
      <w:r w:rsidRPr="00692914">
        <w:rPr>
          <w:rFonts w:ascii="Calibri" w:hAnsi="Calibri"/>
        </w:rPr>
        <w:t>groupadd ict</w:t>
      </w:r>
    </w:p>
    <w:p w14:paraId="1C6D5B10" w14:textId="6DFA86DE" w:rsidR="000E5321" w:rsidRPr="00692914" w:rsidRDefault="000E5321" w:rsidP="000E5321">
      <w:pPr>
        <w:pStyle w:val="NoSpacing"/>
        <w:numPr>
          <w:ilvl w:val="1"/>
          <w:numId w:val="8"/>
        </w:numPr>
        <w:rPr>
          <w:rFonts w:ascii="Calibri" w:hAnsi="Calibri"/>
        </w:rPr>
      </w:pPr>
      <w:r w:rsidRPr="00692914">
        <w:rPr>
          <w:rFonts w:ascii="Calibri" w:hAnsi="Calibri"/>
        </w:rPr>
        <w:t>useradd user1 –g user1</w:t>
      </w:r>
      <w:r w:rsidR="00CB5D61" w:rsidRPr="00692914">
        <w:rPr>
          <w:rFonts w:ascii="Calibri" w:hAnsi="Calibri"/>
        </w:rPr>
        <w:t xml:space="preserve"> –G ict</w:t>
      </w:r>
    </w:p>
    <w:p w14:paraId="21F187BB" w14:textId="6D97E487" w:rsidR="000E5321" w:rsidRPr="00692914" w:rsidRDefault="000E5321" w:rsidP="000E5321">
      <w:pPr>
        <w:pStyle w:val="NoSpacing"/>
        <w:numPr>
          <w:ilvl w:val="1"/>
          <w:numId w:val="8"/>
        </w:numPr>
        <w:rPr>
          <w:rFonts w:ascii="Calibri" w:hAnsi="Calibri"/>
        </w:rPr>
      </w:pPr>
      <w:r w:rsidRPr="00692914">
        <w:rPr>
          <w:rFonts w:ascii="Calibri" w:hAnsi="Calibri"/>
        </w:rPr>
        <w:t>useradd user2 –g user2</w:t>
      </w:r>
      <w:r w:rsidR="00CB5D61" w:rsidRPr="00692914">
        <w:rPr>
          <w:rFonts w:ascii="Calibri" w:hAnsi="Calibri"/>
        </w:rPr>
        <w:t xml:space="preserve"> –G ict</w:t>
      </w:r>
    </w:p>
    <w:p w14:paraId="16BEB2F7" w14:textId="564D6A0F" w:rsidR="00D82D25" w:rsidRPr="00D82D25" w:rsidRDefault="00D82D25" w:rsidP="00D82D25">
      <w:pPr>
        <w:pStyle w:val="NoSpacing"/>
        <w:numPr>
          <w:ilvl w:val="1"/>
          <w:numId w:val="8"/>
        </w:numPr>
        <w:rPr>
          <w:rFonts w:ascii="Calibri" w:hAnsi="Calibri"/>
          <w:b/>
        </w:rPr>
      </w:pPr>
      <w:r>
        <w:rPr>
          <w:rFonts w:ascii="Calibri" w:hAnsi="Calibri"/>
        </w:rPr>
        <w:t>sudo mkdir /ICTfiles</w:t>
      </w:r>
    </w:p>
    <w:p w14:paraId="46B62F9D" w14:textId="46E692FA" w:rsidR="00D82D25" w:rsidRPr="00D82D25" w:rsidRDefault="00D82D25" w:rsidP="00D82D25">
      <w:pPr>
        <w:pStyle w:val="NoSpacing"/>
        <w:numPr>
          <w:ilvl w:val="1"/>
          <w:numId w:val="8"/>
        </w:numPr>
        <w:rPr>
          <w:rFonts w:ascii="Calibri" w:hAnsi="Calibri"/>
          <w:b/>
        </w:rPr>
      </w:pPr>
      <w:r>
        <w:rPr>
          <w:rFonts w:ascii="Calibri" w:hAnsi="Calibri"/>
        </w:rPr>
        <w:t xml:space="preserve">sudo chown </w:t>
      </w:r>
      <w:proofErr w:type="gramStart"/>
      <w:r>
        <w:rPr>
          <w:rFonts w:ascii="Calibri" w:hAnsi="Calibri"/>
        </w:rPr>
        <w:t>root:ict</w:t>
      </w:r>
      <w:proofErr w:type="gramEnd"/>
      <w:r>
        <w:rPr>
          <w:rFonts w:ascii="Calibri" w:hAnsi="Calibri"/>
        </w:rPr>
        <w:t xml:space="preserve"> /ICTfiles</w:t>
      </w:r>
    </w:p>
    <w:p w14:paraId="212A77E1" w14:textId="5AFF7263" w:rsidR="00D82D25" w:rsidRDefault="00D82D25" w:rsidP="00D82D25">
      <w:pPr>
        <w:pStyle w:val="NoSpacing"/>
        <w:numPr>
          <w:ilvl w:val="1"/>
          <w:numId w:val="8"/>
        </w:numPr>
        <w:rPr>
          <w:rFonts w:ascii="Calibri" w:hAnsi="Calibri"/>
          <w:b/>
        </w:rPr>
      </w:pPr>
      <w:r>
        <w:rPr>
          <w:rFonts w:ascii="Calibri" w:hAnsi="Calibri"/>
        </w:rPr>
        <w:t>sudo chmod 1775 /ICTfiles</w:t>
      </w:r>
      <w:r>
        <w:rPr>
          <w:rFonts w:ascii="Calibri" w:hAnsi="Calibri"/>
        </w:rPr>
        <w:br/>
      </w:r>
    </w:p>
    <w:p w14:paraId="1DFDAFB1" w14:textId="438B3CA8" w:rsidR="00D82D25" w:rsidRDefault="00D82D25" w:rsidP="009A0699">
      <w:pPr>
        <w:pStyle w:val="NoSpacing"/>
        <w:numPr>
          <w:ilvl w:val="1"/>
          <w:numId w:val="8"/>
        </w:numPr>
        <w:rPr>
          <w:rFonts w:ascii="Calibri" w:hAnsi="Calibri"/>
        </w:rPr>
      </w:pPr>
      <w:r>
        <w:rPr>
          <w:rFonts w:ascii="Calibri" w:hAnsi="Calibri"/>
        </w:rPr>
        <w:t>Met chown stellen we de owner in op root, de group op ict. “1” in 1775 is de zogenaamde “sticky bit”. Als deze op 1 staat kunnen users (users niet de OWNER zijn), enkel hun eigen files wissen in de folder.</w:t>
      </w:r>
    </w:p>
    <w:p w14:paraId="4FA2D711" w14:textId="6122EAD7" w:rsidR="009A0699" w:rsidRDefault="009A0699" w:rsidP="009A0699">
      <w:pPr>
        <w:pStyle w:val="Heading2"/>
      </w:pPr>
      <w:r>
        <w:br w:type="column"/>
      </w:r>
      <w:r>
        <w:lastRenderedPageBreak/>
        <w:t>Week 03</w:t>
      </w:r>
    </w:p>
    <w:p w14:paraId="13981D50" w14:textId="77777777" w:rsidR="009A0699" w:rsidRDefault="009A0699" w:rsidP="009A0699"/>
    <w:p w14:paraId="48D7F4C2" w14:textId="77777777" w:rsidR="00540750" w:rsidRPr="00540750" w:rsidRDefault="00540750" w:rsidP="00540750">
      <w:pPr>
        <w:pStyle w:val="ListParagraph"/>
        <w:numPr>
          <w:ilvl w:val="0"/>
          <w:numId w:val="12"/>
        </w:numPr>
        <w:rPr>
          <w:rFonts w:ascii="Calibri" w:hAnsi="Calibri" w:cs="Times"/>
          <w:b/>
        </w:rPr>
      </w:pPr>
      <w:r w:rsidRPr="00540750">
        <w:rPr>
          <w:rFonts w:ascii="Calibri" w:hAnsi="Calibri"/>
          <w:b/>
        </w:rPr>
        <w:t xml:space="preserve">Gegeven onderstaande situatie (een aantal gegevens worden niet getoond). </w:t>
      </w:r>
    </w:p>
    <w:p w14:paraId="1FD58CCC" w14:textId="2836DA57" w:rsidR="00540750" w:rsidRPr="00540750" w:rsidRDefault="00540750" w:rsidP="00540750">
      <w:pPr>
        <w:ind w:left="1440"/>
        <w:jc w:val="both"/>
        <w:rPr>
          <w:rFonts w:ascii="Calibri" w:hAnsi="Calibri" w:cs="Courier New"/>
          <w:b/>
        </w:rPr>
      </w:pPr>
      <w:r w:rsidRPr="00540750">
        <w:rPr>
          <w:rFonts w:ascii="Calibri" w:hAnsi="Calibri" w:cs="Courier New"/>
          <w:b/>
        </w:rPr>
        <w:t xml:space="preserve">[gebruiker@localhost </w:t>
      </w:r>
      <w:proofErr w:type="gramStart"/>
      <w:r w:rsidRPr="00540750">
        <w:rPr>
          <w:rFonts w:ascii="Calibri" w:hAnsi="Calibri" w:cs="Courier New"/>
          <w:b/>
        </w:rPr>
        <w:t>y]$</w:t>
      </w:r>
      <w:proofErr w:type="gramEnd"/>
      <w:r w:rsidRPr="00540750">
        <w:rPr>
          <w:rFonts w:ascii="Calibri" w:hAnsi="Calibri" w:cs="Courier New"/>
          <w:b/>
        </w:rPr>
        <w:t xml:space="preserve"> ls -aiR</w:t>
      </w:r>
    </w:p>
    <w:p w14:paraId="5E872B2D" w14:textId="7F7CD113" w:rsidR="00540750" w:rsidRPr="00540750" w:rsidRDefault="00540750" w:rsidP="00540750">
      <w:pPr>
        <w:ind w:left="1440"/>
        <w:jc w:val="both"/>
        <w:rPr>
          <w:rFonts w:ascii="Calibri" w:hAnsi="Calibri" w:cs="Courier New"/>
          <w:b/>
        </w:rPr>
      </w:pPr>
      <w:r w:rsidRPr="00540750">
        <w:rPr>
          <w:rFonts w:ascii="Calibri" w:hAnsi="Calibri" w:cs="Courier New"/>
          <w:b/>
        </w:rPr>
        <w:t>.:</w:t>
      </w:r>
    </w:p>
    <w:p w14:paraId="0290389D" w14:textId="00E9DB28" w:rsidR="00540750" w:rsidRPr="00540750" w:rsidRDefault="00540750" w:rsidP="00B03181">
      <w:pPr>
        <w:ind w:left="2160" w:hanging="720"/>
        <w:jc w:val="both"/>
        <w:rPr>
          <w:rFonts w:ascii="Calibri" w:hAnsi="Calibri" w:cs="Courier New"/>
          <w:b/>
        </w:rPr>
      </w:pPr>
      <w:proofErr w:type="gramStart"/>
      <w:r w:rsidRPr="00540750">
        <w:rPr>
          <w:rFonts w:ascii="Calibri" w:hAnsi="Calibri" w:cs="Courier New"/>
          <w:b/>
        </w:rPr>
        <w:t>2102219 .</w:t>
      </w:r>
      <w:proofErr w:type="gramEnd"/>
      <w:r w:rsidRPr="00540750">
        <w:rPr>
          <w:rFonts w:ascii="Calibri" w:hAnsi="Calibri" w:cs="Courier New"/>
          <w:b/>
        </w:rPr>
        <w:t xml:space="preserve"> 2097170</w:t>
      </w:r>
      <w:proofErr w:type="gramStart"/>
      <w:r w:rsidRPr="00540750">
        <w:rPr>
          <w:rFonts w:ascii="Calibri" w:hAnsi="Calibri" w:cs="Courier New"/>
          <w:b/>
        </w:rPr>
        <w:t xml:space="preserve"> ..</w:t>
      </w:r>
      <w:proofErr w:type="gramEnd"/>
      <w:r w:rsidRPr="00540750">
        <w:rPr>
          <w:rFonts w:ascii="Calibri" w:hAnsi="Calibri" w:cs="Courier New"/>
          <w:b/>
        </w:rPr>
        <w:t xml:space="preserve"> 2102294 a 2102396 q</w:t>
      </w:r>
    </w:p>
    <w:p w14:paraId="71D89BA6" w14:textId="0E0458DF" w:rsidR="00540750" w:rsidRPr="00540750" w:rsidRDefault="00540750" w:rsidP="00540750">
      <w:pPr>
        <w:ind w:left="1440"/>
        <w:jc w:val="both"/>
        <w:rPr>
          <w:rFonts w:ascii="Calibri" w:hAnsi="Calibri" w:cs="Courier New"/>
          <w:b/>
        </w:rPr>
      </w:pPr>
      <w:r w:rsidRPr="00540750">
        <w:rPr>
          <w:rFonts w:ascii="Calibri" w:hAnsi="Calibri" w:cs="Courier New"/>
          <w:b/>
        </w:rPr>
        <w:t>2102933 w 2102331 z</w:t>
      </w:r>
    </w:p>
    <w:p w14:paraId="1DD82D7D" w14:textId="7BFC5ABE" w:rsidR="00540750" w:rsidRPr="00540750" w:rsidRDefault="00540750" w:rsidP="00540750">
      <w:pPr>
        <w:ind w:left="1440"/>
        <w:jc w:val="both"/>
        <w:rPr>
          <w:rFonts w:ascii="Calibri" w:hAnsi="Calibri" w:cs="Courier New"/>
          <w:b/>
        </w:rPr>
      </w:pPr>
      <w:r w:rsidRPr="00540750">
        <w:rPr>
          <w:rFonts w:ascii="Calibri" w:hAnsi="Calibri" w:cs="Courier New"/>
          <w:b/>
        </w:rPr>
        <w:t>&lt;&lt;weggeknipt&gt;&gt;:</w:t>
      </w:r>
    </w:p>
    <w:p w14:paraId="0955DA79" w14:textId="4FA8EDE9" w:rsidR="00540750" w:rsidRPr="00540750" w:rsidRDefault="00540750" w:rsidP="00540750">
      <w:pPr>
        <w:ind w:left="1440"/>
        <w:jc w:val="both"/>
        <w:rPr>
          <w:rFonts w:ascii="Calibri" w:hAnsi="Calibri" w:cs="Courier New"/>
          <w:b/>
        </w:rPr>
      </w:pPr>
      <w:proofErr w:type="gramStart"/>
      <w:r w:rsidRPr="00540750">
        <w:rPr>
          <w:rFonts w:ascii="Calibri" w:hAnsi="Calibri" w:cs="Courier New"/>
          <w:b/>
        </w:rPr>
        <w:t>2102294 .</w:t>
      </w:r>
      <w:proofErr w:type="gramEnd"/>
      <w:r w:rsidRPr="00540750">
        <w:rPr>
          <w:rFonts w:ascii="Calibri" w:hAnsi="Calibri" w:cs="Courier New"/>
          <w:b/>
        </w:rPr>
        <w:t xml:space="preserve"> 2102219</w:t>
      </w:r>
      <w:proofErr w:type="gramStart"/>
      <w:r w:rsidRPr="00540750">
        <w:rPr>
          <w:rFonts w:ascii="Calibri" w:hAnsi="Calibri" w:cs="Courier New"/>
          <w:b/>
        </w:rPr>
        <w:t xml:space="preserve"> ..</w:t>
      </w:r>
      <w:proofErr w:type="gramEnd"/>
      <w:r w:rsidRPr="00540750">
        <w:rPr>
          <w:rFonts w:ascii="Calibri" w:hAnsi="Calibri" w:cs="Courier New"/>
          <w:b/>
        </w:rPr>
        <w:t xml:space="preserve"> 2102971 b</w:t>
      </w:r>
    </w:p>
    <w:p w14:paraId="3DAB0110" w14:textId="5D17B12E" w:rsidR="00540750" w:rsidRPr="00540750" w:rsidRDefault="00540750" w:rsidP="00540750">
      <w:pPr>
        <w:ind w:left="1440"/>
        <w:jc w:val="both"/>
        <w:rPr>
          <w:rFonts w:ascii="Calibri" w:hAnsi="Calibri" w:cs="Courier New"/>
          <w:b/>
        </w:rPr>
      </w:pPr>
      <w:r w:rsidRPr="00540750">
        <w:rPr>
          <w:rFonts w:ascii="Calibri" w:hAnsi="Calibri" w:cs="Courier New"/>
          <w:b/>
        </w:rPr>
        <w:t>&lt;&lt;weggeknipt&gt;&gt;:</w:t>
      </w:r>
    </w:p>
    <w:p w14:paraId="6454A9FD" w14:textId="2FFA6E2F" w:rsidR="00540750" w:rsidRPr="00540750" w:rsidRDefault="00540750" w:rsidP="00540750">
      <w:pPr>
        <w:ind w:left="1440"/>
        <w:jc w:val="both"/>
        <w:rPr>
          <w:rFonts w:ascii="Calibri" w:hAnsi="Calibri" w:cs="Courier New"/>
          <w:b/>
        </w:rPr>
      </w:pPr>
      <w:proofErr w:type="gramStart"/>
      <w:r w:rsidRPr="00540750">
        <w:rPr>
          <w:rFonts w:ascii="Calibri" w:hAnsi="Calibri" w:cs="Courier New"/>
          <w:b/>
        </w:rPr>
        <w:t>2102396 .</w:t>
      </w:r>
      <w:proofErr w:type="gramEnd"/>
      <w:r w:rsidRPr="00540750">
        <w:rPr>
          <w:rFonts w:ascii="Calibri" w:hAnsi="Calibri" w:cs="Courier New"/>
          <w:b/>
        </w:rPr>
        <w:t xml:space="preserve"> 2102219</w:t>
      </w:r>
      <w:proofErr w:type="gramStart"/>
      <w:r w:rsidRPr="00540750">
        <w:rPr>
          <w:rFonts w:ascii="Calibri" w:hAnsi="Calibri" w:cs="Courier New"/>
          <w:b/>
        </w:rPr>
        <w:t xml:space="preserve"> ..</w:t>
      </w:r>
      <w:proofErr w:type="gramEnd"/>
      <w:r w:rsidRPr="00540750">
        <w:rPr>
          <w:rFonts w:ascii="Calibri" w:hAnsi="Calibri" w:cs="Courier New"/>
          <w:b/>
        </w:rPr>
        <w:t xml:space="preserve"> 2098501 m</w:t>
      </w:r>
    </w:p>
    <w:p w14:paraId="1F0A2D52" w14:textId="30008945" w:rsidR="00540750" w:rsidRPr="00540750" w:rsidRDefault="00540750" w:rsidP="00540750">
      <w:pPr>
        <w:ind w:left="1440"/>
        <w:jc w:val="both"/>
        <w:rPr>
          <w:rFonts w:ascii="Calibri" w:hAnsi="Calibri" w:cs="Courier New"/>
          <w:b/>
        </w:rPr>
      </w:pPr>
      <w:r w:rsidRPr="00540750">
        <w:rPr>
          <w:rFonts w:ascii="Calibri" w:hAnsi="Calibri" w:cs="Courier New"/>
          <w:b/>
        </w:rPr>
        <w:t>&lt;&lt;weggeknipt&gt;&gt;:</w:t>
      </w:r>
    </w:p>
    <w:p w14:paraId="64797788" w14:textId="04932210" w:rsidR="00540750" w:rsidRPr="00540750" w:rsidRDefault="00540750" w:rsidP="00540750">
      <w:pPr>
        <w:ind w:left="1440"/>
        <w:jc w:val="both"/>
        <w:rPr>
          <w:rFonts w:ascii="Calibri" w:hAnsi="Calibri" w:cs="Courier New"/>
          <w:b/>
        </w:rPr>
      </w:pPr>
      <w:proofErr w:type="gramStart"/>
      <w:r w:rsidRPr="00540750">
        <w:rPr>
          <w:rFonts w:ascii="Calibri" w:hAnsi="Calibri" w:cs="Courier New"/>
          <w:b/>
        </w:rPr>
        <w:t>2098501 .</w:t>
      </w:r>
      <w:proofErr w:type="gramEnd"/>
      <w:r w:rsidRPr="00540750">
        <w:rPr>
          <w:rFonts w:ascii="Calibri" w:hAnsi="Calibri" w:cs="Courier New"/>
          <w:b/>
        </w:rPr>
        <w:t xml:space="preserve"> 2102396</w:t>
      </w:r>
      <w:proofErr w:type="gramStart"/>
      <w:r w:rsidRPr="00540750">
        <w:rPr>
          <w:rFonts w:ascii="Calibri" w:hAnsi="Calibri" w:cs="Courier New"/>
          <w:b/>
        </w:rPr>
        <w:t xml:space="preserve"> ..</w:t>
      </w:r>
      <w:proofErr w:type="gramEnd"/>
      <w:r w:rsidRPr="00540750">
        <w:rPr>
          <w:rFonts w:ascii="Calibri" w:hAnsi="Calibri" w:cs="Courier New"/>
          <w:b/>
        </w:rPr>
        <w:t xml:space="preserve"> 2102933 d</w:t>
      </w:r>
    </w:p>
    <w:p w14:paraId="22EB86F5" w14:textId="2CDF7D3D" w:rsidR="00540750" w:rsidRPr="00540750" w:rsidRDefault="00540750" w:rsidP="00540750">
      <w:pPr>
        <w:ind w:left="1440"/>
        <w:jc w:val="both"/>
        <w:rPr>
          <w:rFonts w:ascii="Calibri" w:hAnsi="Calibri" w:cs="Courier New"/>
          <w:b/>
        </w:rPr>
      </w:pPr>
      <w:r w:rsidRPr="00540750">
        <w:rPr>
          <w:rFonts w:ascii="Calibri" w:hAnsi="Calibri" w:cs="Courier New"/>
          <w:b/>
        </w:rPr>
        <w:t>&lt;&lt;weggeknipt&gt;&gt;:</w:t>
      </w:r>
    </w:p>
    <w:p w14:paraId="40A523B8" w14:textId="762A27E5" w:rsidR="00540750" w:rsidRPr="00540750" w:rsidRDefault="00540750" w:rsidP="00540750">
      <w:pPr>
        <w:ind w:left="1440"/>
        <w:jc w:val="both"/>
        <w:rPr>
          <w:rFonts w:ascii="Calibri" w:hAnsi="Calibri" w:cs="Courier New"/>
          <w:b/>
        </w:rPr>
      </w:pPr>
      <w:proofErr w:type="gramStart"/>
      <w:r w:rsidRPr="00540750">
        <w:rPr>
          <w:rFonts w:ascii="Calibri" w:hAnsi="Calibri" w:cs="Courier New"/>
          <w:b/>
        </w:rPr>
        <w:t>2102331 .</w:t>
      </w:r>
      <w:proofErr w:type="gramEnd"/>
      <w:r w:rsidRPr="00540750">
        <w:rPr>
          <w:rFonts w:ascii="Calibri" w:hAnsi="Calibri" w:cs="Courier New"/>
          <w:b/>
        </w:rPr>
        <w:t xml:space="preserve"> 2102219</w:t>
      </w:r>
      <w:proofErr w:type="gramStart"/>
      <w:r w:rsidRPr="00540750">
        <w:rPr>
          <w:rFonts w:ascii="Calibri" w:hAnsi="Calibri" w:cs="Courier New"/>
          <w:b/>
        </w:rPr>
        <w:t xml:space="preserve"> ..</w:t>
      </w:r>
      <w:proofErr w:type="gramEnd"/>
      <w:r w:rsidRPr="00540750">
        <w:rPr>
          <w:rFonts w:ascii="Calibri" w:hAnsi="Calibri" w:cs="Courier New"/>
          <w:b/>
        </w:rPr>
        <w:t xml:space="preserve"> 2102933 n 2101489 v</w:t>
      </w:r>
    </w:p>
    <w:p w14:paraId="1A5824F6" w14:textId="1E098D43" w:rsidR="00540750" w:rsidRPr="00540750" w:rsidRDefault="00540750" w:rsidP="00540750">
      <w:pPr>
        <w:ind w:left="1440"/>
        <w:jc w:val="both"/>
        <w:rPr>
          <w:rFonts w:ascii="Calibri" w:hAnsi="Calibri" w:cs="Courier New"/>
          <w:b/>
        </w:rPr>
      </w:pPr>
      <w:r w:rsidRPr="00540750">
        <w:rPr>
          <w:rFonts w:ascii="Calibri" w:hAnsi="Calibri" w:cs="Courier New"/>
          <w:b/>
        </w:rPr>
        <w:t>&lt;&lt;weggeknipt&gt;&gt;:</w:t>
      </w:r>
    </w:p>
    <w:p w14:paraId="428EA00C" w14:textId="34B00E6A" w:rsidR="00540750" w:rsidRPr="00540750" w:rsidRDefault="00540750" w:rsidP="00540750">
      <w:pPr>
        <w:ind w:left="1440"/>
        <w:jc w:val="both"/>
        <w:rPr>
          <w:rFonts w:ascii="Calibri" w:hAnsi="Calibri" w:cs="Courier New"/>
          <w:b/>
        </w:rPr>
      </w:pPr>
      <w:proofErr w:type="gramStart"/>
      <w:r w:rsidRPr="00540750">
        <w:rPr>
          <w:rFonts w:ascii="Calibri" w:hAnsi="Calibri" w:cs="Courier New"/>
          <w:b/>
        </w:rPr>
        <w:t>2101489 .</w:t>
      </w:r>
      <w:proofErr w:type="gramEnd"/>
      <w:r w:rsidRPr="00540750">
        <w:rPr>
          <w:rFonts w:ascii="Calibri" w:hAnsi="Calibri" w:cs="Courier New"/>
          <w:b/>
        </w:rPr>
        <w:t xml:space="preserve"> 2102331</w:t>
      </w:r>
      <w:proofErr w:type="gramStart"/>
      <w:r w:rsidRPr="00540750">
        <w:rPr>
          <w:rFonts w:ascii="Calibri" w:hAnsi="Calibri" w:cs="Courier New"/>
          <w:b/>
        </w:rPr>
        <w:t xml:space="preserve"> ..</w:t>
      </w:r>
      <w:proofErr w:type="gramEnd"/>
    </w:p>
    <w:p w14:paraId="265720B6" w14:textId="77777777" w:rsidR="00540750" w:rsidRPr="00540750" w:rsidRDefault="00540750" w:rsidP="00540750">
      <w:pPr>
        <w:pStyle w:val="ListParagraph"/>
        <w:numPr>
          <w:ilvl w:val="0"/>
          <w:numId w:val="12"/>
        </w:numPr>
        <w:rPr>
          <w:rFonts w:ascii="Calibri" w:hAnsi="Calibri" w:cs="Times"/>
          <w:b/>
        </w:rPr>
      </w:pPr>
      <w:r w:rsidRPr="00540750">
        <w:rPr>
          <w:rFonts w:ascii="Calibri" w:hAnsi="Calibri"/>
          <w:b/>
        </w:rPr>
        <w:t>Wat is het getal 2102294?</w:t>
      </w:r>
    </w:p>
    <w:p w14:paraId="365C092E" w14:textId="1FF951F1" w:rsidR="00540750" w:rsidRPr="00540750" w:rsidRDefault="00540750" w:rsidP="00540750">
      <w:pPr>
        <w:pStyle w:val="ListParagraph"/>
        <w:numPr>
          <w:ilvl w:val="1"/>
          <w:numId w:val="12"/>
        </w:numPr>
        <w:rPr>
          <w:rFonts w:ascii="Calibri" w:hAnsi="Calibri" w:cs="Times"/>
        </w:rPr>
      </w:pPr>
      <w:r w:rsidRPr="00540750">
        <w:rPr>
          <w:rFonts w:ascii="Calibri" w:hAnsi="Calibri" w:cs="Times"/>
        </w:rPr>
        <w:t>De inode-nummer van map a</w:t>
      </w:r>
      <w:r w:rsidR="007F500F">
        <w:rPr>
          <w:rFonts w:ascii="Calibri" w:hAnsi="Calibri" w:cs="Times"/>
        </w:rPr>
        <w:br/>
      </w:r>
    </w:p>
    <w:p w14:paraId="4DA94C6B" w14:textId="3953439B" w:rsidR="009A0699" w:rsidRPr="00540750" w:rsidRDefault="00540750" w:rsidP="00CD7411">
      <w:pPr>
        <w:pStyle w:val="ListParagraph"/>
        <w:numPr>
          <w:ilvl w:val="0"/>
          <w:numId w:val="11"/>
        </w:numPr>
      </w:pPr>
      <w:r w:rsidRPr="00540750">
        <w:rPr>
          <w:rFonts w:ascii="Calibri" w:hAnsi="Calibri"/>
          <w:b/>
        </w:rPr>
        <w:t>Geef de directory structuur onder de directory y (grafisch).</w:t>
      </w:r>
    </w:p>
    <w:p w14:paraId="0EBD513F" w14:textId="77777777" w:rsidR="007E356C" w:rsidRPr="007E356C" w:rsidRDefault="007E356C" w:rsidP="008F1074">
      <w:pPr>
        <w:pStyle w:val="ListParagraph"/>
        <w:numPr>
          <w:ilvl w:val="1"/>
          <w:numId w:val="11"/>
        </w:numPr>
      </w:pPr>
      <w:r>
        <w:rPr>
          <w:rFonts w:ascii="Calibri" w:hAnsi="Calibri"/>
        </w:rPr>
        <w:t>a</w:t>
      </w:r>
      <w:r>
        <w:rPr>
          <w:rFonts w:ascii="Calibri" w:hAnsi="Calibri"/>
        </w:rPr>
        <w:tab/>
        <w:t>q</w:t>
      </w:r>
      <w:r>
        <w:rPr>
          <w:rFonts w:ascii="Calibri" w:hAnsi="Calibri"/>
        </w:rPr>
        <w:tab/>
        <w:t>z</w:t>
      </w:r>
    </w:p>
    <w:p w14:paraId="5620F033" w14:textId="49F7FD2B" w:rsidR="00540750" w:rsidRPr="00814E25" w:rsidRDefault="007E356C" w:rsidP="007E356C">
      <w:pPr>
        <w:pStyle w:val="ListParagraph"/>
        <w:numPr>
          <w:ilvl w:val="1"/>
          <w:numId w:val="11"/>
        </w:numPr>
      </w:pPr>
      <w:r>
        <w:rPr>
          <w:rFonts w:ascii="Calibri" w:hAnsi="Calibri"/>
        </w:rPr>
        <w:t xml:space="preserve"> </w:t>
      </w:r>
      <w:r>
        <w:rPr>
          <w:rFonts w:ascii="Calibri" w:hAnsi="Calibri"/>
        </w:rPr>
        <w:tab/>
        <w:t>m</w:t>
      </w:r>
      <w:r w:rsidR="00540750">
        <w:rPr>
          <w:rFonts w:ascii="Calibri" w:hAnsi="Calibri"/>
        </w:rPr>
        <w:tab/>
      </w:r>
      <w:r>
        <w:rPr>
          <w:rFonts w:ascii="Calibri" w:hAnsi="Calibri"/>
        </w:rPr>
        <w:t>v</w:t>
      </w:r>
      <w:r w:rsidR="00814E25">
        <w:rPr>
          <w:rFonts w:ascii="Calibri" w:hAnsi="Calibri"/>
        </w:rPr>
        <w:br/>
      </w:r>
    </w:p>
    <w:p w14:paraId="321488E8" w14:textId="6FE1FF4C" w:rsidR="00814E25" w:rsidRPr="00DA0E6F" w:rsidRDefault="00542DFA" w:rsidP="00814E25">
      <w:pPr>
        <w:pStyle w:val="ListParagraph"/>
        <w:numPr>
          <w:ilvl w:val="0"/>
          <w:numId w:val="11"/>
        </w:numPr>
        <w:rPr>
          <w:b/>
        </w:rPr>
      </w:pPr>
      <w:r w:rsidRPr="00DA0E6F">
        <w:rPr>
          <w:b/>
        </w:rPr>
        <w:t>Welke zijn de bestanden en directories uit onderstaande lijst? Welke zijn hard links? Duid aan met een kruisje.</w:t>
      </w:r>
      <w:r w:rsidRPr="00DA0E6F">
        <w:rPr>
          <w:b/>
        </w:rPr>
        <w:br/>
      </w:r>
    </w:p>
    <w:tbl>
      <w:tblPr>
        <w:tblW w:w="0" w:type="auto"/>
        <w:tblInd w:w="699" w:type="dxa"/>
        <w:tblBorders>
          <w:top w:val="nil"/>
          <w:left w:val="nil"/>
          <w:right w:val="nil"/>
        </w:tblBorders>
        <w:tblLayout w:type="fixed"/>
        <w:tblLook w:val="0000" w:firstRow="0" w:lastRow="0" w:firstColumn="0" w:lastColumn="0" w:noHBand="0" w:noVBand="0"/>
      </w:tblPr>
      <w:tblGrid>
        <w:gridCol w:w="851"/>
        <w:gridCol w:w="1220"/>
        <w:gridCol w:w="1340"/>
        <w:gridCol w:w="1600"/>
      </w:tblGrid>
      <w:tr w:rsidR="00542DFA" w:rsidRPr="00542DFA" w14:paraId="4EE0CB81" w14:textId="77777777" w:rsidTr="00542DFA">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0B7F606" w14:textId="77777777" w:rsidR="00542DFA" w:rsidRPr="00542DFA" w:rsidRDefault="00542DFA" w:rsidP="00542DFA">
            <w:pPr>
              <w:ind w:left="-216"/>
              <w:rPr>
                <w:rFonts w:ascii="Calibri" w:hAnsi="Calibri"/>
              </w:rPr>
            </w:pP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6C6618C5" w14:textId="77777777" w:rsidR="00542DFA" w:rsidRPr="00542DFA" w:rsidRDefault="00542DFA" w:rsidP="00CD7411">
            <w:pPr>
              <w:rPr>
                <w:rFonts w:ascii="Calibri" w:hAnsi="Calibri"/>
              </w:rPr>
            </w:pPr>
            <w:r w:rsidRPr="00542DFA">
              <w:rPr>
                <w:rFonts w:ascii="Calibri" w:hAnsi="Calibri" w:cs="Trebuchet MS"/>
              </w:rPr>
              <w:t xml:space="preserve">Bestand </w:t>
            </w: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3D1408B" w14:textId="77777777" w:rsidR="00542DFA" w:rsidRPr="00542DFA" w:rsidRDefault="00542DFA" w:rsidP="00CD7411">
            <w:pPr>
              <w:rPr>
                <w:rFonts w:ascii="Calibri" w:hAnsi="Calibri"/>
              </w:rPr>
            </w:pPr>
            <w:r w:rsidRPr="00542DFA">
              <w:rPr>
                <w:rFonts w:ascii="Calibri" w:hAnsi="Calibri" w:cs="Trebuchet MS"/>
              </w:rPr>
              <w:t xml:space="preserve">Directory </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DA5DB74" w14:textId="77777777" w:rsidR="00542DFA" w:rsidRPr="00542DFA" w:rsidRDefault="00542DFA" w:rsidP="00CD7411">
            <w:pPr>
              <w:rPr>
                <w:rFonts w:ascii="Calibri" w:hAnsi="Calibri"/>
              </w:rPr>
            </w:pPr>
            <w:r w:rsidRPr="00542DFA">
              <w:rPr>
                <w:rFonts w:ascii="Calibri" w:hAnsi="Calibri" w:cs="Trebuchet MS"/>
              </w:rPr>
              <w:t xml:space="preserve">Hard link </w:t>
            </w:r>
          </w:p>
        </w:tc>
      </w:tr>
      <w:tr w:rsidR="00542DFA" w:rsidRPr="00542DFA" w14:paraId="24EE07B9"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0EBEFF4" w14:textId="21AF96C9" w:rsidR="00542DFA" w:rsidRPr="00542DFA" w:rsidRDefault="00542DFA" w:rsidP="001F4D9B">
            <w:pPr>
              <w:jc w:val="center"/>
              <w:rPr>
                <w:rFonts w:ascii="Calibri" w:hAnsi="Calibri"/>
              </w:rPr>
            </w:pPr>
            <w:r w:rsidRPr="00542DFA">
              <w:rPr>
                <w:rFonts w:ascii="Calibri" w:hAnsi="Calibri" w:cs="Trebuchet MS"/>
              </w:rPr>
              <w:t>a</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6612030" w14:textId="77777777" w:rsidR="00542DFA" w:rsidRPr="00542DFA" w:rsidRDefault="00542DFA" w:rsidP="001F4D9B">
            <w:pPr>
              <w:jc w:val="center"/>
              <w:rPr>
                <w:rFonts w:ascii="Calibri" w:hAnsi="Calibri"/>
              </w:rPr>
            </w:pP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71C7BEC" w14:textId="06AFCF47" w:rsidR="00542DFA" w:rsidRPr="00542DFA" w:rsidRDefault="001F4D9B" w:rsidP="001F4D9B">
            <w:pPr>
              <w:jc w:val="center"/>
              <w:rPr>
                <w:rFonts w:ascii="Calibri" w:hAnsi="Calibri"/>
              </w:rPr>
            </w:pPr>
            <w:r>
              <w:rPr>
                <w:rFonts w:ascii="Calibri" w:hAnsi="Calibri"/>
              </w:rPr>
              <w:t>X</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0ACAE634" w14:textId="77777777" w:rsidR="00542DFA" w:rsidRPr="00542DFA" w:rsidRDefault="00542DFA" w:rsidP="001F4D9B">
            <w:pPr>
              <w:jc w:val="center"/>
              <w:rPr>
                <w:rFonts w:ascii="Calibri" w:hAnsi="Calibri"/>
              </w:rPr>
            </w:pPr>
          </w:p>
        </w:tc>
      </w:tr>
      <w:tr w:rsidR="00542DFA" w:rsidRPr="00542DFA" w14:paraId="1BF7FB93"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AAB0BD6" w14:textId="68385524" w:rsidR="00542DFA" w:rsidRPr="00542DFA" w:rsidRDefault="00542DFA" w:rsidP="001F4D9B">
            <w:pPr>
              <w:jc w:val="center"/>
              <w:rPr>
                <w:rFonts w:ascii="Calibri" w:hAnsi="Calibri"/>
              </w:rPr>
            </w:pPr>
            <w:r w:rsidRPr="00542DFA">
              <w:rPr>
                <w:rFonts w:ascii="Calibri" w:hAnsi="Calibri" w:cs="Trebuchet MS"/>
              </w:rPr>
              <w:t>q</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6EF20374" w14:textId="77777777" w:rsidR="00542DFA" w:rsidRPr="00542DFA" w:rsidRDefault="00542DFA" w:rsidP="001F4D9B">
            <w:pPr>
              <w:jc w:val="center"/>
              <w:rPr>
                <w:rFonts w:ascii="Calibri" w:hAnsi="Calibri"/>
              </w:rPr>
            </w:pP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57B7CDD" w14:textId="63C6ED58" w:rsidR="00542DFA" w:rsidRPr="00542DFA" w:rsidRDefault="001F4D9B" w:rsidP="001F4D9B">
            <w:pPr>
              <w:jc w:val="center"/>
              <w:rPr>
                <w:rFonts w:ascii="Calibri" w:hAnsi="Calibri"/>
              </w:rPr>
            </w:pPr>
            <w:r>
              <w:rPr>
                <w:rFonts w:ascii="Calibri" w:hAnsi="Calibri"/>
              </w:rPr>
              <w:t>X</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7D7210B5" w14:textId="77777777" w:rsidR="00542DFA" w:rsidRPr="00542DFA" w:rsidRDefault="00542DFA" w:rsidP="001F4D9B">
            <w:pPr>
              <w:jc w:val="center"/>
              <w:rPr>
                <w:rFonts w:ascii="Calibri" w:hAnsi="Calibri"/>
              </w:rPr>
            </w:pPr>
          </w:p>
        </w:tc>
      </w:tr>
      <w:tr w:rsidR="00542DFA" w:rsidRPr="00542DFA" w14:paraId="06D217EF"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37AE7C8" w14:textId="542721CA" w:rsidR="00542DFA" w:rsidRPr="00542DFA" w:rsidRDefault="00542DFA" w:rsidP="001F4D9B">
            <w:pPr>
              <w:jc w:val="center"/>
              <w:rPr>
                <w:rFonts w:ascii="Calibri" w:hAnsi="Calibri"/>
              </w:rPr>
            </w:pPr>
            <w:r w:rsidRPr="00542DFA">
              <w:rPr>
                <w:rFonts w:ascii="Calibri" w:hAnsi="Calibri" w:cs="Trebuchet MS"/>
              </w:rPr>
              <w:t>w</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6D1AB207" w14:textId="618C38FC" w:rsidR="00542DFA" w:rsidRPr="00542DFA" w:rsidRDefault="001F4D9B" w:rsidP="001F4D9B">
            <w:pPr>
              <w:jc w:val="center"/>
              <w:rPr>
                <w:rFonts w:ascii="Calibri" w:hAnsi="Calibri"/>
              </w:rPr>
            </w:pPr>
            <w:r>
              <w:rPr>
                <w:rFonts w:ascii="Calibri" w:hAnsi="Calibri"/>
              </w:rPr>
              <w:t>X</w:t>
            </w: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342CB699" w14:textId="77777777" w:rsidR="00542DFA" w:rsidRPr="00542DFA" w:rsidRDefault="00542DFA" w:rsidP="001F4D9B">
            <w:pPr>
              <w:jc w:val="center"/>
              <w:rPr>
                <w:rFonts w:ascii="Calibri" w:hAnsi="Calibri"/>
              </w:rPr>
            </w:pP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3265CF65" w14:textId="5FCA7486" w:rsidR="00542DFA" w:rsidRPr="00542DFA" w:rsidRDefault="007A01C3" w:rsidP="001F4D9B">
            <w:pPr>
              <w:jc w:val="center"/>
              <w:rPr>
                <w:rFonts w:ascii="Calibri" w:hAnsi="Calibri"/>
              </w:rPr>
            </w:pPr>
            <w:r>
              <w:rPr>
                <w:rFonts w:ascii="Calibri" w:hAnsi="Calibri"/>
              </w:rPr>
              <w:t>X</w:t>
            </w:r>
          </w:p>
        </w:tc>
      </w:tr>
      <w:tr w:rsidR="00542DFA" w:rsidRPr="00542DFA" w14:paraId="49758262"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4ECCED1" w14:textId="7C4828CE" w:rsidR="00542DFA" w:rsidRPr="00542DFA" w:rsidRDefault="00542DFA" w:rsidP="001F4D9B">
            <w:pPr>
              <w:jc w:val="center"/>
              <w:rPr>
                <w:rFonts w:ascii="Calibri" w:hAnsi="Calibri"/>
              </w:rPr>
            </w:pPr>
            <w:r w:rsidRPr="00542DFA">
              <w:rPr>
                <w:rFonts w:ascii="Calibri" w:hAnsi="Calibri" w:cs="Trebuchet MS"/>
              </w:rPr>
              <w:t>z</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BC6FB19" w14:textId="77777777" w:rsidR="00542DFA" w:rsidRPr="00542DFA" w:rsidRDefault="00542DFA" w:rsidP="001F4D9B">
            <w:pPr>
              <w:jc w:val="center"/>
              <w:rPr>
                <w:rFonts w:ascii="Calibri" w:hAnsi="Calibri"/>
              </w:rPr>
            </w:pP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B9BB963" w14:textId="5B730A97" w:rsidR="00542DFA" w:rsidRPr="00542DFA" w:rsidRDefault="001F4D9B" w:rsidP="001F4D9B">
            <w:pPr>
              <w:jc w:val="center"/>
              <w:rPr>
                <w:rFonts w:ascii="Calibri" w:hAnsi="Calibri"/>
              </w:rPr>
            </w:pPr>
            <w:r>
              <w:rPr>
                <w:rFonts w:ascii="Calibri" w:hAnsi="Calibri"/>
              </w:rPr>
              <w:t>X</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023D380" w14:textId="77777777" w:rsidR="00542DFA" w:rsidRPr="00542DFA" w:rsidRDefault="00542DFA" w:rsidP="001F4D9B">
            <w:pPr>
              <w:jc w:val="center"/>
              <w:rPr>
                <w:rFonts w:ascii="Calibri" w:hAnsi="Calibri"/>
              </w:rPr>
            </w:pPr>
          </w:p>
        </w:tc>
      </w:tr>
      <w:tr w:rsidR="00542DFA" w:rsidRPr="00542DFA" w14:paraId="60885CAE"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3C17BBE0" w14:textId="775272A6" w:rsidR="00542DFA" w:rsidRPr="00542DFA" w:rsidRDefault="00542DFA" w:rsidP="001F4D9B">
            <w:pPr>
              <w:jc w:val="center"/>
              <w:rPr>
                <w:rFonts w:ascii="Calibri" w:hAnsi="Calibri"/>
              </w:rPr>
            </w:pPr>
            <w:r w:rsidRPr="00542DFA">
              <w:rPr>
                <w:rFonts w:ascii="Calibri" w:hAnsi="Calibri" w:cs="Arial"/>
              </w:rPr>
              <w:t>b</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758F44C8" w14:textId="519532B3" w:rsidR="00542DFA" w:rsidRPr="00542DFA" w:rsidRDefault="001F4D9B" w:rsidP="001F4D9B">
            <w:pPr>
              <w:jc w:val="center"/>
              <w:rPr>
                <w:rFonts w:ascii="Calibri" w:hAnsi="Calibri"/>
              </w:rPr>
            </w:pPr>
            <w:r>
              <w:rPr>
                <w:rFonts w:ascii="Calibri" w:hAnsi="Calibri"/>
              </w:rPr>
              <w:t>X</w:t>
            </w: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44EA6A4" w14:textId="77777777" w:rsidR="00542DFA" w:rsidRPr="00542DFA" w:rsidRDefault="00542DFA" w:rsidP="001F4D9B">
            <w:pPr>
              <w:jc w:val="center"/>
              <w:rPr>
                <w:rFonts w:ascii="Calibri" w:hAnsi="Calibri"/>
              </w:rPr>
            </w:pP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85BB054" w14:textId="77777777" w:rsidR="00542DFA" w:rsidRPr="00542DFA" w:rsidRDefault="00542DFA" w:rsidP="001F4D9B">
            <w:pPr>
              <w:jc w:val="center"/>
              <w:rPr>
                <w:rFonts w:ascii="Calibri" w:hAnsi="Calibri"/>
              </w:rPr>
            </w:pPr>
          </w:p>
        </w:tc>
      </w:tr>
      <w:tr w:rsidR="00542DFA" w:rsidRPr="00542DFA" w14:paraId="1FA72ED6"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6A587B11" w14:textId="31054869" w:rsidR="00542DFA" w:rsidRPr="00542DFA" w:rsidRDefault="00542DFA" w:rsidP="001F4D9B">
            <w:pPr>
              <w:jc w:val="center"/>
              <w:rPr>
                <w:rFonts w:ascii="Calibri" w:hAnsi="Calibri"/>
              </w:rPr>
            </w:pPr>
            <w:r w:rsidRPr="00542DFA">
              <w:rPr>
                <w:rFonts w:ascii="Calibri" w:hAnsi="Calibri" w:cs="Arial"/>
              </w:rPr>
              <w:t>m</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F761EAE" w14:textId="77777777" w:rsidR="00542DFA" w:rsidRPr="00542DFA" w:rsidRDefault="00542DFA" w:rsidP="001F4D9B">
            <w:pPr>
              <w:jc w:val="center"/>
              <w:rPr>
                <w:rFonts w:ascii="Calibri" w:hAnsi="Calibri"/>
              </w:rPr>
            </w:pP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183DB71" w14:textId="676A2409" w:rsidR="00542DFA" w:rsidRPr="00542DFA" w:rsidRDefault="001F4D9B" w:rsidP="001F4D9B">
            <w:pPr>
              <w:jc w:val="center"/>
              <w:rPr>
                <w:rFonts w:ascii="Calibri" w:hAnsi="Calibri"/>
              </w:rPr>
            </w:pPr>
            <w:r>
              <w:rPr>
                <w:rFonts w:ascii="Calibri" w:hAnsi="Calibri"/>
              </w:rPr>
              <w:t>X</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A865CE9" w14:textId="77777777" w:rsidR="00542DFA" w:rsidRPr="00542DFA" w:rsidRDefault="00542DFA" w:rsidP="001F4D9B">
            <w:pPr>
              <w:jc w:val="center"/>
              <w:rPr>
                <w:rFonts w:ascii="Calibri" w:hAnsi="Calibri"/>
              </w:rPr>
            </w:pPr>
          </w:p>
        </w:tc>
      </w:tr>
      <w:tr w:rsidR="00542DFA" w:rsidRPr="00542DFA" w14:paraId="188391C1"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6BBC9990" w14:textId="32B7B298" w:rsidR="00542DFA" w:rsidRPr="00542DFA" w:rsidRDefault="00542DFA" w:rsidP="001F4D9B">
            <w:pPr>
              <w:jc w:val="center"/>
              <w:rPr>
                <w:rFonts w:ascii="Calibri" w:hAnsi="Calibri"/>
              </w:rPr>
            </w:pPr>
            <w:r w:rsidRPr="00542DFA">
              <w:rPr>
                <w:rFonts w:ascii="Calibri" w:hAnsi="Calibri" w:cs="Arial"/>
              </w:rPr>
              <w:t>d</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3D5C10A4" w14:textId="74E52A45" w:rsidR="00542DFA" w:rsidRPr="00542DFA" w:rsidRDefault="007A01C3" w:rsidP="001F4D9B">
            <w:pPr>
              <w:jc w:val="center"/>
              <w:rPr>
                <w:rFonts w:ascii="Calibri" w:hAnsi="Calibri"/>
              </w:rPr>
            </w:pPr>
            <w:r>
              <w:rPr>
                <w:rFonts w:ascii="Calibri" w:hAnsi="Calibri"/>
              </w:rPr>
              <w:t>X</w:t>
            </w: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0FF729A4" w14:textId="77777777" w:rsidR="00542DFA" w:rsidRPr="00542DFA" w:rsidRDefault="00542DFA" w:rsidP="001F4D9B">
            <w:pPr>
              <w:jc w:val="center"/>
              <w:rPr>
                <w:rFonts w:ascii="Calibri" w:hAnsi="Calibri"/>
              </w:rPr>
            </w:pP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80525B0" w14:textId="6DF55DA9" w:rsidR="00542DFA" w:rsidRPr="00542DFA" w:rsidRDefault="001F4D9B" w:rsidP="001F4D9B">
            <w:pPr>
              <w:jc w:val="center"/>
              <w:rPr>
                <w:rFonts w:ascii="Calibri" w:hAnsi="Calibri"/>
              </w:rPr>
            </w:pPr>
            <w:r>
              <w:rPr>
                <w:rFonts w:ascii="Calibri" w:hAnsi="Calibri"/>
              </w:rPr>
              <w:t>X</w:t>
            </w:r>
          </w:p>
        </w:tc>
      </w:tr>
      <w:tr w:rsidR="00542DFA" w:rsidRPr="00542DFA" w14:paraId="6581E88F" w14:textId="77777777" w:rsidTr="00542DFA">
        <w:tblPrEx>
          <w:tblBorders>
            <w:top w:val="none" w:sz="0" w:space="0" w:color="auto"/>
          </w:tblBorders>
        </w:tblPrEx>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0A7B512A" w14:textId="4C4B51E0" w:rsidR="00542DFA" w:rsidRPr="00542DFA" w:rsidRDefault="00542DFA" w:rsidP="001F4D9B">
            <w:pPr>
              <w:jc w:val="center"/>
              <w:rPr>
                <w:rFonts w:ascii="Calibri" w:hAnsi="Calibri"/>
              </w:rPr>
            </w:pPr>
            <w:r w:rsidRPr="00542DFA">
              <w:rPr>
                <w:rFonts w:ascii="Calibri" w:hAnsi="Calibri" w:cs="Arial"/>
              </w:rPr>
              <w:t>n</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37E566A4" w14:textId="169380FF" w:rsidR="00542DFA" w:rsidRPr="00542DFA" w:rsidRDefault="007A01C3" w:rsidP="001F4D9B">
            <w:pPr>
              <w:jc w:val="center"/>
              <w:rPr>
                <w:rFonts w:ascii="Calibri" w:hAnsi="Calibri"/>
              </w:rPr>
            </w:pPr>
            <w:r>
              <w:rPr>
                <w:rFonts w:ascii="Calibri" w:hAnsi="Calibri"/>
              </w:rPr>
              <w:t>X</w:t>
            </w: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769F65C3" w14:textId="77777777" w:rsidR="00542DFA" w:rsidRPr="00542DFA" w:rsidRDefault="00542DFA" w:rsidP="001F4D9B">
            <w:pPr>
              <w:jc w:val="center"/>
              <w:rPr>
                <w:rFonts w:ascii="Calibri" w:hAnsi="Calibri"/>
              </w:rPr>
            </w:pP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C0FCEEB" w14:textId="791707EA" w:rsidR="00542DFA" w:rsidRPr="00542DFA" w:rsidRDefault="001F4D9B" w:rsidP="001F4D9B">
            <w:pPr>
              <w:jc w:val="center"/>
              <w:rPr>
                <w:rFonts w:ascii="Calibri" w:hAnsi="Calibri"/>
              </w:rPr>
            </w:pPr>
            <w:r>
              <w:rPr>
                <w:rFonts w:ascii="Calibri" w:hAnsi="Calibri"/>
              </w:rPr>
              <w:t>X</w:t>
            </w:r>
          </w:p>
        </w:tc>
      </w:tr>
      <w:tr w:rsidR="00542DFA" w:rsidRPr="00542DFA" w14:paraId="304F5E50" w14:textId="77777777" w:rsidTr="00542DFA">
        <w:tc>
          <w:tcPr>
            <w:tcW w:w="851"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3C391F6" w14:textId="0090E45B" w:rsidR="00542DFA" w:rsidRPr="00542DFA" w:rsidRDefault="00542DFA" w:rsidP="001F4D9B">
            <w:pPr>
              <w:jc w:val="center"/>
              <w:rPr>
                <w:rFonts w:ascii="Calibri" w:hAnsi="Calibri"/>
              </w:rPr>
            </w:pPr>
            <w:r w:rsidRPr="00542DFA">
              <w:rPr>
                <w:rFonts w:ascii="Calibri" w:hAnsi="Calibri" w:cs="Arial"/>
              </w:rPr>
              <w:t>v</w:t>
            </w:r>
          </w:p>
        </w:tc>
        <w:tc>
          <w:tcPr>
            <w:tcW w:w="122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0C3664E" w14:textId="77777777" w:rsidR="00542DFA" w:rsidRPr="00542DFA" w:rsidRDefault="00542DFA" w:rsidP="001F4D9B">
            <w:pPr>
              <w:jc w:val="center"/>
              <w:rPr>
                <w:rFonts w:ascii="Calibri" w:hAnsi="Calibri"/>
              </w:rPr>
            </w:pPr>
          </w:p>
        </w:tc>
        <w:tc>
          <w:tcPr>
            <w:tcW w:w="134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338934F" w14:textId="03978F07" w:rsidR="00542DFA" w:rsidRPr="00542DFA" w:rsidRDefault="001F4D9B" w:rsidP="001F4D9B">
            <w:pPr>
              <w:jc w:val="center"/>
              <w:rPr>
                <w:rFonts w:ascii="Calibri" w:hAnsi="Calibri"/>
              </w:rPr>
            </w:pPr>
            <w:r>
              <w:rPr>
                <w:rFonts w:ascii="Calibri" w:hAnsi="Calibri"/>
              </w:rPr>
              <w:t>X</w:t>
            </w:r>
          </w:p>
        </w:tc>
        <w:tc>
          <w:tcPr>
            <w:tcW w:w="160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C77F06D" w14:textId="77777777" w:rsidR="00542DFA" w:rsidRPr="00542DFA" w:rsidRDefault="00542DFA" w:rsidP="001F4D9B">
            <w:pPr>
              <w:jc w:val="center"/>
              <w:rPr>
                <w:rFonts w:ascii="Calibri" w:hAnsi="Calibri"/>
              </w:rPr>
            </w:pPr>
          </w:p>
        </w:tc>
      </w:tr>
    </w:tbl>
    <w:p w14:paraId="62F225C1" w14:textId="77777777" w:rsidR="00542DFA" w:rsidRDefault="00542DFA" w:rsidP="001D2E60"/>
    <w:p w14:paraId="3FA9AF91" w14:textId="43AA3752" w:rsidR="005C545A" w:rsidRDefault="005C545A" w:rsidP="005C545A">
      <w:pPr>
        <w:pStyle w:val="ListParagraph"/>
        <w:numPr>
          <w:ilvl w:val="0"/>
          <w:numId w:val="14"/>
        </w:numPr>
        <w:rPr>
          <w:b/>
          <w:u w:val="single"/>
        </w:rPr>
      </w:pPr>
      <w:r w:rsidRPr="005C545A">
        <w:rPr>
          <w:b/>
          <w:u w:val="single"/>
        </w:rPr>
        <w:t>Commandos</w:t>
      </w:r>
    </w:p>
    <w:p w14:paraId="336195CB" w14:textId="77777777" w:rsidR="005C545A" w:rsidRDefault="005C545A" w:rsidP="005C545A">
      <w:pPr>
        <w:rPr>
          <w:b/>
          <w:u w:val="single"/>
        </w:rPr>
      </w:pPr>
    </w:p>
    <w:p w14:paraId="1BDC9943" w14:textId="5759FD40" w:rsidR="001942CC" w:rsidRDefault="001942CC" w:rsidP="00B84793">
      <w:pPr>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5744"/>
      </w:tblGrid>
      <w:tr w:rsidR="001942CC" w14:paraId="2B9D5FD6" w14:textId="77777777" w:rsidTr="00B84793">
        <w:tc>
          <w:tcPr>
            <w:tcW w:w="5523" w:type="dxa"/>
          </w:tcPr>
          <w:p w14:paraId="325562EF" w14:textId="4CDF16B8" w:rsidR="00B84793" w:rsidRDefault="00B84793" w:rsidP="001942CC">
            <w:proofErr w:type="gramStart"/>
            <w:r>
              <w:t>cd ;</w:t>
            </w:r>
            <w:proofErr w:type="gramEnd"/>
            <w:r>
              <w:t xml:space="preserve"> mkdir test</w:t>
            </w:r>
            <w:r w:rsidR="00C5164D">
              <w:t>inode</w:t>
            </w:r>
          </w:p>
          <w:p w14:paraId="5BE3C066" w14:textId="77777777" w:rsidR="001942CC" w:rsidRDefault="001942CC" w:rsidP="001942CC">
            <w:r>
              <w:t xml:space="preserve">mkdir </w:t>
            </w:r>
            <w:proofErr w:type="gramStart"/>
            <w:r>
              <w:t>a ;</w:t>
            </w:r>
            <w:proofErr w:type="gramEnd"/>
            <w:r>
              <w:t xml:space="preserve"> mkdir q ; touch w; mkdir z</w:t>
            </w:r>
          </w:p>
          <w:p w14:paraId="4B58EE6F" w14:textId="77777777" w:rsidR="001942CC" w:rsidRDefault="001942CC" w:rsidP="001942CC">
            <w:r>
              <w:t xml:space="preserve">cd </w:t>
            </w:r>
            <w:proofErr w:type="gramStart"/>
            <w:r>
              <w:t>a ;</w:t>
            </w:r>
            <w:proofErr w:type="gramEnd"/>
            <w:r>
              <w:t xml:space="preserve"> touch b ; cd ..</w:t>
            </w:r>
          </w:p>
          <w:p w14:paraId="2DBFE8F3" w14:textId="77777777" w:rsidR="001942CC" w:rsidRDefault="001942CC" w:rsidP="001942CC">
            <w:r>
              <w:t xml:space="preserve">cd </w:t>
            </w:r>
            <w:proofErr w:type="gramStart"/>
            <w:r>
              <w:t>q ;</w:t>
            </w:r>
            <w:proofErr w:type="gramEnd"/>
            <w:r>
              <w:t xml:space="preserve"> mkdir m ; cd ..</w:t>
            </w:r>
          </w:p>
          <w:p w14:paraId="365876D6" w14:textId="77777777" w:rsidR="001942CC" w:rsidRDefault="001942CC" w:rsidP="001942CC">
            <w:r>
              <w:t>cd q/</w:t>
            </w:r>
            <w:proofErr w:type="gramStart"/>
            <w:r>
              <w:t>m ;</w:t>
            </w:r>
            <w:proofErr w:type="gramEnd"/>
            <w:r>
              <w:t xml:space="preserve"> ln ../../w d</w:t>
            </w:r>
          </w:p>
          <w:p w14:paraId="7AD3D14C" w14:textId="77777777" w:rsidR="001942CC" w:rsidRDefault="001942CC" w:rsidP="001942CC">
            <w:r>
              <w:t>cd</w:t>
            </w:r>
            <w:proofErr w:type="gramStart"/>
            <w:r>
              <w:t xml:space="preserve"> ..</w:t>
            </w:r>
            <w:proofErr w:type="gramEnd"/>
            <w:r>
              <w:t>/../z ; ln ../w n</w:t>
            </w:r>
          </w:p>
          <w:p w14:paraId="2B113D7B" w14:textId="77777777" w:rsidR="001942CC" w:rsidRDefault="001942CC" w:rsidP="001942CC">
            <w:r>
              <w:t>mkdir v</w:t>
            </w:r>
          </w:p>
          <w:p w14:paraId="4F706EAD" w14:textId="77777777" w:rsidR="001942CC" w:rsidRDefault="001942CC" w:rsidP="001942CC"/>
          <w:p w14:paraId="2752B845" w14:textId="77777777" w:rsidR="001942CC" w:rsidRDefault="001942CC" w:rsidP="001942CC">
            <w:r>
              <w:t>ls –aiR</w:t>
            </w:r>
          </w:p>
          <w:p w14:paraId="2F630724" w14:textId="77777777" w:rsidR="001942CC" w:rsidRDefault="001942CC" w:rsidP="005C545A"/>
        </w:tc>
        <w:tc>
          <w:tcPr>
            <w:tcW w:w="5524" w:type="dxa"/>
          </w:tcPr>
          <w:p w14:paraId="0515AD13" w14:textId="0C9F4191" w:rsidR="001942CC" w:rsidRDefault="001942CC" w:rsidP="005C545A">
            <w:r>
              <w:rPr>
                <w:noProof/>
              </w:rPr>
              <w:drawing>
                <wp:inline distT="0" distB="0" distL="0" distR="0" wp14:anchorId="19BFD8BC" wp14:editId="0E861DC0">
                  <wp:extent cx="3510406" cy="2144832"/>
                  <wp:effectExtent l="0" t="0" r="0" b="0"/>
                  <wp:docPr id="11" name="Picture 11" descr="../../../../../../../../../Desktop/Screen%20Shot%202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3552" cy="2158974"/>
                          </a:xfrm>
                          <a:prstGeom prst="rect">
                            <a:avLst/>
                          </a:prstGeom>
                          <a:noFill/>
                          <a:ln>
                            <a:noFill/>
                          </a:ln>
                        </pic:spPr>
                      </pic:pic>
                    </a:graphicData>
                  </a:graphic>
                </wp:inline>
              </w:drawing>
            </w:r>
          </w:p>
        </w:tc>
      </w:tr>
    </w:tbl>
    <w:p w14:paraId="6EAC0532" w14:textId="01726014" w:rsidR="005C545A" w:rsidRDefault="005C545A" w:rsidP="005C545A"/>
    <w:p w14:paraId="1F8FEF12" w14:textId="77777777" w:rsidR="001942CC" w:rsidRDefault="001942CC" w:rsidP="005C545A"/>
    <w:p w14:paraId="169250DE" w14:textId="77777777" w:rsidR="001942CC" w:rsidRDefault="001942CC" w:rsidP="005C545A"/>
    <w:p w14:paraId="42487509" w14:textId="2B73E53E" w:rsidR="001D2E60" w:rsidRPr="00065E59" w:rsidRDefault="00065E59" w:rsidP="00065E59">
      <w:pPr>
        <w:pStyle w:val="ListParagraph"/>
        <w:numPr>
          <w:ilvl w:val="0"/>
          <w:numId w:val="14"/>
        </w:numPr>
        <w:rPr>
          <w:rFonts w:ascii="Times" w:hAnsi="Times" w:cs="Times"/>
          <w:b/>
        </w:rPr>
      </w:pPr>
      <w:r w:rsidRPr="00065E59">
        <w:rPr>
          <w:b/>
        </w:rPr>
        <w:t>Zorg dat je gelijkaardige directorystructuur maakt (in je homefolder bvb.)</w:t>
      </w:r>
    </w:p>
    <w:p w14:paraId="36A9C767" w14:textId="6DEC2FEC" w:rsidR="001344E4" w:rsidRDefault="001344E4" w:rsidP="001344E4">
      <w:pPr>
        <w:widowControl w:val="0"/>
        <w:autoSpaceDE w:val="0"/>
        <w:autoSpaceDN w:val="0"/>
        <w:adjustRightInd w:val="0"/>
        <w:spacing w:line="280" w:lineRule="atLeast"/>
        <w:jc w:val="center"/>
        <w:rPr>
          <w:rFonts w:ascii="Times" w:hAnsi="Times" w:cs="Times"/>
        </w:rPr>
      </w:pPr>
      <w:r>
        <w:rPr>
          <w:noProof/>
        </w:rPr>
        <w:drawing>
          <wp:inline distT="0" distB="0" distL="0" distR="0" wp14:anchorId="26E4E81F" wp14:editId="0ACEAE67">
            <wp:extent cx="4526280" cy="1776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6280" cy="1776730"/>
                    </a:xfrm>
                    <a:prstGeom prst="rect">
                      <a:avLst/>
                    </a:prstGeom>
                    <a:noFill/>
                    <a:ln>
                      <a:noFill/>
                    </a:ln>
                  </pic:spPr>
                </pic:pic>
              </a:graphicData>
            </a:graphic>
          </wp:inline>
        </w:drawing>
      </w:r>
    </w:p>
    <w:p w14:paraId="072D18A2" w14:textId="77777777" w:rsidR="001344E4" w:rsidRPr="001344E4" w:rsidRDefault="001344E4" w:rsidP="001344E4">
      <w:pPr>
        <w:pStyle w:val="NoSpacing"/>
        <w:numPr>
          <w:ilvl w:val="0"/>
          <w:numId w:val="14"/>
        </w:numPr>
        <w:rPr>
          <w:b/>
        </w:rPr>
      </w:pPr>
      <w:r w:rsidRPr="001344E4">
        <w:rPr>
          <w:b/>
        </w:rPr>
        <w:t xml:space="preserve">Maak van dir1 en file1 een symbolic link in de directory link. </w:t>
      </w:r>
    </w:p>
    <w:p w14:paraId="5EEB6E99" w14:textId="0B0D17D5" w:rsidR="001344E4" w:rsidRPr="001344E4" w:rsidRDefault="001344E4" w:rsidP="001344E4">
      <w:pPr>
        <w:pStyle w:val="NoSpacing"/>
        <w:widowControl w:val="0"/>
        <w:numPr>
          <w:ilvl w:val="0"/>
          <w:numId w:val="14"/>
        </w:numPr>
        <w:autoSpaceDE w:val="0"/>
        <w:autoSpaceDN w:val="0"/>
        <w:adjustRightInd w:val="0"/>
        <w:spacing w:line="280" w:lineRule="atLeast"/>
        <w:rPr>
          <w:rFonts w:ascii="Times" w:hAnsi="Times" w:cs="Times"/>
        </w:rPr>
      </w:pPr>
      <w:r w:rsidRPr="001344E4">
        <w:rPr>
          <w:b/>
        </w:rPr>
        <w:t xml:space="preserve">Maak van file2 een hard link in de directory link. </w:t>
      </w:r>
    </w:p>
    <w:p w14:paraId="18F7652D" w14:textId="77777777" w:rsidR="001344E4" w:rsidRDefault="001344E4" w:rsidP="001344E4">
      <w:pPr>
        <w:widowControl w:val="0"/>
        <w:autoSpaceDE w:val="0"/>
        <w:autoSpaceDN w:val="0"/>
        <w:adjustRightInd w:val="0"/>
        <w:spacing w:line="280" w:lineRule="atLeast"/>
        <w:jc w:val="center"/>
        <w:rPr>
          <w:rFonts w:ascii="Times" w:hAnsi="Times" w:cs="Times"/>
        </w:rPr>
      </w:pPr>
    </w:p>
    <w:p w14:paraId="1CBC9E30" w14:textId="31F2AE70" w:rsidR="001344E4" w:rsidRPr="001344E4" w:rsidRDefault="001344E4" w:rsidP="001344E4">
      <w:pPr>
        <w:pStyle w:val="ListParagraph"/>
        <w:numPr>
          <w:ilvl w:val="1"/>
          <w:numId w:val="14"/>
        </w:numPr>
      </w:pPr>
      <w:r w:rsidRPr="001344E4">
        <w:t>mkdir –p link/dir1</w:t>
      </w:r>
    </w:p>
    <w:p w14:paraId="2A4EF3FB" w14:textId="399FEC05" w:rsidR="001344E4" w:rsidRPr="001344E4" w:rsidRDefault="001344E4" w:rsidP="001344E4">
      <w:pPr>
        <w:pStyle w:val="ListParagraph"/>
        <w:numPr>
          <w:ilvl w:val="1"/>
          <w:numId w:val="14"/>
        </w:numPr>
      </w:pPr>
      <w:r w:rsidRPr="001344E4">
        <w:t>mkdir –p orig/dir1</w:t>
      </w:r>
    </w:p>
    <w:p w14:paraId="0306DED9" w14:textId="57C134E5" w:rsidR="001344E4" w:rsidRPr="001344E4" w:rsidRDefault="001344E4" w:rsidP="001344E4">
      <w:pPr>
        <w:pStyle w:val="ListParagraph"/>
        <w:numPr>
          <w:ilvl w:val="1"/>
          <w:numId w:val="14"/>
        </w:numPr>
      </w:pPr>
      <w:r w:rsidRPr="001344E4">
        <w:t>touch link/file1 link/file2</w:t>
      </w:r>
    </w:p>
    <w:p w14:paraId="53158727" w14:textId="05A32574" w:rsidR="001344E4" w:rsidRDefault="001344E4" w:rsidP="001344E4">
      <w:pPr>
        <w:pStyle w:val="ListParagraph"/>
        <w:numPr>
          <w:ilvl w:val="1"/>
          <w:numId w:val="14"/>
        </w:numPr>
      </w:pPr>
      <w:r w:rsidRPr="001344E4">
        <w:t>touch orig/file1 orig/file2</w:t>
      </w:r>
    </w:p>
    <w:p w14:paraId="5EE0789A" w14:textId="285FDB25" w:rsidR="001344E4" w:rsidRDefault="001344E4" w:rsidP="001344E4">
      <w:pPr>
        <w:pStyle w:val="ListParagraph"/>
        <w:numPr>
          <w:ilvl w:val="1"/>
          <w:numId w:val="14"/>
        </w:numPr>
      </w:pPr>
      <w:r>
        <w:t>ln –s orig/dir1 link/dir1</w:t>
      </w:r>
    </w:p>
    <w:p w14:paraId="50C5BDC6" w14:textId="0471F0FA" w:rsidR="001344E4" w:rsidRDefault="001344E4" w:rsidP="001344E4">
      <w:pPr>
        <w:pStyle w:val="ListParagraph"/>
        <w:numPr>
          <w:ilvl w:val="1"/>
          <w:numId w:val="14"/>
        </w:numPr>
      </w:pPr>
      <w:r>
        <w:t>ln –s orig/file1 link/file1</w:t>
      </w:r>
    </w:p>
    <w:p w14:paraId="105802B3" w14:textId="0E711065" w:rsidR="001344E4" w:rsidRDefault="001344E4" w:rsidP="001344E4">
      <w:pPr>
        <w:pStyle w:val="ListParagraph"/>
        <w:numPr>
          <w:ilvl w:val="1"/>
          <w:numId w:val="14"/>
        </w:numPr>
      </w:pPr>
      <w:r>
        <w:t>ln orig/file2 link/file2</w:t>
      </w:r>
      <w:r>
        <w:br/>
      </w:r>
    </w:p>
    <w:p w14:paraId="23D0777F" w14:textId="4214CA52" w:rsidR="001344E4" w:rsidRPr="001344E4" w:rsidRDefault="001344E4" w:rsidP="001344E4">
      <w:pPr>
        <w:pStyle w:val="NoSpacing"/>
        <w:numPr>
          <w:ilvl w:val="0"/>
          <w:numId w:val="14"/>
        </w:numPr>
        <w:rPr>
          <w:rFonts w:ascii="Times" w:hAnsi="Times" w:cs="Times"/>
          <w:b/>
        </w:rPr>
      </w:pPr>
      <w:r w:rsidRPr="001344E4">
        <w:rPr>
          <w:b/>
        </w:rPr>
        <w:t xml:space="preserve">Maak opnieuw een symbolic link van file1 in de directory link met dezelfde naam. Zorg ervoor dat er een backup wordt gemaakt als er al een link zou bestaan met diezelfde naam. </w:t>
      </w:r>
      <w:r w:rsidRPr="001344E4">
        <w:rPr>
          <w:b/>
        </w:rPr>
        <w:br/>
      </w:r>
    </w:p>
    <w:p w14:paraId="7DF3961A" w14:textId="4F23DFAC" w:rsidR="001344E4" w:rsidRDefault="001344E4" w:rsidP="001344E4">
      <w:pPr>
        <w:pStyle w:val="ListParagraph"/>
        <w:numPr>
          <w:ilvl w:val="1"/>
          <w:numId w:val="14"/>
        </w:numPr>
      </w:pPr>
      <w:r>
        <w:t>ln –sb orig/file1 link/file1</w:t>
      </w:r>
      <w:r>
        <w:br/>
      </w:r>
    </w:p>
    <w:p w14:paraId="33D0ABBF" w14:textId="6E4C48CC" w:rsidR="001344E4" w:rsidRPr="001344E4" w:rsidRDefault="001344E4" w:rsidP="001344E4">
      <w:pPr>
        <w:pStyle w:val="NoSpacing"/>
        <w:numPr>
          <w:ilvl w:val="0"/>
          <w:numId w:val="14"/>
        </w:numPr>
        <w:rPr>
          <w:rFonts w:ascii="Times" w:hAnsi="Times" w:cs="Times"/>
          <w:b/>
        </w:rPr>
      </w:pPr>
      <w:r w:rsidRPr="001344E4">
        <w:rPr>
          <w:b/>
        </w:rPr>
        <w:t xml:space="preserve">Maak opnieuw een symbolic link van file1 in de directory link met dezelfde naam. De mogelijk bestaande link met dezelfde naam wordt overschreven. </w:t>
      </w:r>
    </w:p>
    <w:p w14:paraId="3267B1FC" w14:textId="0BF55C87" w:rsidR="001344E4" w:rsidRDefault="001344E4" w:rsidP="001344E4">
      <w:pPr>
        <w:pStyle w:val="ListParagraph"/>
        <w:numPr>
          <w:ilvl w:val="1"/>
          <w:numId w:val="14"/>
        </w:numPr>
      </w:pPr>
      <w:r>
        <w:t>ls –sf orig/file1 link/file1</w:t>
      </w:r>
      <w:r>
        <w:br/>
      </w:r>
    </w:p>
    <w:p w14:paraId="49294F8E" w14:textId="3121A109" w:rsidR="008655E0" w:rsidRPr="008655E0" w:rsidRDefault="001344E4" w:rsidP="008655E0">
      <w:pPr>
        <w:pStyle w:val="NoSpacing"/>
        <w:numPr>
          <w:ilvl w:val="0"/>
          <w:numId w:val="14"/>
        </w:numPr>
        <w:rPr>
          <w:b/>
        </w:rPr>
      </w:pPr>
      <w:r w:rsidRPr="001344E4">
        <w:rPr>
          <w:b/>
        </w:rPr>
        <w:t>Wat gebeurt er met de symbolic links file1 en file1~ als de or</w:t>
      </w:r>
      <w:r w:rsidR="008655E0">
        <w:rPr>
          <w:b/>
        </w:rPr>
        <w:t>iginele file file1 wordt gewist</w:t>
      </w:r>
      <w:r w:rsidRPr="001344E4">
        <w:rPr>
          <w:b/>
        </w:rPr>
        <w:t xml:space="preserve">? </w:t>
      </w:r>
      <w:r w:rsidRPr="001344E4">
        <w:rPr>
          <w:rFonts w:ascii="MS Mincho" w:eastAsia="MS Mincho" w:hAnsi="MS Mincho" w:cs="MS Mincho"/>
          <w:b/>
        </w:rPr>
        <w:t> </w:t>
      </w:r>
    </w:p>
    <w:p w14:paraId="40085081" w14:textId="5360924C" w:rsidR="008655E0" w:rsidRPr="008655E0" w:rsidRDefault="008655E0" w:rsidP="008655E0">
      <w:pPr>
        <w:pStyle w:val="NoSpacing"/>
        <w:numPr>
          <w:ilvl w:val="1"/>
          <w:numId w:val="14"/>
        </w:numPr>
        <w:rPr>
          <w:b/>
        </w:rPr>
      </w:pPr>
      <w:r>
        <w:t>Symbolic links werken niet meer als het origineel gewist wordt.</w:t>
      </w:r>
      <w:r>
        <w:br/>
      </w:r>
    </w:p>
    <w:p w14:paraId="556A5491" w14:textId="273C9012" w:rsidR="008655E0" w:rsidRDefault="008655E0" w:rsidP="008655E0">
      <w:pPr>
        <w:pStyle w:val="NoSpacing"/>
        <w:numPr>
          <w:ilvl w:val="0"/>
          <w:numId w:val="14"/>
        </w:numPr>
        <w:rPr>
          <w:b/>
        </w:rPr>
      </w:pPr>
      <w:r w:rsidRPr="008655E0">
        <w:rPr>
          <w:b/>
        </w:rPr>
        <w:t>Wat gebeurt er met de hard link file2 als de originele file file2 wordt gewist?</w:t>
      </w:r>
    </w:p>
    <w:p w14:paraId="3AD95E4D" w14:textId="5B9061A9" w:rsidR="008655E0" w:rsidRPr="005C302C" w:rsidRDefault="008655E0" w:rsidP="008655E0">
      <w:pPr>
        <w:pStyle w:val="NoSpacing"/>
        <w:numPr>
          <w:ilvl w:val="1"/>
          <w:numId w:val="14"/>
        </w:numPr>
        <w:rPr>
          <w:b/>
        </w:rPr>
      </w:pPr>
      <w:r>
        <w:t>Het origineel kan gewist worden zonder andere hard links te “breken"</w:t>
      </w:r>
    </w:p>
    <w:p w14:paraId="6F155899" w14:textId="69C7B3BD" w:rsidR="005C302C" w:rsidRDefault="005C302C" w:rsidP="005C302C">
      <w:pPr>
        <w:pStyle w:val="Heading2"/>
      </w:pPr>
      <w:r>
        <w:br w:type="column"/>
      </w:r>
      <w:r>
        <w:lastRenderedPageBreak/>
        <w:t>Week 04</w:t>
      </w:r>
    </w:p>
    <w:p w14:paraId="2D474901" w14:textId="77777777" w:rsidR="005C302C" w:rsidRDefault="005C302C" w:rsidP="005C302C"/>
    <w:p w14:paraId="6674E01B" w14:textId="781FB539" w:rsidR="007E3DBD" w:rsidRPr="007E3DBD" w:rsidRDefault="007E3DBD" w:rsidP="007E3DBD">
      <w:pPr>
        <w:pStyle w:val="NoSpacing"/>
        <w:numPr>
          <w:ilvl w:val="0"/>
          <w:numId w:val="16"/>
        </w:numPr>
        <w:rPr>
          <w:rFonts w:ascii="Calibri" w:hAnsi="Calibri"/>
          <w:b/>
        </w:rPr>
      </w:pPr>
      <w:r w:rsidRPr="007E3DBD">
        <w:rPr>
          <w:rFonts w:ascii="Calibri" w:hAnsi="Calibri"/>
          <w:b/>
        </w:rPr>
        <w:t>Installeer een Ubuntu Desktop</w:t>
      </w:r>
      <w:r w:rsidR="00EE5D6A">
        <w:rPr>
          <w:rFonts w:ascii="Calibri" w:hAnsi="Calibri"/>
          <w:b/>
        </w:rPr>
        <w:br/>
      </w:r>
    </w:p>
    <w:p w14:paraId="38BFFEC2" w14:textId="65E75E76" w:rsidR="007E3DBD" w:rsidRPr="007E3DBD" w:rsidRDefault="007E3DBD" w:rsidP="007E3DBD">
      <w:pPr>
        <w:pStyle w:val="NoSpacing"/>
        <w:numPr>
          <w:ilvl w:val="0"/>
          <w:numId w:val="16"/>
        </w:numPr>
        <w:rPr>
          <w:rFonts w:ascii="Calibri" w:hAnsi="Calibri"/>
          <w:b/>
        </w:rPr>
      </w:pPr>
      <w:r w:rsidRPr="007E3DBD">
        <w:rPr>
          <w:rFonts w:ascii="Calibri" w:hAnsi="Calibri"/>
          <w:b/>
        </w:rPr>
        <w:t>Op VMware­niveau hebben zowel de Ubuntu Server als de Ubuntu Desktop hun netwerk op NAT. Dit wil zeggen dat beide VMs in het NAT­netwerk zitten en elkaar fysiek kunnen zien (zijn verbonden met een hub of switch). Maar computers praten met elkaar via een ip­adres (en uiteindelijk via mac­adres). Ze moeten dus een ip­adres krijgen in dezelfde range om met elkaar te kunnen praten. Dit ip­adres krijgen computers normaal gezien van een DHCP­server. Het NAT­netwerk van VMware heeft ook een virtuele DHCP­server die ip­adressen uitdeelt.</w:t>
      </w:r>
      <w:r w:rsidR="00EE5D6A">
        <w:rPr>
          <w:rFonts w:ascii="Calibri" w:hAnsi="Calibri"/>
          <w:b/>
        </w:rPr>
        <w:br/>
      </w:r>
    </w:p>
    <w:p w14:paraId="001650D2" w14:textId="77777777" w:rsidR="007E3DBD" w:rsidRDefault="007E3DBD" w:rsidP="007E3DBD">
      <w:pPr>
        <w:pStyle w:val="NoSpacing"/>
        <w:numPr>
          <w:ilvl w:val="0"/>
          <w:numId w:val="16"/>
        </w:numPr>
        <w:rPr>
          <w:rFonts w:ascii="Calibri" w:hAnsi="Calibri"/>
          <w:b/>
        </w:rPr>
      </w:pPr>
      <w:r w:rsidRPr="007E3DBD">
        <w:rPr>
          <w:rFonts w:ascii="Calibri" w:hAnsi="Calibri"/>
          <w:b/>
        </w:rPr>
        <w:t xml:space="preserve">Zoek uit welk ip­adres de Desktop gekregen heeft voor ethernet interface eth0 </w:t>
      </w:r>
    </w:p>
    <w:p w14:paraId="4CBEC7FE" w14:textId="5079A623" w:rsidR="007E3DBD" w:rsidRPr="007E3DBD" w:rsidRDefault="007E3DBD" w:rsidP="007E3DBD">
      <w:pPr>
        <w:pStyle w:val="NoSpacing"/>
        <w:numPr>
          <w:ilvl w:val="1"/>
          <w:numId w:val="16"/>
        </w:numPr>
        <w:rPr>
          <w:rFonts w:ascii="Calibri" w:hAnsi="Calibri"/>
          <w:b/>
        </w:rPr>
      </w:pPr>
      <w:r>
        <w:rPr>
          <w:rFonts w:ascii="Calibri" w:hAnsi="Calibri"/>
        </w:rPr>
        <w:t>172.16.202.139</w:t>
      </w:r>
      <w:r w:rsidR="00EE5D6A">
        <w:rPr>
          <w:rFonts w:ascii="Calibri" w:hAnsi="Calibri"/>
        </w:rPr>
        <w:br/>
      </w:r>
    </w:p>
    <w:p w14:paraId="417A9368" w14:textId="77777777" w:rsidR="007E3DBD" w:rsidRDefault="007E3DBD" w:rsidP="007E3DBD">
      <w:pPr>
        <w:pStyle w:val="NoSpacing"/>
        <w:numPr>
          <w:ilvl w:val="0"/>
          <w:numId w:val="16"/>
        </w:numPr>
        <w:rPr>
          <w:rFonts w:ascii="Calibri" w:hAnsi="Calibri"/>
          <w:b/>
        </w:rPr>
      </w:pPr>
      <w:r w:rsidRPr="007E3DBD">
        <w:rPr>
          <w:rFonts w:ascii="Calibri" w:hAnsi="Calibri"/>
          <w:b/>
        </w:rPr>
        <w:t xml:space="preserve">Zoek uit welk ip­adres de Server gekregen heeft voor ethernet interface eth0 </w:t>
      </w:r>
    </w:p>
    <w:p w14:paraId="1DC25991" w14:textId="637311AB" w:rsidR="007E3DBD" w:rsidRPr="007E3DBD" w:rsidRDefault="007E3DBD" w:rsidP="007E3DBD">
      <w:pPr>
        <w:pStyle w:val="NoSpacing"/>
        <w:numPr>
          <w:ilvl w:val="1"/>
          <w:numId w:val="16"/>
        </w:numPr>
        <w:rPr>
          <w:rFonts w:ascii="Calibri" w:hAnsi="Calibri"/>
          <w:b/>
        </w:rPr>
      </w:pPr>
      <w:r>
        <w:rPr>
          <w:rFonts w:ascii="Calibri" w:hAnsi="Calibri"/>
        </w:rPr>
        <w:t>172.16.202.129</w:t>
      </w:r>
      <w:r w:rsidR="00EE5D6A">
        <w:rPr>
          <w:rFonts w:ascii="Calibri" w:hAnsi="Calibri"/>
        </w:rPr>
        <w:br/>
      </w:r>
    </w:p>
    <w:p w14:paraId="3F394025" w14:textId="77777777" w:rsidR="007E3DBD" w:rsidRPr="00F261B9" w:rsidRDefault="007E3DBD" w:rsidP="007E3DBD">
      <w:pPr>
        <w:pStyle w:val="NoSpacing"/>
        <w:numPr>
          <w:ilvl w:val="0"/>
          <w:numId w:val="16"/>
        </w:numPr>
        <w:rPr>
          <w:rFonts w:ascii="Calibri" w:hAnsi="Calibri"/>
          <w:b/>
        </w:rPr>
      </w:pPr>
      <w:r w:rsidRPr="007E3DBD">
        <w:rPr>
          <w:rFonts w:ascii="Calibri" w:hAnsi="Calibri"/>
          <w:b/>
        </w:rPr>
        <w:t>Probeer te pingen van Desktop naar Server</w:t>
      </w:r>
      <w:r w:rsidRPr="007E3DBD">
        <w:rPr>
          <w:rFonts w:ascii="MS Mincho" w:eastAsia="MS Mincho" w:hAnsi="MS Mincho" w:cs="MS Mincho"/>
          <w:b/>
        </w:rPr>
        <w:t> </w:t>
      </w:r>
    </w:p>
    <w:p w14:paraId="545EA6D9" w14:textId="4B67AD60" w:rsidR="00F261B9" w:rsidRPr="007E3DBD" w:rsidRDefault="00EE5D6A" w:rsidP="00F261B9">
      <w:pPr>
        <w:pStyle w:val="NoSpacing"/>
        <w:numPr>
          <w:ilvl w:val="1"/>
          <w:numId w:val="16"/>
        </w:numPr>
        <w:rPr>
          <w:rFonts w:ascii="Calibri" w:hAnsi="Calibri"/>
          <w:b/>
        </w:rPr>
      </w:pPr>
      <w:r>
        <w:rPr>
          <w:rFonts w:ascii="Calibri" w:hAnsi="Calibri"/>
        </w:rPr>
        <w:t>W</w:t>
      </w:r>
      <w:r w:rsidR="00F261B9">
        <w:rPr>
          <w:rFonts w:ascii="Calibri" w:hAnsi="Calibri"/>
        </w:rPr>
        <w:t>erkt</w:t>
      </w:r>
      <w:r>
        <w:rPr>
          <w:rFonts w:ascii="Calibri" w:hAnsi="Calibri"/>
        </w:rPr>
        <w:br/>
      </w:r>
    </w:p>
    <w:p w14:paraId="7709502A" w14:textId="125E9EFD" w:rsidR="007E3DBD" w:rsidRPr="00F261B9" w:rsidRDefault="007E3DBD" w:rsidP="007E3DBD">
      <w:pPr>
        <w:pStyle w:val="NoSpacing"/>
        <w:numPr>
          <w:ilvl w:val="0"/>
          <w:numId w:val="16"/>
        </w:numPr>
        <w:rPr>
          <w:rFonts w:ascii="Calibri" w:hAnsi="Calibri"/>
          <w:b/>
        </w:rPr>
      </w:pPr>
      <w:r w:rsidRPr="007E3DBD">
        <w:rPr>
          <w:rFonts w:ascii="Calibri" w:hAnsi="Calibri"/>
          <w:b/>
        </w:rPr>
        <w:t xml:space="preserve">Probeer te pingen van Server naar Desktop </w:t>
      </w:r>
      <w:r w:rsidRPr="007E3DBD">
        <w:rPr>
          <w:rFonts w:ascii="MS Mincho" w:eastAsia="MS Mincho" w:hAnsi="MS Mincho" w:cs="MS Mincho"/>
          <w:b/>
        </w:rPr>
        <w:t> </w:t>
      </w:r>
    </w:p>
    <w:p w14:paraId="2E128411" w14:textId="71A9F920" w:rsidR="00F261B9" w:rsidRPr="007E3DBD" w:rsidRDefault="00EE5D6A" w:rsidP="00F261B9">
      <w:pPr>
        <w:pStyle w:val="NoSpacing"/>
        <w:numPr>
          <w:ilvl w:val="1"/>
          <w:numId w:val="16"/>
        </w:numPr>
        <w:rPr>
          <w:rFonts w:ascii="Calibri" w:hAnsi="Calibri"/>
          <w:b/>
        </w:rPr>
      </w:pPr>
      <w:r>
        <w:rPr>
          <w:rFonts w:ascii="Calibri" w:hAnsi="Calibri"/>
        </w:rPr>
        <w:t>W</w:t>
      </w:r>
      <w:r w:rsidR="00F261B9">
        <w:rPr>
          <w:rFonts w:ascii="Calibri" w:hAnsi="Calibri"/>
        </w:rPr>
        <w:t>erkt</w:t>
      </w:r>
      <w:r>
        <w:rPr>
          <w:rFonts w:ascii="Calibri" w:hAnsi="Calibri"/>
        </w:rPr>
        <w:br/>
      </w:r>
    </w:p>
    <w:p w14:paraId="3B5564FA" w14:textId="77777777" w:rsidR="007E3DBD" w:rsidRPr="00F261B9" w:rsidRDefault="007E3DBD" w:rsidP="007E3DBD">
      <w:pPr>
        <w:pStyle w:val="NoSpacing"/>
        <w:numPr>
          <w:ilvl w:val="0"/>
          <w:numId w:val="16"/>
        </w:numPr>
        <w:rPr>
          <w:rFonts w:ascii="Calibri" w:hAnsi="Calibri"/>
          <w:b/>
        </w:rPr>
      </w:pPr>
      <w:r w:rsidRPr="007E3DBD">
        <w:rPr>
          <w:rFonts w:ascii="Calibri" w:hAnsi="Calibri"/>
          <w:b/>
        </w:rPr>
        <w:t xml:space="preserve">Waarom is de local loopback­interface standaard actief? </w:t>
      </w:r>
      <w:r w:rsidRPr="007E3DBD">
        <w:rPr>
          <w:rFonts w:ascii="MS Mincho" w:eastAsia="MS Mincho" w:hAnsi="MS Mincho" w:cs="MS Mincho"/>
          <w:b/>
        </w:rPr>
        <w:t> </w:t>
      </w:r>
    </w:p>
    <w:p w14:paraId="082F7206" w14:textId="73783C2C" w:rsidR="00F261B9" w:rsidRPr="007E3DBD" w:rsidRDefault="00F261B9" w:rsidP="00F261B9">
      <w:pPr>
        <w:pStyle w:val="NoSpacing"/>
        <w:numPr>
          <w:ilvl w:val="1"/>
          <w:numId w:val="16"/>
        </w:numPr>
        <w:rPr>
          <w:rFonts w:ascii="Calibri" w:hAnsi="Calibri"/>
          <w:b/>
        </w:rPr>
      </w:pPr>
      <w:r>
        <w:rPr>
          <w:rFonts w:ascii="Calibri" w:hAnsi="Calibri"/>
        </w:rPr>
        <w:t>Daemon van de Apache webserver draait, hiervoor moet de local-loopback interface zijn.</w:t>
      </w:r>
      <w:r w:rsidR="00EE5D6A">
        <w:rPr>
          <w:rFonts w:ascii="Calibri" w:hAnsi="Calibri"/>
        </w:rPr>
        <w:br/>
      </w:r>
    </w:p>
    <w:p w14:paraId="2222A081" w14:textId="77777777" w:rsidR="00EE5D6A" w:rsidRPr="00EE5D6A" w:rsidRDefault="007E3DBD" w:rsidP="007E3DBD">
      <w:pPr>
        <w:pStyle w:val="NoSpacing"/>
        <w:numPr>
          <w:ilvl w:val="0"/>
          <w:numId w:val="16"/>
        </w:numPr>
        <w:rPr>
          <w:rFonts w:ascii="Calibri" w:hAnsi="Calibri"/>
          <w:b/>
        </w:rPr>
      </w:pPr>
      <w:r w:rsidRPr="007E3DBD">
        <w:rPr>
          <w:rFonts w:ascii="Calibri" w:hAnsi="Calibri"/>
          <w:b/>
        </w:rPr>
        <w:t>Op de Server: Zoek in de manpage van dhclient wat dit doet.</w:t>
      </w:r>
      <w:r w:rsidRPr="007E3DBD">
        <w:rPr>
          <w:rFonts w:ascii="MS Mincho" w:eastAsia="MS Mincho" w:hAnsi="MS Mincho" w:cs="MS Mincho"/>
          <w:b/>
        </w:rPr>
        <w:t> </w:t>
      </w:r>
    </w:p>
    <w:p w14:paraId="35509494" w14:textId="29344BF2" w:rsidR="00EE5D6A" w:rsidRPr="00EE5D6A" w:rsidRDefault="00EE5D6A" w:rsidP="00EE5D6A">
      <w:pPr>
        <w:pStyle w:val="NoSpacing"/>
        <w:numPr>
          <w:ilvl w:val="1"/>
          <w:numId w:val="16"/>
        </w:numPr>
        <w:rPr>
          <w:rFonts w:ascii="Calibri" w:hAnsi="Calibri"/>
          <w:b/>
        </w:rPr>
      </w:pPr>
      <w:r>
        <w:rPr>
          <w:rFonts w:ascii="Calibri" w:hAnsi="Calibri"/>
        </w:rPr>
        <w:t>Dhclient verzorgt de DHCP voor alle interfaces die hier voor ingesteld staan.</w:t>
      </w:r>
      <w:r w:rsidR="00B32053">
        <w:rPr>
          <w:rFonts w:ascii="Calibri" w:hAnsi="Calibri"/>
        </w:rPr>
        <w:br/>
      </w:r>
    </w:p>
    <w:p w14:paraId="04186D1C" w14:textId="359ADEE0" w:rsidR="00EE5D6A" w:rsidRDefault="007E3DBD" w:rsidP="007E3DBD">
      <w:pPr>
        <w:pStyle w:val="NoSpacing"/>
        <w:numPr>
          <w:ilvl w:val="0"/>
          <w:numId w:val="16"/>
        </w:numPr>
        <w:rPr>
          <w:rFonts w:ascii="Calibri" w:hAnsi="Calibri"/>
          <w:b/>
        </w:rPr>
      </w:pPr>
      <w:r w:rsidRPr="007E3DBD">
        <w:rPr>
          <w:rFonts w:ascii="Calibri" w:hAnsi="Calibri"/>
          <w:b/>
        </w:rPr>
        <w:t>Doe een release van het ip­adres dat je gekregen hebt van de DHCP­server. Controleer of je nu geen ip­adres meer hebt voor eth0.</w:t>
      </w:r>
    </w:p>
    <w:p w14:paraId="1164F6C4" w14:textId="35065014" w:rsidR="00EE5D6A" w:rsidRPr="00EE5D6A" w:rsidRDefault="00B32053" w:rsidP="00EE5D6A">
      <w:pPr>
        <w:pStyle w:val="NoSpacing"/>
        <w:numPr>
          <w:ilvl w:val="1"/>
          <w:numId w:val="16"/>
        </w:numPr>
        <w:rPr>
          <w:rFonts w:ascii="Calibri" w:hAnsi="Calibri"/>
          <w:b/>
        </w:rPr>
      </w:pPr>
      <w:r>
        <w:rPr>
          <w:rFonts w:ascii="Calibri" w:hAnsi="Calibri"/>
        </w:rPr>
        <w:t>s</w:t>
      </w:r>
      <w:r w:rsidR="00EE5D6A">
        <w:rPr>
          <w:rFonts w:ascii="Calibri" w:hAnsi="Calibri"/>
        </w:rPr>
        <w:t xml:space="preserve">udo dhclient </w:t>
      </w:r>
      <w:r>
        <w:rPr>
          <w:rFonts w:ascii="Calibri" w:hAnsi="Calibri"/>
        </w:rPr>
        <w:t>–</w:t>
      </w:r>
      <w:r w:rsidR="00EE5D6A">
        <w:rPr>
          <w:rFonts w:ascii="Calibri" w:hAnsi="Calibri"/>
        </w:rPr>
        <w:t>r</w:t>
      </w:r>
      <w:r>
        <w:rPr>
          <w:rFonts w:ascii="Calibri" w:hAnsi="Calibri"/>
        </w:rPr>
        <w:br/>
      </w:r>
    </w:p>
    <w:p w14:paraId="530617B1" w14:textId="381E6D44" w:rsidR="007E3DBD" w:rsidRDefault="007E3DBD" w:rsidP="007E3DBD">
      <w:pPr>
        <w:pStyle w:val="NoSpacing"/>
        <w:numPr>
          <w:ilvl w:val="0"/>
          <w:numId w:val="16"/>
        </w:numPr>
        <w:rPr>
          <w:rFonts w:ascii="Calibri" w:hAnsi="Calibri"/>
          <w:b/>
        </w:rPr>
      </w:pPr>
      <w:r w:rsidRPr="007E3DBD">
        <w:rPr>
          <w:rFonts w:ascii="Calibri" w:hAnsi="Calibri"/>
          <w:b/>
        </w:rPr>
        <w:t>Vraag opnieuw een ip­adres aan aan de DHCP­server.</w:t>
      </w:r>
      <w:r w:rsidRPr="007E3DBD">
        <w:rPr>
          <w:rFonts w:ascii="MS Mincho" w:eastAsia="MS Mincho" w:hAnsi="MS Mincho" w:cs="MS Mincho"/>
          <w:b/>
        </w:rPr>
        <w:t> </w:t>
      </w:r>
      <w:r w:rsidRPr="007E3DBD">
        <w:rPr>
          <w:rFonts w:ascii="Calibri" w:hAnsi="Calibri"/>
          <w:b/>
        </w:rPr>
        <w:t>Controleer of je nu opnie</w:t>
      </w:r>
      <w:r w:rsidR="00EE5D6A">
        <w:rPr>
          <w:rFonts w:ascii="Calibri" w:hAnsi="Calibri"/>
          <w:b/>
        </w:rPr>
        <w:t>uw een ip­adres hebt voor eth0.</w:t>
      </w:r>
    </w:p>
    <w:p w14:paraId="096A2EBA" w14:textId="67C0E175" w:rsidR="00EE5D6A" w:rsidRPr="007E3DBD" w:rsidRDefault="00B32053" w:rsidP="00EE5D6A">
      <w:pPr>
        <w:pStyle w:val="NoSpacing"/>
        <w:numPr>
          <w:ilvl w:val="1"/>
          <w:numId w:val="16"/>
        </w:numPr>
        <w:rPr>
          <w:rFonts w:ascii="Calibri" w:hAnsi="Calibri"/>
          <w:b/>
        </w:rPr>
      </w:pPr>
      <w:r>
        <w:rPr>
          <w:rFonts w:ascii="Calibri" w:hAnsi="Calibri"/>
        </w:rPr>
        <w:t>sudo dhclient</w:t>
      </w:r>
      <w:r w:rsidR="00EE5D6A">
        <w:rPr>
          <w:rFonts w:ascii="Calibri" w:hAnsi="Calibri"/>
          <w:b/>
        </w:rPr>
        <w:br/>
      </w:r>
    </w:p>
    <w:p w14:paraId="61AC7B1A" w14:textId="77777777" w:rsidR="00B32053" w:rsidRDefault="007E3DBD" w:rsidP="007E3DBD">
      <w:pPr>
        <w:pStyle w:val="NoSpacing"/>
        <w:numPr>
          <w:ilvl w:val="0"/>
          <w:numId w:val="16"/>
        </w:numPr>
        <w:rPr>
          <w:b/>
        </w:rPr>
      </w:pPr>
      <w:r w:rsidRPr="007E3DBD">
        <w:rPr>
          <w:b/>
        </w:rPr>
        <w:t>Op de Server: Breng de interface eth0 down.</w:t>
      </w:r>
    </w:p>
    <w:p w14:paraId="3A43F98F" w14:textId="62BA8A61" w:rsidR="00B32053" w:rsidRPr="00B32053" w:rsidRDefault="00B32053" w:rsidP="00B32053">
      <w:pPr>
        <w:pStyle w:val="NoSpacing"/>
        <w:numPr>
          <w:ilvl w:val="1"/>
          <w:numId w:val="16"/>
        </w:numPr>
        <w:rPr>
          <w:b/>
        </w:rPr>
      </w:pPr>
      <w:r>
        <w:t>sudo ifdown eth0</w:t>
      </w:r>
    </w:p>
    <w:p w14:paraId="3A2FC7C5" w14:textId="77777777" w:rsidR="00B32053" w:rsidRDefault="007E3DBD" w:rsidP="007E3DBD">
      <w:pPr>
        <w:pStyle w:val="NoSpacing"/>
        <w:numPr>
          <w:ilvl w:val="0"/>
          <w:numId w:val="16"/>
        </w:numPr>
        <w:rPr>
          <w:b/>
        </w:rPr>
      </w:pPr>
      <w:r w:rsidRPr="007E3DBD">
        <w:rPr>
          <w:b/>
        </w:rPr>
        <w:t xml:space="preserve">Kan je nu nog pingen van Desktop naar Server of omgekeerd? </w:t>
      </w:r>
    </w:p>
    <w:p w14:paraId="295B8EBF" w14:textId="387FF141" w:rsidR="00B32053" w:rsidRDefault="00B32053" w:rsidP="00B32053">
      <w:pPr>
        <w:pStyle w:val="NoSpacing"/>
        <w:numPr>
          <w:ilvl w:val="1"/>
          <w:numId w:val="16"/>
        </w:numPr>
        <w:rPr>
          <w:b/>
        </w:rPr>
      </w:pPr>
      <w:r>
        <w:t>Nee</w:t>
      </w:r>
    </w:p>
    <w:p w14:paraId="56638F28" w14:textId="77777777" w:rsidR="00B32053" w:rsidRDefault="007E3DBD" w:rsidP="007E3DBD">
      <w:pPr>
        <w:pStyle w:val="NoSpacing"/>
        <w:numPr>
          <w:ilvl w:val="0"/>
          <w:numId w:val="16"/>
        </w:numPr>
        <w:rPr>
          <w:b/>
        </w:rPr>
      </w:pPr>
      <w:r w:rsidRPr="007E3DBD">
        <w:rPr>
          <w:b/>
        </w:rPr>
        <w:t>Breng de interface eth0 opnieuw up.</w:t>
      </w:r>
    </w:p>
    <w:p w14:paraId="1F57297A" w14:textId="437038C5" w:rsidR="00B32053" w:rsidRPr="00B32053" w:rsidRDefault="00B32053" w:rsidP="00B32053">
      <w:pPr>
        <w:pStyle w:val="NoSpacing"/>
        <w:numPr>
          <w:ilvl w:val="1"/>
          <w:numId w:val="16"/>
        </w:numPr>
        <w:rPr>
          <w:b/>
        </w:rPr>
      </w:pPr>
      <w:r>
        <w:t>sudo ifup eth0</w:t>
      </w:r>
    </w:p>
    <w:p w14:paraId="25AFB8A9" w14:textId="77777777" w:rsidR="00B32053" w:rsidRDefault="007E3DBD" w:rsidP="007E3DBD">
      <w:pPr>
        <w:pStyle w:val="NoSpacing"/>
        <w:numPr>
          <w:ilvl w:val="0"/>
          <w:numId w:val="16"/>
        </w:numPr>
        <w:rPr>
          <w:b/>
        </w:rPr>
      </w:pPr>
      <w:r w:rsidRPr="007E3DBD">
        <w:rPr>
          <w:b/>
        </w:rPr>
        <w:t>Kan je nu pingen van Desktop naar Server en omgekeerd?</w:t>
      </w:r>
    </w:p>
    <w:p w14:paraId="433EB5D5" w14:textId="57D2852B" w:rsidR="00B32053" w:rsidRDefault="00B32053" w:rsidP="00B32053">
      <w:pPr>
        <w:pStyle w:val="NoSpacing"/>
        <w:numPr>
          <w:ilvl w:val="1"/>
          <w:numId w:val="16"/>
        </w:numPr>
        <w:rPr>
          <w:b/>
        </w:rPr>
      </w:pPr>
      <w:r>
        <w:t>Ja</w:t>
      </w:r>
    </w:p>
    <w:p w14:paraId="48988600" w14:textId="48F1F555" w:rsidR="00EE5D6A" w:rsidRDefault="007E3DBD" w:rsidP="00B32053">
      <w:pPr>
        <w:pStyle w:val="NoSpacing"/>
        <w:numPr>
          <w:ilvl w:val="0"/>
          <w:numId w:val="16"/>
        </w:numPr>
        <w:rPr>
          <w:b/>
        </w:rPr>
      </w:pPr>
      <w:r w:rsidRPr="007E3DBD">
        <w:rPr>
          <w:b/>
        </w:rPr>
        <w:t>Wat is het verschil tussen de commando’s “ifup eth0” en “ifconfig eth0 up”</w:t>
      </w:r>
    </w:p>
    <w:p w14:paraId="055DA37C" w14:textId="19C49078" w:rsidR="00B32053" w:rsidRPr="00FD4D71" w:rsidRDefault="00FD4D71" w:rsidP="00B32053">
      <w:pPr>
        <w:pStyle w:val="NoSpacing"/>
        <w:numPr>
          <w:ilvl w:val="1"/>
          <w:numId w:val="16"/>
        </w:numPr>
        <w:rPr>
          <w:b/>
        </w:rPr>
      </w:pPr>
      <w:r>
        <w:t>Ifup gebruikt een script en zorgt meteen voor het IP-adres en dergelijke</w:t>
      </w:r>
    </w:p>
    <w:p w14:paraId="471EF68C" w14:textId="3B607179" w:rsidR="008C503A" w:rsidRDefault="00FD4D71" w:rsidP="008C503A">
      <w:pPr>
        <w:pStyle w:val="NoSpacing"/>
        <w:numPr>
          <w:ilvl w:val="1"/>
          <w:numId w:val="16"/>
        </w:numPr>
        <w:rPr>
          <w:b/>
        </w:rPr>
      </w:pPr>
      <w:r>
        <w:t xml:space="preserve">Ifconfig up </w:t>
      </w:r>
      <w:r w:rsidR="007B2827">
        <w:t>geb</w:t>
      </w:r>
      <w:r w:rsidR="008C503A">
        <w:t>ruikt de interfaces rechtstreeks.</w:t>
      </w:r>
      <w:r w:rsidR="008C503A">
        <w:br/>
      </w:r>
    </w:p>
    <w:p w14:paraId="560F9F43" w14:textId="7842A219" w:rsidR="007E3DBD" w:rsidRDefault="008C503A" w:rsidP="008C503A">
      <w:pPr>
        <w:pStyle w:val="NoSpacing"/>
        <w:numPr>
          <w:ilvl w:val="0"/>
          <w:numId w:val="16"/>
        </w:numPr>
        <w:rPr>
          <w:b/>
        </w:rPr>
      </w:pPr>
      <w:r>
        <w:rPr>
          <w:b/>
        </w:rPr>
        <w:br w:type="column"/>
      </w:r>
      <w:r w:rsidRPr="008C503A">
        <w:rPr>
          <w:b/>
        </w:rPr>
        <w:lastRenderedPageBreak/>
        <w:t>Op de Server: Zoek zowel het mac­adres van d</w:t>
      </w:r>
      <w:r>
        <w:rPr>
          <w:b/>
        </w:rPr>
        <w:t xml:space="preserve">e Server als die van de Desktop. </w:t>
      </w:r>
      <w:r w:rsidRPr="008C503A">
        <w:rPr>
          <w:b/>
        </w:rPr>
        <w:t>Zoek ook het mac­adres van de router</w:t>
      </w:r>
      <w:r>
        <w:rPr>
          <w:b/>
        </w:rPr>
        <w:t>.</w:t>
      </w:r>
    </w:p>
    <w:p w14:paraId="7A7412D4" w14:textId="77163CB4" w:rsidR="008C503A" w:rsidRPr="008C503A" w:rsidRDefault="008C503A" w:rsidP="008C503A">
      <w:pPr>
        <w:pStyle w:val="NoSpacing"/>
        <w:numPr>
          <w:ilvl w:val="1"/>
          <w:numId w:val="16"/>
        </w:numPr>
        <w:rPr>
          <w:b/>
        </w:rPr>
      </w:pPr>
      <w:r>
        <w:t>ifconfig eth0</w:t>
      </w:r>
    </w:p>
    <w:p w14:paraId="6E6EBE6D" w14:textId="62D4354F" w:rsidR="008C503A" w:rsidRPr="008C503A" w:rsidRDefault="008C503A" w:rsidP="008C503A">
      <w:pPr>
        <w:pStyle w:val="NoSpacing"/>
        <w:numPr>
          <w:ilvl w:val="2"/>
          <w:numId w:val="16"/>
        </w:numPr>
        <w:rPr>
          <w:b/>
        </w:rPr>
      </w:pPr>
      <w:r>
        <w:t>Server HWaddr</w:t>
      </w:r>
      <w:r>
        <w:tab/>
        <w:t>00:0</w:t>
      </w:r>
      <w:proofErr w:type="gramStart"/>
      <w:r>
        <w:t>c:29:83:74</w:t>
      </w:r>
      <w:proofErr w:type="gramEnd"/>
      <w:r>
        <w:t>:df</w:t>
      </w:r>
    </w:p>
    <w:p w14:paraId="250A1BA0" w14:textId="142423E7" w:rsidR="008C503A" w:rsidRPr="008C503A" w:rsidRDefault="008C503A" w:rsidP="008C503A">
      <w:pPr>
        <w:pStyle w:val="NoSpacing"/>
        <w:numPr>
          <w:ilvl w:val="2"/>
          <w:numId w:val="8"/>
        </w:numPr>
        <w:rPr>
          <w:rFonts w:ascii="Times" w:hAnsi="Times" w:cs="Times"/>
          <w:b/>
        </w:rPr>
      </w:pPr>
      <w:r>
        <w:t>Desktop HWaddrr</w:t>
      </w:r>
      <w:r>
        <w:tab/>
        <w:t>00</w:t>
      </w:r>
      <w:r w:rsidRPr="008C503A">
        <w:rPr>
          <w:b/>
        </w:rPr>
        <w:t>:</w:t>
      </w:r>
      <w:r>
        <w:t>0c:29:e7:8d:4a</w:t>
      </w:r>
      <w:r>
        <w:br/>
      </w:r>
    </w:p>
    <w:p w14:paraId="096C4553" w14:textId="5608CE9A" w:rsidR="008C503A" w:rsidRPr="008C503A" w:rsidRDefault="008C503A" w:rsidP="008C503A">
      <w:pPr>
        <w:pStyle w:val="NoSpacing"/>
        <w:numPr>
          <w:ilvl w:val="1"/>
          <w:numId w:val="8"/>
        </w:numPr>
      </w:pPr>
      <w:r>
        <w:t>arp –a (mac-adres van router staat in deze tabel)</w:t>
      </w:r>
    </w:p>
    <w:p w14:paraId="56B4C9FB" w14:textId="3765550A" w:rsidR="007F6052" w:rsidRPr="007F6052" w:rsidRDefault="008C503A" w:rsidP="007F6052">
      <w:pPr>
        <w:pStyle w:val="NoSpacing"/>
        <w:numPr>
          <w:ilvl w:val="2"/>
          <w:numId w:val="8"/>
        </w:numPr>
        <w:rPr>
          <w:rFonts w:ascii="Times" w:hAnsi="Times" w:cs="Times"/>
          <w:b/>
        </w:rPr>
      </w:pPr>
      <w:r>
        <w:t>Router HWaddr</w:t>
      </w:r>
      <w:r>
        <w:tab/>
        <w:t>00:50:56:ef:b3:0c</w:t>
      </w:r>
      <w:r w:rsidR="007F6052">
        <w:br/>
      </w:r>
    </w:p>
    <w:p w14:paraId="0456399F" w14:textId="77777777" w:rsidR="007F6052" w:rsidRPr="007F6052" w:rsidRDefault="007F6052" w:rsidP="007F6052">
      <w:pPr>
        <w:pStyle w:val="NoSpacing"/>
        <w:numPr>
          <w:ilvl w:val="0"/>
          <w:numId w:val="8"/>
        </w:numPr>
        <w:rPr>
          <w:b/>
        </w:rPr>
      </w:pPr>
      <w:r w:rsidRPr="007F6052">
        <w:rPr>
          <w:b/>
        </w:rPr>
        <w:t xml:space="preserve">Op de Server: De DHCP­server deelt niet enkel ip­adressen uit, maar ook informatie omtrent de DNS­servers en de Default­gateway die de computers kunnen gebruiken. </w:t>
      </w:r>
      <w:r w:rsidRPr="007F6052">
        <w:rPr>
          <w:rFonts w:ascii="MS Mincho" w:eastAsia="MS Mincho" w:hAnsi="MS Mincho" w:cs="MS Mincho"/>
          <w:b/>
        </w:rPr>
        <w:t> </w:t>
      </w:r>
    </w:p>
    <w:p w14:paraId="7C0CCC3B" w14:textId="702B9AB6" w:rsidR="007F6052" w:rsidRPr="007F6052" w:rsidRDefault="007F6052" w:rsidP="007F6052">
      <w:pPr>
        <w:pStyle w:val="NoSpacing"/>
        <w:numPr>
          <w:ilvl w:val="0"/>
          <w:numId w:val="8"/>
        </w:numPr>
        <w:rPr>
          <w:b/>
        </w:rPr>
      </w:pPr>
      <w:r w:rsidRPr="007F6052">
        <w:rPr>
          <w:b/>
        </w:rPr>
        <w:t>Zoek uit welk het ip­adres is van de default­gateway.</w:t>
      </w:r>
    </w:p>
    <w:p w14:paraId="3CF1429A" w14:textId="77777777" w:rsidR="007F6052" w:rsidRPr="003372D2" w:rsidRDefault="007F6052" w:rsidP="007F6052">
      <w:pPr>
        <w:pStyle w:val="NoSpacing"/>
        <w:numPr>
          <w:ilvl w:val="0"/>
          <w:numId w:val="8"/>
        </w:numPr>
        <w:rPr>
          <w:b/>
        </w:rPr>
      </w:pPr>
      <w:r w:rsidRPr="007F6052">
        <w:rPr>
          <w:b/>
        </w:rPr>
        <w:t xml:space="preserve">Doe dit met 3 </w:t>
      </w:r>
      <w:proofErr w:type="gramStart"/>
      <w:r w:rsidRPr="007F6052">
        <w:rPr>
          <w:b/>
        </w:rPr>
        <w:t>commando’s</w:t>
      </w:r>
      <w:proofErr w:type="gramEnd"/>
      <w:r w:rsidRPr="007F6052">
        <w:rPr>
          <w:b/>
        </w:rPr>
        <w:t xml:space="preserve"> (netstat..., route, ip...)</w:t>
      </w:r>
      <w:r w:rsidRPr="007F6052">
        <w:rPr>
          <w:rFonts w:ascii="MS Mincho" w:eastAsia="MS Mincho" w:hAnsi="MS Mincho" w:cs="MS Mincho"/>
          <w:b/>
        </w:rPr>
        <w:t> </w:t>
      </w:r>
      <w:r w:rsidRPr="007F6052">
        <w:rPr>
          <w:b/>
        </w:rPr>
        <w:t xml:space="preserve">(Opgelet: Op Desktop kan het ook met “nm­tool” of “nmcli dev list”) </w:t>
      </w:r>
      <w:r w:rsidRPr="007F6052">
        <w:rPr>
          <w:rFonts w:ascii="MS Mincho" w:eastAsia="MS Mincho" w:hAnsi="MS Mincho" w:cs="MS Mincho"/>
          <w:b/>
        </w:rPr>
        <w:t> </w:t>
      </w:r>
    </w:p>
    <w:p w14:paraId="1F130670" w14:textId="77777777" w:rsidR="003372D2" w:rsidRPr="008C503A" w:rsidRDefault="003372D2" w:rsidP="003372D2">
      <w:pPr>
        <w:pStyle w:val="NoSpacing"/>
        <w:numPr>
          <w:ilvl w:val="1"/>
          <w:numId w:val="8"/>
        </w:numPr>
        <w:rPr>
          <w:rFonts w:ascii="Times" w:hAnsi="Times" w:cs="Times"/>
          <w:b/>
        </w:rPr>
      </w:pPr>
      <w:r>
        <w:t>route –n</w:t>
      </w:r>
    </w:p>
    <w:p w14:paraId="7532206E" w14:textId="0E854F4F" w:rsidR="003372D2" w:rsidRPr="003372D2" w:rsidRDefault="003372D2" w:rsidP="003372D2">
      <w:pPr>
        <w:pStyle w:val="NoSpacing"/>
        <w:numPr>
          <w:ilvl w:val="2"/>
          <w:numId w:val="8"/>
        </w:numPr>
      </w:pPr>
      <w:r w:rsidRPr="008C503A">
        <w:t>172.16.202.2</w:t>
      </w:r>
    </w:p>
    <w:p w14:paraId="7DF7E4F1" w14:textId="77777777" w:rsidR="007F6052" w:rsidRPr="003372D2" w:rsidRDefault="007F6052" w:rsidP="007F6052">
      <w:pPr>
        <w:pStyle w:val="NoSpacing"/>
        <w:numPr>
          <w:ilvl w:val="0"/>
          <w:numId w:val="8"/>
        </w:numPr>
        <w:rPr>
          <w:b/>
        </w:rPr>
      </w:pPr>
      <w:r w:rsidRPr="007F6052">
        <w:rPr>
          <w:b/>
        </w:rPr>
        <w:t>Zoek uit welk het ip­adres is van de DNS­server</w:t>
      </w:r>
      <w:r w:rsidRPr="007F6052">
        <w:rPr>
          <w:rFonts w:ascii="MS Mincho" w:eastAsia="MS Mincho" w:hAnsi="MS Mincho" w:cs="MS Mincho"/>
          <w:b/>
        </w:rPr>
        <w:t> </w:t>
      </w:r>
      <w:r w:rsidRPr="007F6052">
        <w:rPr>
          <w:b/>
        </w:rPr>
        <w:t>(Hint: /var/lib/dhcp/)</w:t>
      </w:r>
      <w:r w:rsidRPr="007F6052">
        <w:rPr>
          <w:rFonts w:ascii="MS Mincho" w:eastAsia="MS Mincho" w:hAnsi="MS Mincho" w:cs="MS Mincho"/>
          <w:b/>
        </w:rPr>
        <w:t> </w:t>
      </w:r>
      <w:r w:rsidRPr="007F6052">
        <w:rPr>
          <w:b/>
        </w:rPr>
        <w:t xml:space="preserve">(Opgelet: Op Desktop kan het ook met “nm­tool” of “nmcli dev list”) </w:t>
      </w:r>
      <w:r w:rsidRPr="007F6052">
        <w:rPr>
          <w:rFonts w:ascii="MS Mincho" w:eastAsia="MS Mincho" w:hAnsi="MS Mincho" w:cs="MS Mincho"/>
          <w:b/>
        </w:rPr>
        <w:t> </w:t>
      </w:r>
    </w:p>
    <w:p w14:paraId="2B404665" w14:textId="43A72924" w:rsidR="003372D2" w:rsidRPr="003372D2" w:rsidRDefault="003372D2" w:rsidP="003372D2">
      <w:pPr>
        <w:pStyle w:val="NoSpacing"/>
        <w:numPr>
          <w:ilvl w:val="1"/>
          <w:numId w:val="8"/>
        </w:numPr>
        <w:rPr>
          <w:b/>
        </w:rPr>
      </w:pPr>
      <w:r>
        <w:t>cat /var/lib/dhcp/dhclient.eth0.leases | less</w:t>
      </w:r>
    </w:p>
    <w:p w14:paraId="3635A928" w14:textId="431030FC" w:rsidR="003372D2" w:rsidRPr="003372D2" w:rsidRDefault="003372D2" w:rsidP="003372D2">
      <w:pPr>
        <w:pStyle w:val="NoSpacing"/>
        <w:numPr>
          <w:ilvl w:val="1"/>
          <w:numId w:val="8"/>
        </w:numPr>
        <w:rPr>
          <w:b/>
        </w:rPr>
      </w:pPr>
      <w:r>
        <w:t>Bij eth0 staat:</w:t>
      </w:r>
    </w:p>
    <w:p w14:paraId="7EE21A19" w14:textId="2589098F" w:rsidR="003372D2" w:rsidRPr="007F6052" w:rsidRDefault="003372D2" w:rsidP="003372D2">
      <w:pPr>
        <w:pStyle w:val="NoSpacing"/>
        <w:numPr>
          <w:ilvl w:val="2"/>
          <w:numId w:val="8"/>
        </w:numPr>
        <w:rPr>
          <w:b/>
        </w:rPr>
      </w:pPr>
      <w:r>
        <w:t>domain-name-servers</w:t>
      </w:r>
      <w:r>
        <w:tab/>
      </w:r>
      <w:r>
        <w:tab/>
        <w:t>172.16.</w:t>
      </w:r>
      <w:r w:rsidR="00174345">
        <w:t>202</w:t>
      </w:r>
      <w:r>
        <w:t>.2</w:t>
      </w:r>
    </w:p>
    <w:p w14:paraId="698A1327" w14:textId="2B40AFDF" w:rsidR="007F6052" w:rsidRDefault="007F6052" w:rsidP="007F6052">
      <w:pPr>
        <w:pStyle w:val="NoSpacing"/>
        <w:numPr>
          <w:ilvl w:val="0"/>
          <w:numId w:val="8"/>
        </w:numPr>
        <w:rPr>
          <w:b/>
        </w:rPr>
      </w:pPr>
      <w:r w:rsidRPr="007F6052">
        <w:rPr>
          <w:b/>
        </w:rPr>
        <w:t>Zoek uit welk het ip­adres is van de DHCP­server (Hint: /var/lib/dhcp/)</w:t>
      </w:r>
      <w:r w:rsidRPr="007F6052">
        <w:rPr>
          <w:rFonts w:ascii="MS Mincho" w:eastAsia="MS Mincho" w:hAnsi="MS Mincho" w:cs="MS Mincho"/>
          <w:b/>
        </w:rPr>
        <w:t> </w:t>
      </w:r>
      <w:r w:rsidRPr="007F6052">
        <w:rPr>
          <w:b/>
        </w:rPr>
        <w:t>(Opgelet: Op Desktop kan het ook met “nmcli dev list”)</w:t>
      </w:r>
    </w:p>
    <w:p w14:paraId="6BA7DAFF" w14:textId="2C2C5873" w:rsidR="000E1BE1" w:rsidRPr="000E1BE1" w:rsidRDefault="000E1BE1" w:rsidP="000E1BE1">
      <w:pPr>
        <w:pStyle w:val="NoSpacing"/>
        <w:numPr>
          <w:ilvl w:val="1"/>
          <w:numId w:val="8"/>
        </w:numPr>
        <w:rPr>
          <w:b/>
        </w:rPr>
      </w:pPr>
      <w:r>
        <w:t>Bij eth0 staat:</w:t>
      </w:r>
    </w:p>
    <w:p w14:paraId="21895270" w14:textId="7EA5DDC0" w:rsidR="000E1BE1" w:rsidRPr="007F6052" w:rsidRDefault="000E1BE1" w:rsidP="000E1BE1">
      <w:pPr>
        <w:pStyle w:val="NoSpacing"/>
        <w:numPr>
          <w:ilvl w:val="2"/>
          <w:numId w:val="8"/>
        </w:numPr>
        <w:rPr>
          <w:b/>
        </w:rPr>
      </w:pPr>
      <w:r>
        <w:t>dhcp-server-identifier</w:t>
      </w:r>
      <w:r>
        <w:tab/>
      </w:r>
      <w:r>
        <w:tab/>
        <w:t>172.16.202.2</w:t>
      </w:r>
      <w:r w:rsidR="00495D5B">
        <w:br/>
      </w:r>
    </w:p>
    <w:p w14:paraId="48DE98F6" w14:textId="77777777" w:rsidR="0062625F" w:rsidRDefault="00495D5B" w:rsidP="0062625F">
      <w:pPr>
        <w:pStyle w:val="NoSpacing"/>
        <w:numPr>
          <w:ilvl w:val="0"/>
          <w:numId w:val="8"/>
        </w:numPr>
        <w:rPr>
          <w:b/>
        </w:rPr>
      </w:pPr>
      <w:r w:rsidRPr="0062625F">
        <w:rPr>
          <w:b/>
        </w:rPr>
        <w:t>Op de Server: Verander de hostname van je VM Herstart je V</w:t>
      </w:r>
      <w:r w:rsidR="0062625F" w:rsidRPr="0062625F">
        <w:rPr>
          <w:b/>
        </w:rPr>
        <w:t>M en bekijk de hostname opnieuw</w:t>
      </w:r>
    </w:p>
    <w:p w14:paraId="556AB1F9" w14:textId="09E990C9" w:rsidR="0062625F" w:rsidRPr="00650C9E" w:rsidRDefault="0062625F" w:rsidP="0062625F">
      <w:pPr>
        <w:pStyle w:val="NoSpacing"/>
        <w:numPr>
          <w:ilvl w:val="1"/>
          <w:numId w:val="8"/>
        </w:numPr>
        <w:rPr>
          <w:b/>
        </w:rPr>
      </w:pPr>
      <w:r>
        <w:t>Hostname</w:t>
      </w:r>
      <w:r>
        <w:tab/>
        <w:t>ServerVM</w:t>
      </w:r>
    </w:p>
    <w:p w14:paraId="4B85BCD2" w14:textId="28B1142F" w:rsidR="00650C9E" w:rsidRPr="0062625F" w:rsidRDefault="00650C9E" w:rsidP="0062625F">
      <w:pPr>
        <w:pStyle w:val="NoSpacing"/>
        <w:numPr>
          <w:ilvl w:val="1"/>
          <w:numId w:val="8"/>
        </w:numPr>
        <w:rPr>
          <w:b/>
        </w:rPr>
      </w:pPr>
      <w:r>
        <w:t>Hostname is meteen actief, maar wordt terug naar de oude naam hersteld na reboot.</w:t>
      </w:r>
      <w:r w:rsidR="0061594D">
        <w:br/>
      </w:r>
    </w:p>
    <w:p w14:paraId="2B0AF69E" w14:textId="707B60DD" w:rsidR="00495D5B" w:rsidRPr="00CD7411" w:rsidRDefault="00495D5B" w:rsidP="00CD7411">
      <w:pPr>
        <w:pStyle w:val="NoSpacing"/>
        <w:numPr>
          <w:ilvl w:val="0"/>
          <w:numId w:val="8"/>
        </w:numPr>
        <w:rPr>
          <w:b/>
        </w:rPr>
      </w:pPr>
      <w:r w:rsidRPr="007D67ED">
        <w:rPr>
          <w:b/>
        </w:rPr>
        <w:t xml:space="preserve">Op de Server: Verander de DNS­server naar die van Google en herstart de VM. Wordt na herstart nog steeds de DNS van Google gebruikt? </w:t>
      </w:r>
      <w:r w:rsidRPr="007D67ED">
        <w:rPr>
          <w:rFonts w:ascii="MS Mincho" w:eastAsia="MS Mincho" w:hAnsi="MS Mincho" w:cs="MS Mincho"/>
          <w:b/>
        </w:rPr>
        <w:t> </w:t>
      </w:r>
    </w:p>
    <w:p w14:paraId="483FE93F" w14:textId="601F7E16" w:rsidR="004628D5" w:rsidRPr="00E84F42" w:rsidRDefault="006B4397" w:rsidP="00CD7411">
      <w:pPr>
        <w:pStyle w:val="NoSpacing"/>
        <w:numPr>
          <w:ilvl w:val="1"/>
          <w:numId w:val="8"/>
        </w:numPr>
        <w:rPr>
          <w:b/>
        </w:rPr>
      </w:pPr>
      <w:r>
        <w:t xml:space="preserve">sudo </w:t>
      </w:r>
      <w:r w:rsidR="00CD7411">
        <w:t>vim /etc/resolv.conf</w:t>
      </w:r>
    </w:p>
    <w:p w14:paraId="6ECDCF8F" w14:textId="70F7D917" w:rsidR="00E84F42" w:rsidRPr="00E84F42" w:rsidRDefault="00E84F42" w:rsidP="00CD7411">
      <w:pPr>
        <w:pStyle w:val="NoSpacing"/>
        <w:numPr>
          <w:ilvl w:val="1"/>
          <w:numId w:val="8"/>
        </w:numPr>
        <w:rPr>
          <w:b/>
        </w:rPr>
      </w:pPr>
      <w:r>
        <w:t>I</w:t>
      </w:r>
    </w:p>
    <w:p w14:paraId="68A08414" w14:textId="11EBE02D" w:rsidR="00E84F42" w:rsidRPr="00E84F42" w:rsidRDefault="006B4397" w:rsidP="00CD7411">
      <w:pPr>
        <w:pStyle w:val="NoSpacing"/>
        <w:numPr>
          <w:ilvl w:val="1"/>
          <w:numId w:val="8"/>
        </w:numPr>
        <w:rPr>
          <w:b/>
        </w:rPr>
      </w:pPr>
      <w:r>
        <w:t>n</w:t>
      </w:r>
      <w:r w:rsidR="00E84F42">
        <w:t>ameserver 8.8.8.8</w:t>
      </w:r>
    </w:p>
    <w:p w14:paraId="481EED82" w14:textId="2AF9F8CD" w:rsidR="00E84F42" w:rsidRPr="00E84F42" w:rsidRDefault="006B4397" w:rsidP="00CD7411">
      <w:pPr>
        <w:pStyle w:val="NoSpacing"/>
        <w:numPr>
          <w:ilvl w:val="1"/>
          <w:numId w:val="8"/>
        </w:numPr>
        <w:rPr>
          <w:b/>
        </w:rPr>
      </w:pPr>
      <w:r>
        <w:t>n</w:t>
      </w:r>
      <w:r w:rsidR="00E84F42">
        <w:t>ameserver 8.8.4.4</w:t>
      </w:r>
    </w:p>
    <w:p w14:paraId="6348ABE8" w14:textId="61A0D727" w:rsidR="00E84F42" w:rsidRPr="00E84F42" w:rsidRDefault="00E84F42" w:rsidP="00CD7411">
      <w:pPr>
        <w:pStyle w:val="NoSpacing"/>
        <w:numPr>
          <w:ilvl w:val="1"/>
          <w:numId w:val="8"/>
        </w:numPr>
        <w:rPr>
          <w:b/>
        </w:rPr>
      </w:pPr>
      <w:r>
        <w:t>ESC</w:t>
      </w:r>
    </w:p>
    <w:p w14:paraId="3D5E3194" w14:textId="726ACB95" w:rsidR="00E84F42" w:rsidRPr="006B4397" w:rsidRDefault="00E84F42" w:rsidP="00CD7411">
      <w:pPr>
        <w:pStyle w:val="NoSpacing"/>
        <w:numPr>
          <w:ilvl w:val="1"/>
          <w:numId w:val="8"/>
        </w:numPr>
        <w:rPr>
          <w:b/>
        </w:rPr>
      </w:pPr>
      <w:proofErr w:type="gramStart"/>
      <w:r>
        <w:t>:wq</w:t>
      </w:r>
      <w:proofErr w:type="gramEnd"/>
      <w:r>
        <w:t>!</w:t>
      </w:r>
    </w:p>
    <w:p w14:paraId="35DA90D6" w14:textId="593B558B" w:rsidR="006B4397" w:rsidRPr="00BB5260" w:rsidRDefault="00BB5260" w:rsidP="00CD7411">
      <w:pPr>
        <w:pStyle w:val="NoSpacing"/>
        <w:numPr>
          <w:ilvl w:val="1"/>
          <w:numId w:val="8"/>
        </w:numPr>
        <w:rPr>
          <w:b/>
        </w:rPr>
      </w:pPr>
      <w:r>
        <w:t>Reboot</w:t>
      </w:r>
      <w:r>
        <w:br/>
      </w:r>
    </w:p>
    <w:p w14:paraId="34A804E5" w14:textId="41E4C0DC" w:rsidR="00BB5260" w:rsidRDefault="00BB5260" w:rsidP="00CD7411">
      <w:pPr>
        <w:pStyle w:val="NoSpacing"/>
        <w:numPr>
          <w:ilvl w:val="1"/>
          <w:numId w:val="8"/>
        </w:numPr>
        <w:rPr>
          <w:b/>
        </w:rPr>
      </w:pPr>
      <w:r>
        <w:t>Nee, na reboot wordt de oude DNS-server terug uit de configuratie geladen.</w:t>
      </w:r>
      <w:r>
        <w:rPr>
          <w:b/>
        </w:rPr>
        <w:br/>
      </w:r>
    </w:p>
    <w:p w14:paraId="5EA3D966" w14:textId="77777777" w:rsidR="00495D5B" w:rsidRPr="00CF0989" w:rsidRDefault="00495D5B" w:rsidP="00495D5B">
      <w:pPr>
        <w:pStyle w:val="NoSpacing"/>
        <w:numPr>
          <w:ilvl w:val="0"/>
          <w:numId w:val="8"/>
        </w:numPr>
        <w:rPr>
          <w:b/>
        </w:rPr>
      </w:pPr>
      <w:r w:rsidRPr="00CF0989">
        <w:rPr>
          <w:b/>
        </w:rPr>
        <w:t>Op de Server: Zorg er voor dat de DNS van Google in de toekomst blijft gebruikt worden. Herstart de server om te controleren.</w:t>
      </w:r>
      <w:r w:rsidRPr="00CF0989">
        <w:rPr>
          <w:rFonts w:ascii="MS Mincho" w:eastAsia="MS Mincho" w:hAnsi="MS Mincho" w:cs="MS Mincho"/>
          <w:b/>
        </w:rPr>
        <w:t> </w:t>
      </w:r>
      <w:r w:rsidRPr="00CF0989">
        <w:rPr>
          <w:b/>
        </w:rPr>
        <w:t xml:space="preserve">(Hint: Hint: </w:t>
      </w:r>
      <w:proofErr w:type="gramStart"/>
      <w:r w:rsidRPr="00CF0989">
        <w:rPr>
          <w:b/>
        </w:rPr>
        <w:t>/etc/resolvconf/resolv.conf.d</w:t>
      </w:r>
      <w:proofErr w:type="gramEnd"/>
      <w:r w:rsidRPr="00CF0989">
        <w:rPr>
          <w:b/>
        </w:rPr>
        <w:t xml:space="preserve">/head) </w:t>
      </w:r>
      <w:r w:rsidRPr="00CF0989">
        <w:rPr>
          <w:rFonts w:ascii="MS Mincho" w:eastAsia="MS Mincho" w:hAnsi="MS Mincho" w:cs="MS Mincho"/>
          <w:b/>
        </w:rPr>
        <w:t> </w:t>
      </w:r>
    </w:p>
    <w:p w14:paraId="654480B7" w14:textId="31683636" w:rsidR="00907670" w:rsidRPr="00E84F42" w:rsidRDefault="00907670" w:rsidP="00907670">
      <w:pPr>
        <w:pStyle w:val="NoSpacing"/>
        <w:numPr>
          <w:ilvl w:val="1"/>
          <w:numId w:val="8"/>
        </w:numPr>
        <w:rPr>
          <w:b/>
        </w:rPr>
      </w:pPr>
      <w:r>
        <w:t xml:space="preserve">sudo vim </w:t>
      </w:r>
      <w:proofErr w:type="gramStart"/>
      <w:r>
        <w:t>/etc/resolvconf/resolv.conf.d</w:t>
      </w:r>
      <w:proofErr w:type="gramEnd"/>
      <w:r>
        <w:t>/head</w:t>
      </w:r>
    </w:p>
    <w:p w14:paraId="100AE857" w14:textId="77777777" w:rsidR="00907670" w:rsidRPr="00E84F42" w:rsidRDefault="00907670" w:rsidP="00907670">
      <w:pPr>
        <w:pStyle w:val="NoSpacing"/>
        <w:numPr>
          <w:ilvl w:val="1"/>
          <w:numId w:val="8"/>
        </w:numPr>
        <w:rPr>
          <w:b/>
        </w:rPr>
      </w:pPr>
      <w:r>
        <w:t>I</w:t>
      </w:r>
    </w:p>
    <w:p w14:paraId="0D800EC0" w14:textId="77777777" w:rsidR="00907670" w:rsidRPr="00E84F42" w:rsidRDefault="00907670" w:rsidP="00907670">
      <w:pPr>
        <w:pStyle w:val="NoSpacing"/>
        <w:numPr>
          <w:ilvl w:val="1"/>
          <w:numId w:val="8"/>
        </w:numPr>
        <w:rPr>
          <w:b/>
        </w:rPr>
      </w:pPr>
      <w:r>
        <w:t>nameserver 8.8.8.8</w:t>
      </w:r>
    </w:p>
    <w:p w14:paraId="04C2979F" w14:textId="77777777" w:rsidR="00907670" w:rsidRPr="00E84F42" w:rsidRDefault="00907670" w:rsidP="00907670">
      <w:pPr>
        <w:pStyle w:val="NoSpacing"/>
        <w:numPr>
          <w:ilvl w:val="1"/>
          <w:numId w:val="8"/>
        </w:numPr>
        <w:rPr>
          <w:b/>
        </w:rPr>
      </w:pPr>
      <w:r>
        <w:t>nameserver 8.8.4.4</w:t>
      </w:r>
    </w:p>
    <w:p w14:paraId="383F6742" w14:textId="77777777" w:rsidR="00907670" w:rsidRPr="00E84F42" w:rsidRDefault="00907670" w:rsidP="00907670">
      <w:pPr>
        <w:pStyle w:val="NoSpacing"/>
        <w:numPr>
          <w:ilvl w:val="1"/>
          <w:numId w:val="8"/>
        </w:numPr>
        <w:rPr>
          <w:b/>
        </w:rPr>
      </w:pPr>
      <w:r>
        <w:t>ESC</w:t>
      </w:r>
    </w:p>
    <w:p w14:paraId="7369272A" w14:textId="77777777" w:rsidR="00907670" w:rsidRPr="006B4397" w:rsidRDefault="00907670" w:rsidP="00907670">
      <w:pPr>
        <w:pStyle w:val="NoSpacing"/>
        <w:numPr>
          <w:ilvl w:val="1"/>
          <w:numId w:val="8"/>
        </w:numPr>
        <w:rPr>
          <w:b/>
        </w:rPr>
      </w:pPr>
      <w:proofErr w:type="gramStart"/>
      <w:r>
        <w:t>:wq</w:t>
      </w:r>
      <w:proofErr w:type="gramEnd"/>
      <w:r>
        <w:t>!</w:t>
      </w:r>
    </w:p>
    <w:p w14:paraId="24C8D995" w14:textId="70BB9CD7" w:rsidR="00CF0989" w:rsidRPr="00691381" w:rsidRDefault="00907670" w:rsidP="00691381">
      <w:pPr>
        <w:pStyle w:val="NoSpacing"/>
        <w:numPr>
          <w:ilvl w:val="1"/>
          <w:numId w:val="8"/>
        </w:numPr>
      </w:pPr>
      <w:r>
        <w:t>Reboot</w:t>
      </w:r>
    </w:p>
    <w:p w14:paraId="1F12BF75" w14:textId="77777777" w:rsidR="00691381" w:rsidRPr="008C003A" w:rsidRDefault="00691381" w:rsidP="00495D5B">
      <w:pPr>
        <w:pStyle w:val="NoSpacing"/>
        <w:numPr>
          <w:ilvl w:val="0"/>
          <w:numId w:val="8"/>
        </w:numPr>
        <w:rPr>
          <w:b/>
        </w:rPr>
      </w:pPr>
      <w:r>
        <w:br w:type="column"/>
      </w:r>
      <w:r w:rsidR="00495D5B" w:rsidRPr="008C003A">
        <w:rPr>
          <w:b/>
        </w:rPr>
        <w:lastRenderedPageBreak/>
        <w:t>Op de Server: Verwijder de instelling om de Google­DNS te gebruiken in de toekomst. Herstart de server en controleer.</w:t>
      </w:r>
    </w:p>
    <w:p w14:paraId="2F54A43D" w14:textId="77777777" w:rsidR="00691381" w:rsidRPr="00E84F42" w:rsidRDefault="00691381" w:rsidP="00691381">
      <w:pPr>
        <w:pStyle w:val="NoSpacing"/>
        <w:numPr>
          <w:ilvl w:val="1"/>
          <w:numId w:val="8"/>
        </w:numPr>
        <w:rPr>
          <w:b/>
        </w:rPr>
      </w:pPr>
      <w:r>
        <w:t xml:space="preserve">sudo vim </w:t>
      </w:r>
      <w:proofErr w:type="gramStart"/>
      <w:r>
        <w:t>/etc/resolvconf/resolv.conf.d</w:t>
      </w:r>
      <w:proofErr w:type="gramEnd"/>
      <w:r>
        <w:t>/head</w:t>
      </w:r>
    </w:p>
    <w:p w14:paraId="5D2D8260" w14:textId="77777777" w:rsidR="00691381" w:rsidRPr="00E84F42" w:rsidRDefault="00691381" w:rsidP="00691381">
      <w:pPr>
        <w:pStyle w:val="NoSpacing"/>
        <w:numPr>
          <w:ilvl w:val="1"/>
          <w:numId w:val="8"/>
        </w:numPr>
        <w:rPr>
          <w:b/>
        </w:rPr>
      </w:pPr>
      <w:r>
        <w:t>I</w:t>
      </w:r>
    </w:p>
    <w:p w14:paraId="35EF86A3" w14:textId="0D4C99C7" w:rsidR="00691381" w:rsidRPr="00E84F42" w:rsidRDefault="00691381" w:rsidP="00691381">
      <w:pPr>
        <w:pStyle w:val="NoSpacing"/>
        <w:numPr>
          <w:ilvl w:val="1"/>
          <w:numId w:val="8"/>
        </w:numPr>
        <w:rPr>
          <w:b/>
        </w:rPr>
      </w:pPr>
      <w:r>
        <w:t>Verwijder “nameserver 8.8.8.8”</w:t>
      </w:r>
    </w:p>
    <w:p w14:paraId="410CF0A2" w14:textId="4F642C76" w:rsidR="00691381" w:rsidRPr="00E84F42" w:rsidRDefault="00691381" w:rsidP="00691381">
      <w:pPr>
        <w:pStyle w:val="NoSpacing"/>
        <w:numPr>
          <w:ilvl w:val="1"/>
          <w:numId w:val="8"/>
        </w:numPr>
        <w:rPr>
          <w:b/>
        </w:rPr>
      </w:pPr>
      <w:r>
        <w:t>verwijder “nameserver 8.8.4.4”</w:t>
      </w:r>
    </w:p>
    <w:p w14:paraId="28785364" w14:textId="77777777" w:rsidR="00691381" w:rsidRPr="00E84F42" w:rsidRDefault="00691381" w:rsidP="00691381">
      <w:pPr>
        <w:pStyle w:val="NoSpacing"/>
        <w:numPr>
          <w:ilvl w:val="1"/>
          <w:numId w:val="8"/>
        </w:numPr>
        <w:rPr>
          <w:b/>
        </w:rPr>
      </w:pPr>
      <w:r>
        <w:t>ESC</w:t>
      </w:r>
    </w:p>
    <w:p w14:paraId="2B23E352" w14:textId="77777777" w:rsidR="00691381" w:rsidRPr="006B4397" w:rsidRDefault="00691381" w:rsidP="00691381">
      <w:pPr>
        <w:pStyle w:val="NoSpacing"/>
        <w:numPr>
          <w:ilvl w:val="1"/>
          <w:numId w:val="8"/>
        </w:numPr>
        <w:rPr>
          <w:b/>
        </w:rPr>
      </w:pPr>
      <w:proofErr w:type="gramStart"/>
      <w:r>
        <w:t>:wq</w:t>
      </w:r>
      <w:proofErr w:type="gramEnd"/>
      <w:r>
        <w:t>!</w:t>
      </w:r>
    </w:p>
    <w:p w14:paraId="4ED7FB44" w14:textId="1AD478EA" w:rsidR="00495D5B" w:rsidRDefault="00691381" w:rsidP="00691381">
      <w:pPr>
        <w:pStyle w:val="NoSpacing"/>
        <w:numPr>
          <w:ilvl w:val="1"/>
          <w:numId w:val="8"/>
        </w:numPr>
      </w:pPr>
      <w:r>
        <w:t>Reboot</w:t>
      </w:r>
      <w:r w:rsidR="006F78AE">
        <w:br/>
      </w:r>
      <w:r w:rsidR="00495D5B">
        <w:t xml:space="preserve"> </w:t>
      </w:r>
      <w:r w:rsidR="00495D5B">
        <w:rPr>
          <w:rFonts w:ascii="MS Mincho" w:eastAsia="MS Mincho" w:hAnsi="MS Mincho" w:cs="MS Mincho"/>
        </w:rPr>
        <w:t> </w:t>
      </w:r>
    </w:p>
    <w:p w14:paraId="457C36DE" w14:textId="7E287622" w:rsidR="007F6052" w:rsidRPr="008C003A" w:rsidRDefault="00495D5B" w:rsidP="00495D5B">
      <w:pPr>
        <w:pStyle w:val="NoSpacing"/>
        <w:numPr>
          <w:ilvl w:val="0"/>
          <w:numId w:val="8"/>
        </w:numPr>
        <w:rPr>
          <w:b/>
        </w:rPr>
      </w:pPr>
      <w:r w:rsidRPr="008C003A">
        <w:rPr>
          <w:b/>
        </w:rPr>
        <w:t>Op de Desktop: Zorg er voor dat hier ook steeds de Google­DNS zal gebruikt worden. (Deze instellingen worden bijgehouden in “/etc/NetworkManager/system­connec</w:t>
      </w:r>
      <w:r w:rsidR="000764E3" w:rsidRPr="008C003A">
        <w:rPr>
          <w:b/>
        </w:rPr>
        <w:t>tions/&lt;naam van de connectie&gt;”)</w:t>
      </w:r>
    </w:p>
    <w:p w14:paraId="332C6DC4" w14:textId="40A4F5A7" w:rsidR="00A06FE0" w:rsidRDefault="00A06FE0" w:rsidP="00A06FE0">
      <w:pPr>
        <w:pStyle w:val="NoSpacing"/>
        <w:numPr>
          <w:ilvl w:val="1"/>
          <w:numId w:val="8"/>
        </w:numPr>
      </w:pPr>
      <w:r>
        <w:t>sudo vim /etc/NeworkManager/system-connections/eth0</w:t>
      </w:r>
    </w:p>
    <w:p w14:paraId="0C5C2E82" w14:textId="5250100F" w:rsidR="00D85C48" w:rsidRDefault="00D85C48" w:rsidP="00A06FE0">
      <w:pPr>
        <w:pStyle w:val="NoSpacing"/>
        <w:numPr>
          <w:ilvl w:val="1"/>
          <w:numId w:val="8"/>
        </w:numPr>
      </w:pPr>
      <w:r>
        <w:t>I</w:t>
      </w:r>
    </w:p>
    <w:p w14:paraId="4770ED65" w14:textId="770D95E8" w:rsidR="00D85C48" w:rsidRDefault="00D85C48" w:rsidP="00A06FE0">
      <w:pPr>
        <w:pStyle w:val="NoSpacing"/>
        <w:numPr>
          <w:ilvl w:val="1"/>
          <w:numId w:val="8"/>
        </w:numPr>
      </w:pPr>
      <w:r>
        <w:t>nameserver 8.8.8.8</w:t>
      </w:r>
    </w:p>
    <w:p w14:paraId="5D8230CA" w14:textId="465D87B7" w:rsidR="00D85C48" w:rsidRDefault="00D85C48" w:rsidP="00A06FE0">
      <w:pPr>
        <w:pStyle w:val="NoSpacing"/>
        <w:numPr>
          <w:ilvl w:val="1"/>
          <w:numId w:val="8"/>
        </w:numPr>
      </w:pPr>
      <w:r>
        <w:t>nameserver 8.8.4.4</w:t>
      </w:r>
    </w:p>
    <w:p w14:paraId="5F3CEBA0" w14:textId="08261224" w:rsidR="00D85C48" w:rsidRDefault="00D85C48" w:rsidP="00A06FE0">
      <w:pPr>
        <w:pStyle w:val="NoSpacing"/>
        <w:numPr>
          <w:ilvl w:val="1"/>
          <w:numId w:val="8"/>
        </w:numPr>
      </w:pPr>
      <w:r>
        <w:t>ESC</w:t>
      </w:r>
    </w:p>
    <w:p w14:paraId="3F284D30" w14:textId="3792B18A" w:rsidR="00D85C48" w:rsidRDefault="00D85C48" w:rsidP="00A06FE0">
      <w:pPr>
        <w:pStyle w:val="NoSpacing"/>
        <w:numPr>
          <w:ilvl w:val="1"/>
          <w:numId w:val="8"/>
        </w:numPr>
      </w:pPr>
      <w:proofErr w:type="gramStart"/>
      <w:r>
        <w:t>:wq</w:t>
      </w:r>
      <w:proofErr w:type="gramEnd"/>
      <w:r>
        <w:t>!</w:t>
      </w:r>
    </w:p>
    <w:p w14:paraId="4F7ECC99" w14:textId="69F341F5" w:rsidR="008C003A" w:rsidRDefault="00B114DA" w:rsidP="008C003A">
      <w:pPr>
        <w:pStyle w:val="NoSpacing"/>
        <w:numPr>
          <w:ilvl w:val="1"/>
          <w:numId w:val="8"/>
        </w:numPr>
      </w:pPr>
      <w:r>
        <w:t>Reboot</w:t>
      </w:r>
      <w:r w:rsidR="008C003A">
        <w:br/>
      </w:r>
    </w:p>
    <w:p w14:paraId="343648AB" w14:textId="77777777" w:rsidR="008C003A" w:rsidRPr="008C003A" w:rsidRDefault="008C003A" w:rsidP="008C003A">
      <w:pPr>
        <w:pStyle w:val="NoSpacing"/>
        <w:numPr>
          <w:ilvl w:val="0"/>
          <w:numId w:val="8"/>
        </w:numPr>
        <w:rPr>
          <w:b/>
        </w:rPr>
      </w:pPr>
      <w:r w:rsidRPr="008C003A">
        <w:rPr>
          <w:b/>
        </w:rPr>
        <w:t>Geef zowel de Desktop als de Server een ander VAST ip­adres in dezelfde range als de DHCP­server uitgeeft.</w:t>
      </w:r>
      <w:r w:rsidRPr="008C003A">
        <w:rPr>
          <w:rFonts w:ascii="MS Mincho" w:eastAsia="MS Mincho" w:hAnsi="MS Mincho" w:cs="MS Mincho"/>
          <w:b/>
        </w:rPr>
        <w:t> </w:t>
      </w:r>
    </w:p>
    <w:p w14:paraId="37268D6B" w14:textId="49A87E8F" w:rsidR="008C003A" w:rsidRPr="003F1C97" w:rsidRDefault="003F1C97" w:rsidP="008C003A">
      <w:pPr>
        <w:pStyle w:val="NoSpacing"/>
        <w:numPr>
          <w:ilvl w:val="1"/>
          <w:numId w:val="8"/>
        </w:numPr>
        <w:rPr>
          <w:b/>
        </w:rPr>
      </w:pPr>
      <w:r>
        <w:t>sudo vim /etc/network/interfaces</w:t>
      </w:r>
    </w:p>
    <w:p w14:paraId="39F01027" w14:textId="4BF51379" w:rsidR="003F1C97" w:rsidRPr="003F1C97" w:rsidRDefault="003F1C97" w:rsidP="008C003A">
      <w:pPr>
        <w:pStyle w:val="NoSpacing"/>
        <w:numPr>
          <w:ilvl w:val="1"/>
          <w:numId w:val="8"/>
        </w:numPr>
        <w:rPr>
          <w:b/>
        </w:rPr>
      </w:pPr>
      <w:r>
        <w:t>I</w:t>
      </w:r>
    </w:p>
    <w:p w14:paraId="600C1E59" w14:textId="783E9421" w:rsidR="003F1C97" w:rsidRPr="003F1C97" w:rsidRDefault="003F1C97" w:rsidP="008C003A">
      <w:pPr>
        <w:pStyle w:val="NoSpacing"/>
        <w:numPr>
          <w:ilvl w:val="1"/>
          <w:numId w:val="8"/>
        </w:numPr>
        <w:rPr>
          <w:b/>
        </w:rPr>
      </w:pPr>
      <w:r>
        <w:t>Verander “iface eth0 inet dhcp” in</w:t>
      </w:r>
    </w:p>
    <w:p w14:paraId="3DC63726" w14:textId="19F03FFD" w:rsidR="003F1C97" w:rsidRPr="003F1C97" w:rsidRDefault="003F1C97" w:rsidP="003F1C97">
      <w:pPr>
        <w:pStyle w:val="NoSpacing"/>
        <w:numPr>
          <w:ilvl w:val="2"/>
          <w:numId w:val="8"/>
        </w:numPr>
        <w:rPr>
          <w:b/>
        </w:rPr>
      </w:pPr>
      <w:r>
        <w:t>iface eth0 inet static</w:t>
      </w:r>
    </w:p>
    <w:p w14:paraId="3BC5057E" w14:textId="69C376B1" w:rsidR="003F1C97" w:rsidRPr="003F1C97" w:rsidRDefault="003F1C97" w:rsidP="003F1C97">
      <w:pPr>
        <w:pStyle w:val="NoSpacing"/>
        <w:numPr>
          <w:ilvl w:val="2"/>
          <w:numId w:val="8"/>
        </w:numPr>
        <w:rPr>
          <w:b/>
        </w:rPr>
      </w:pPr>
      <w:r>
        <w:t xml:space="preserve">address </w:t>
      </w:r>
      <w:r>
        <w:tab/>
        <w:t>172.16.202.200</w:t>
      </w:r>
    </w:p>
    <w:p w14:paraId="10709070" w14:textId="393A776F" w:rsidR="003F1C97" w:rsidRPr="003F1C97" w:rsidRDefault="003F1C97" w:rsidP="003F1C97">
      <w:pPr>
        <w:pStyle w:val="NoSpacing"/>
        <w:numPr>
          <w:ilvl w:val="2"/>
          <w:numId w:val="8"/>
        </w:numPr>
        <w:rPr>
          <w:b/>
        </w:rPr>
      </w:pPr>
      <w:r>
        <w:t>netmask</w:t>
      </w:r>
      <w:r>
        <w:tab/>
        <w:t>255.255.255.0</w:t>
      </w:r>
    </w:p>
    <w:p w14:paraId="30D39DFC" w14:textId="15D053FB" w:rsidR="003F1C97" w:rsidRPr="003F1C97" w:rsidRDefault="003F1C97" w:rsidP="003F1C97">
      <w:pPr>
        <w:pStyle w:val="NoSpacing"/>
        <w:numPr>
          <w:ilvl w:val="2"/>
          <w:numId w:val="8"/>
        </w:numPr>
        <w:rPr>
          <w:rFonts w:ascii="Menlo" w:hAnsi="Menlo" w:cs="Menlo"/>
          <w:color w:val="333333"/>
          <w:sz w:val="21"/>
          <w:szCs w:val="21"/>
        </w:rPr>
      </w:pPr>
      <w:r>
        <w:t>gateway</w:t>
      </w:r>
      <w:r>
        <w:tab/>
        <w:t>172.16.202.2</w:t>
      </w:r>
      <w:r>
        <w:br/>
      </w:r>
    </w:p>
    <w:p w14:paraId="38EED24B" w14:textId="77777777" w:rsidR="008C003A" w:rsidRDefault="008C003A" w:rsidP="008C003A">
      <w:pPr>
        <w:pStyle w:val="NoSpacing"/>
        <w:numPr>
          <w:ilvl w:val="0"/>
          <w:numId w:val="8"/>
        </w:numPr>
        <w:rPr>
          <w:b/>
        </w:rPr>
      </w:pPr>
      <w:r w:rsidRPr="008C003A">
        <w:rPr>
          <w:b/>
        </w:rPr>
        <w:t>Zorg er voor dat je nog altijd naar elkaar kunt pingen en ook nog steeds kan surfen op het internet.</w:t>
      </w:r>
    </w:p>
    <w:p w14:paraId="2ED7AABA" w14:textId="3D065639" w:rsidR="008C003A" w:rsidRPr="008C003A" w:rsidRDefault="008C003A" w:rsidP="008C003A">
      <w:pPr>
        <w:pStyle w:val="NoSpacing"/>
        <w:numPr>
          <w:ilvl w:val="0"/>
          <w:numId w:val="8"/>
        </w:numPr>
        <w:rPr>
          <w:b/>
        </w:rPr>
      </w:pPr>
      <w:r w:rsidRPr="008C003A">
        <w:rPr>
          <w:b/>
        </w:rPr>
        <w:t xml:space="preserve">Voor het instellen van de DNS kan je nu gebruik maken van “dns­nameservers” in /etc/network/interfaces </w:t>
      </w:r>
      <w:r w:rsidRPr="008C003A">
        <w:rPr>
          <w:rFonts w:ascii="MS Mincho" w:eastAsia="MS Mincho" w:hAnsi="MS Mincho" w:cs="MS Mincho"/>
          <w:b/>
        </w:rPr>
        <w:t> </w:t>
      </w:r>
    </w:p>
    <w:p w14:paraId="22BD763E" w14:textId="762C8D9F" w:rsidR="008C003A" w:rsidRDefault="008C003A" w:rsidP="008C003A">
      <w:pPr>
        <w:pStyle w:val="NoSpacing"/>
        <w:numPr>
          <w:ilvl w:val="0"/>
          <w:numId w:val="8"/>
        </w:numPr>
        <w:rPr>
          <w:b/>
        </w:rPr>
      </w:pPr>
      <w:r w:rsidRPr="008C003A">
        <w:rPr>
          <w:b/>
        </w:rPr>
        <w:t>Geef zowel de Desktop als de Server een vast ip­adres in het 172.16.0.0/16 netwerk. Kan je nu nog surfen op het internet?</w:t>
      </w:r>
    </w:p>
    <w:p w14:paraId="1E5074A8" w14:textId="69F073D4" w:rsidR="000D17A4" w:rsidRPr="008C003A" w:rsidRDefault="00181709" w:rsidP="000D17A4">
      <w:pPr>
        <w:pStyle w:val="NoSpacing"/>
        <w:numPr>
          <w:ilvl w:val="1"/>
          <w:numId w:val="8"/>
        </w:numPr>
        <w:rPr>
          <w:b/>
        </w:rPr>
      </w:pPr>
      <w:r>
        <w:t>Nee</w:t>
      </w:r>
    </w:p>
    <w:p w14:paraId="596DE5BD" w14:textId="77777777" w:rsidR="008C003A" w:rsidRPr="00002E0C" w:rsidRDefault="008C003A" w:rsidP="008C003A">
      <w:pPr>
        <w:pStyle w:val="NoSpacing"/>
        <w:numPr>
          <w:ilvl w:val="0"/>
          <w:numId w:val="8"/>
        </w:numPr>
      </w:pPr>
      <w:r w:rsidRPr="008C003A">
        <w:rPr>
          <w:b/>
        </w:rPr>
        <w:t xml:space="preserve">Verander zowel op Server als Desktop de </w:t>
      </w:r>
      <w:proofErr w:type="gramStart"/>
      <w:r w:rsidRPr="008C003A">
        <w:rPr>
          <w:b/>
        </w:rPr>
        <w:t>instellingen ,zodanig</w:t>
      </w:r>
      <w:proofErr w:type="gramEnd"/>
      <w:r w:rsidRPr="008C003A">
        <w:rPr>
          <w:b/>
        </w:rPr>
        <w:t xml:space="preserve"> dat de ip­adressen opnieuw verkregen worden van de DHCP­server </w:t>
      </w:r>
      <w:r>
        <w:rPr>
          <w:rFonts w:ascii="MS Mincho" w:eastAsia="MS Mincho" w:hAnsi="MS Mincho" w:cs="MS Mincho"/>
        </w:rPr>
        <w:t> </w:t>
      </w:r>
    </w:p>
    <w:p w14:paraId="2CB09B9C" w14:textId="77777777" w:rsidR="00F73535" w:rsidRPr="003F1C97" w:rsidRDefault="00F73535" w:rsidP="00F73535">
      <w:pPr>
        <w:pStyle w:val="NoSpacing"/>
        <w:numPr>
          <w:ilvl w:val="1"/>
          <w:numId w:val="8"/>
        </w:numPr>
        <w:rPr>
          <w:b/>
        </w:rPr>
      </w:pPr>
      <w:r>
        <w:t>sudo vim /etc/network/interfaces</w:t>
      </w:r>
    </w:p>
    <w:p w14:paraId="0E4E6B8B" w14:textId="77777777" w:rsidR="00F73535" w:rsidRPr="003F1C97" w:rsidRDefault="00F73535" w:rsidP="00F73535">
      <w:pPr>
        <w:pStyle w:val="NoSpacing"/>
        <w:numPr>
          <w:ilvl w:val="1"/>
          <w:numId w:val="8"/>
        </w:numPr>
        <w:rPr>
          <w:b/>
        </w:rPr>
      </w:pPr>
      <w:r>
        <w:t>I</w:t>
      </w:r>
    </w:p>
    <w:p w14:paraId="71806BFD" w14:textId="48A6E129" w:rsidR="00F73535" w:rsidRPr="003F1C97" w:rsidRDefault="00F73535" w:rsidP="00F73535">
      <w:pPr>
        <w:pStyle w:val="NoSpacing"/>
        <w:numPr>
          <w:ilvl w:val="1"/>
          <w:numId w:val="8"/>
        </w:numPr>
        <w:rPr>
          <w:b/>
        </w:rPr>
      </w:pPr>
      <w:r>
        <w:t>Verander “iface eth0 inet static” in</w:t>
      </w:r>
    </w:p>
    <w:p w14:paraId="7E730C1B" w14:textId="73D78BA0" w:rsidR="008C003A" w:rsidRPr="00F73535" w:rsidRDefault="00F73535" w:rsidP="008C003A">
      <w:pPr>
        <w:pStyle w:val="NoSpacing"/>
        <w:numPr>
          <w:ilvl w:val="2"/>
          <w:numId w:val="8"/>
        </w:numPr>
        <w:rPr>
          <w:b/>
        </w:rPr>
      </w:pPr>
      <w:r>
        <w:t>iface eth0 inet dhcp</w:t>
      </w:r>
    </w:p>
    <w:p w14:paraId="636AA0AF" w14:textId="0BC82768" w:rsidR="00F73535" w:rsidRDefault="00F73535" w:rsidP="00B94260">
      <w:pPr>
        <w:pStyle w:val="NoSpacing"/>
        <w:numPr>
          <w:ilvl w:val="2"/>
          <w:numId w:val="8"/>
        </w:numPr>
      </w:pPr>
      <w:r>
        <w:t>Wis de 3 lijnen onder deze regel</w:t>
      </w:r>
    </w:p>
    <w:p w14:paraId="189C6F2A" w14:textId="17464879" w:rsidR="00B94260" w:rsidRDefault="00B94260" w:rsidP="00B94260">
      <w:pPr>
        <w:pStyle w:val="Heading2"/>
      </w:pPr>
      <w:r>
        <w:br w:type="column"/>
      </w:r>
      <w:r>
        <w:lastRenderedPageBreak/>
        <w:t>Week 05:</w:t>
      </w:r>
    </w:p>
    <w:p w14:paraId="415C917D" w14:textId="77777777" w:rsidR="00B94260" w:rsidRDefault="00B94260" w:rsidP="00B94260"/>
    <w:p w14:paraId="4CADAADE" w14:textId="37BB0CF5" w:rsidR="00BA1DF7" w:rsidRDefault="00BA1DF7" w:rsidP="00BA1DF7">
      <w:pPr>
        <w:pStyle w:val="ListParagraph"/>
        <w:numPr>
          <w:ilvl w:val="0"/>
          <w:numId w:val="21"/>
        </w:numPr>
        <w:rPr>
          <w:b/>
        </w:rPr>
      </w:pPr>
      <w:r w:rsidRPr="00BA1DF7">
        <w:rPr>
          <w:b/>
        </w:rPr>
        <w:t xml:space="preserve">Open de man </w:t>
      </w:r>
      <w:proofErr w:type="gramStart"/>
      <w:r w:rsidRPr="00BA1DF7">
        <w:rPr>
          <w:b/>
        </w:rPr>
        <w:t>pages</w:t>
      </w:r>
      <w:proofErr w:type="gramEnd"/>
      <w:r w:rsidRPr="00BA1DF7">
        <w:rPr>
          <w:b/>
        </w:rPr>
        <w:t xml:space="preserve"> van ‘bash’ en pauzeer dit </w:t>
      </w:r>
      <w:r>
        <w:rPr>
          <w:b/>
        </w:rPr>
        <w:t>proces</w:t>
      </w:r>
    </w:p>
    <w:p w14:paraId="1DECE74D" w14:textId="6F7388DA" w:rsidR="00BA1DF7" w:rsidRPr="00BA1DF7" w:rsidRDefault="00BA1DF7" w:rsidP="00BA1DF7">
      <w:pPr>
        <w:pStyle w:val="ListParagraph"/>
        <w:numPr>
          <w:ilvl w:val="1"/>
          <w:numId w:val="21"/>
        </w:numPr>
        <w:rPr>
          <w:b/>
        </w:rPr>
      </w:pPr>
      <w:r>
        <w:t>man bash</w:t>
      </w:r>
    </w:p>
    <w:p w14:paraId="1C226B1A" w14:textId="26418EC6" w:rsidR="00BA1DF7" w:rsidRPr="00BA1DF7" w:rsidRDefault="00BA1DF7" w:rsidP="00BA1DF7">
      <w:pPr>
        <w:pStyle w:val="ListParagraph"/>
        <w:numPr>
          <w:ilvl w:val="1"/>
          <w:numId w:val="21"/>
        </w:numPr>
        <w:rPr>
          <w:b/>
        </w:rPr>
      </w:pPr>
      <w:r>
        <w:t>control-z</w:t>
      </w:r>
      <w:r>
        <w:br/>
      </w:r>
    </w:p>
    <w:p w14:paraId="2248DC6F" w14:textId="3F286F7F" w:rsidR="008453E6" w:rsidRDefault="00BA1DF7" w:rsidP="008453E6">
      <w:pPr>
        <w:pStyle w:val="ListParagraph"/>
        <w:numPr>
          <w:ilvl w:val="0"/>
          <w:numId w:val="21"/>
        </w:numPr>
        <w:rPr>
          <w:b/>
        </w:rPr>
      </w:pPr>
      <w:r w:rsidRPr="00BA1DF7">
        <w:rPr>
          <w:b/>
        </w:rPr>
        <w:t>Run xclock op de achtergrond</w:t>
      </w:r>
    </w:p>
    <w:p w14:paraId="0D4A204D" w14:textId="3928EFB0" w:rsidR="008453E6" w:rsidRPr="008453E6" w:rsidRDefault="008453E6" w:rsidP="008453E6">
      <w:pPr>
        <w:pStyle w:val="ListParagraph"/>
        <w:numPr>
          <w:ilvl w:val="1"/>
          <w:numId w:val="21"/>
        </w:numPr>
        <w:rPr>
          <w:b/>
        </w:rPr>
      </w:pPr>
      <w:r>
        <w:t>xclock &amp;</w:t>
      </w:r>
      <w:r>
        <w:br/>
      </w:r>
    </w:p>
    <w:p w14:paraId="166CF359" w14:textId="3523A3B7" w:rsidR="00BA1DF7" w:rsidRDefault="00BA1DF7" w:rsidP="00BA1DF7">
      <w:pPr>
        <w:pStyle w:val="ListParagraph"/>
        <w:numPr>
          <w:ilvl w:val="0"/>
          <w:numId w:val="21"/>
        </w:numPr>
        <w:rPr>
          <w:b/>
        </w:rPr>
      </w:pPr>
      <w:r w:rsidRPr="00BA1DF7">
        <w:rPr>
          <w:b/>
        </w:rPr>
        <w:t>Toon een lijst van alle gepauzeerde en achtergrondprocessen</w:t>
      </w:r>
    </w:p>
    <w:p w14:paraId="334C815E" w14:textId="7270D25A" w:rsidR="008453E6" w:rsidRPr="00BA1DF7" w:rsidRDefault="008453E6" w:rsidP="008453E6">
      <w:pPr>
        <w:pStyle w:val="ListParagraph"/>
        <w:numPr>
          <w:ilvl w:val="1"/>
          <w:numId w:val="21"/>
        </w:numPr>
        <w:rPr>
          <w:b/>
        </w:rPr>
      </w:pPr>
      <w:r>
        <w:t>jobs</w:t>
      </w:r>
      <w:r>
        <w:rPr>
          <w:b/>
        </w:rPr>
        <w:br/>
      </w:r>
    </w:p>
    <w:p w14:paraId="6CC06842" w14:textId="31600AB8" w:rsidR="00BA1DF7" w:rsidRDefault="00BA1DF7" w:rsidP="00BA1DF7">
      <w:pPr>
        <w:pStyle w:val="ListParagraph"/>
        <w:numPr>
          <w:ilvl w:val="0"/>
          <w:numId w:val="21"/>
        </w:numPr>
        <w:rPr>
          <w:b/>
        </w:rPr>
      </w:pPr>
      <w:r w:rsidRPr="00BA1DF7">
        <w:rPr>
          <w:b/>
        </w:rPr>
        <w:t>Breng de man pages terug naar de voorgrond en sluit de man pages normaal af</w:t>
      </w:r>
    </w:p>
    <w:p w14:paraId="4C880EAF" w14:textId="6A6AAC85" w:rsidR="008453E6" w:rsidRPr="008453E6" w:rsidRDefault="008453E6" w:rsidP="008453E6">
      <w:pPr>
        <w:pStyle w:val="ListParagraph"/>
        <w:numPr>
          <w:ilvl w:val="1"/>
          <w:numId w:val="21"/>
        </w:numPr>
      </w:pPr>
      <w:r>
        <w:t>f</w:t>
      </w:r>
      <w:r w:rsidRPr="008453E6">
        <w:t>g 1</w:t>
      </w:r>
      <w:r w:rsidRPr="008453E6">
        <w:br/>
      </w:r>
    </w:p>
    <w:p w14:paraId="2C6C9E65" w14:textId="19696294" w:rsidR="00BA1DF7" w:rsidRPr="008453E6" w:rsidRDefault="00BA1DF7" w:rsidP="00BA1DF7">
      <w:pPr>
        <w:pStyle w:val="ListParagraph"/>
        <w:numPr>
          <w:ilvl w:val="0"/>
          <w:numId w:val="21"/>
        </w:numPr>
        <w:rPr>
          <w:b/>
        </w:rPr>
      </w:pPr>
      <w:r w:rsidRPr="00BA1DF7">
        <w:rPr>
          <w:b/>
        </w:rPr>
        <w:t xml:space="preserve">Breng xclock naar de voorgrond en sluit af via een toetsencombinatie </w:t>
      </w:r>
    </w:p>
    <w:p w14:paraId="7AF78FB2" w14:textId="645F6587" w:rsidR="008453E6" w:rsidRPr="008453E6" w:rsidRDefault="008453E6" w:rsidP="008453E6">
      <w:pPr>
        <w:pStyle w:val="ListParagraph"/>
        <w:numPr>
          <w:ilvl w:val="1"/>
          <w:numId w:val="21"/>
        </w:numPr>
        <w:rPr>
          <w:b/>
        </w:rPr>
      </w:pPr>
      <w:r>
        <w:t>fg 2</w:t>
      </w:r>
    </w:p>
    <w:p w14:paraId="30631668" w14:textId="779C5585" w:rsidR="008453E6" w:rsidRPr="00BA1DF7" w:rsidRDefault="008453E6" w:rsidP="008453E6">
      <w:pPr>
        <w:pStyle w:val="ListParagraph"/>
        <w:numPr>
          <w:ilvl w:val="1"/>
          <w:numId w:val="21"/>
        </w:numPr>
        <w:rPr>
          <w:b/>
        </w:rPr>
      </w:pPr>
      <w:r>
        <w:t>control-c</w:t>
      </w:r>
      <w:r>
        <w:br/>
      </w:r>
    </w:p>
    <w:p w14:paraId="5E054A41" w14:textId="247B48C1" w:rsidR="00BA1DF7" w:rsidRDefault="00BA1DF7" w:rsidP="00BA1DF7">
      <w:pPr>
        <w:pStyle w:val="ListParagraph"/>
        <w:numPr>
          <w:ilvl w:val="0"/>
          <w:numId w:val="21"/>
        </w:numPr>
        <w:rPr>
          <w:b/>
        </w:rPr>
      </w:pPr>
      <w:r w:rsidRPr="00BA1DF7">
        <w:rPr>
          <w:b/>
        </w:rPr>
        <w:t>Run xclock opnieuw, maar nu op de voorgrond. Probeer om het proces te pauzeren en kijk wat er gebeurt. Zorg dat het proces verder gaat op de achtergron</w:t>
      </w:r>
      <w:r w:rsidR="008453E6">
        <w:rPr>
          <w:b/>
        </w:rPr>
        <w:t>d</w:t>
      </w:r>
    </w:p>
    <w:p w14:paraId="3C88A3C7" w14:textId="77777777" w:rsidR="008453E6" w:rsidRPr="008453E6" w:rsidRDefault="008453E6" w:rsidP="008453E6">
      <w:pPr>
        <w:pStyle w:val="ListParagraph"/>
        <w:numPr>
          <w:ilvl w:val="1"/>
          <w:numId w:val="21"/>
        </w:numPr>
        <w:rPr>
          <w:b/>
        </w:rPr>
      </w:pPr>
      <w:r>
        <w:t>exec xclock</w:t>
      </w:r>
    </w:p>
    <w:p w14:paraId="52970E16" w14:textId="77777777" w:rsidR="008453E6" w:rsidRPr="008453E6" w:rsidRDefault="008453E6" w:rsidP="008453E6">
      <w:pPr>
        <w:pStyle w:val="ListParagraph"/>
        <w:numPr>
          <w:ilvl w:val="1"/>
          <w:numId w:val="21"/>
        </w:numPr>
        <w:rPr>
          <w:b/>
        </w:rPr>
      </w:pPr>
      <w:r>
        <w:t>control-z</w:t>
      </w:r>
    </w:p>
    <w:p w14:paraId="3D0FDC18" w14:textId="16D606F8" w:rsidR="008453E6" w:rsidRPr="00BA1DF7" w:rsidRDefault="008453E6" w:rsidP="008453E6">
      <w:pPr>
        <w:pStyle w:val="ListParagraph"/>
        <w:numPr>
          <w:ilvl w:val="1"/>
          <w:numId w:val="21"/>
        </w:numPr>
        <w:rPr>
          <w:b/>
        </w:rPr>
      </w:pPr>
      <w:r>
        <w:t>bg 2</w:t>
      </w:r>
      <w:r>
        <w:rPr>
          <w:b/>
        </w:rPr>
        <w:br/>
      </w:r>
    </w:p>
    <w:p w14:paraId="4EC8A33A" w14:textId="5352BDD4" w:rsidR="00BA1DF7" w:rsidRDefault="00BA1DF7" w:rsidP="008453E6">
      <w:pPr>
        <w:pStyle w:val="ListParagraph"/>
        <w:numPr>
          <w:ilvl w:val="0"/>
          <w:numId w:val="21"/>
        </w:numPr>
        <w:rPr>
          <w:b/>
        </w:rPr>
      </w:pPr>
      <w:r w:rsidRPr="00BA1DF7">
        <w:rPr>
          <w:b/>
        </w:rPr>
        <w:t>Toon een overzicht van alle processen op het systeem met het meest acti</w:t>
      </w:r>
      <w:r w:rsidR="008453E6">
        <w:rPr>
          <w:b/>
        </w:rPr>
        <w:t>eve proces bovenaan in de lijst</w:t>
      </w:r>
    </w:p>
    <w:p w14:paraId="5B7E35AE" w14:textId="5817404A" w:rsidR="008453E6" w:rsidRPr="008453E6" w:rsidRDefault="008453E6" w:rsidP="008453E6">
      <w:pPr>
        <w:pStyle w:val="ListParagraph"/>
        <w:numPr>
          <w:ilvl w:val="1"/>
          <w:numId w:val="21"/>
        </w:numPr>
        <w:rPr>
          <w:b/>
        </w:rPr>
      </w:pPr>
      <w:r>
        <w:t>top</w:t>
      </w:r>
    </w:p>
    <w:p w14:paraId="638DD5DF" w14:textId="31532E40" w:rsidR="008453E6" w:rsidRPr="008453E6" w:rsidRDefault="008453E6" w:rsidP="008453E6">
      <w:pPr>
        <w:pStyle w:val="ListParagraph"/>
        <w:numPr>
          <w:ilvl w:val="1"/>
          <w:numId w:val="21"/>
        </w:numPr>
        <w:rPr>
          <w:b/>
        </w:rPr>
      </w:pPr>
      <w:r>
        <w:t>P</w:t>
      </w:r>
    </w:p>
    <w:p w14:paraId="31D88BF6" w14:textId="77777777" w:rsidR="008453E6" w:rsidRPr="008453E6" w:rsidRDefault="008453E6" w:rsidP="008453E6">
      <w:pPr>
        <w:rPr>
          <w:b/>
        </w:rPr>
      </w:pPr>
    </w:p>
    <w:p w14:paraId="3C274D15" w14:textId="77777777" w:rsidR="00BA1DF7" w:rsidRPr="008453E6" w:rsidRDefault="00BA1DF7" w:rsidP="00BA1DF7">
      <w:pPr>
        <w:pStyle w:val="ListParagraph"/>
        <w:numPr>
          <w:ilvl w:val="0"/>
          <w:numId w:val="21"/>
        </w:numPr>
        <w:rPr>
          <w:b/>
        </w:rPr>
      </w:pPr>
      <w:r w:rsidRPr="00BA1DF7">
        <w:rPr>
          <w:b/>
        </w:rPr>
        <w:t xml:space="preserve">Beperk de lijst zodat enkel jouw processen worden getoond </w:t>
      </w:r>
      <w:r w:rsidRPr="00BA1DF7">
        <w:rPr>
          <w:rFonts w:ascii="MS Mincho" w:eastAsia="MS Mincho" w:hAnsi="MS Mincho" w:cs="MS Mincho"/>
          <w:b/>
        </w:rPr>
        <w:t> </w:t>
      </w:r>
    </w:p>
    <w:p w14:paraId="5A3FC94B" w14:textId="77777777" w:rsidR="008453E6" w:rsidRPr="008453E6" w:rsidRDefault="008453E6" w:rsidP="008453E6">
      <w:pPr>
        <w:pStyle w:val="ListParagraph"/>
        <w:numPr>
          <w:ilvl w:val="1"/>
          <w:numId w:val="21"/>
        </w:numPr>
        <w:rPr>
          <w:b/>
        </w:rPr>
      </w:pPr>
      <w:r>
        <w:t>U</w:t>
      </w:r>
    </w:p>
    <w:p w14:paraId="5F2210E9" w14:textId="75577440" w:rsidR="008453E6" w:rsidRPr="00BA1DF7" w:rsidRDefault="008453E6" w:rsidP="008453E6">
      <w:pPr>
        <w:pStyle w:val="ListParagraph"/>
        <w:numPr>
          <w:ilvl w:val="1"/>
          <w:numId w:val="21"/>
        </w:numPr>
        <w:rPr>
          <w:b/>
        </w:rPr>
      </w:pPr>
      <w:r>
        <w:t>student</w:t>
      </w:r>
      <w:r>
        <w:rPr>
          <w:b/>
        </w:rPr>
        <w:br/>
      </w:r>
    </w:p>
    <w:p w14:paraId="4AC4E68F" w14:textId="2E7A3E94" w:rsidR="00BA1DF7" w:rsidRDefault="00BA1DF7" w:rsidP="00BA1DF7">
      <w:pPr>
        <w:pStyle w:val="ListParagraph"/>
        <w:numPr>
          <w:ilvl w:val="0"/>
          <w:numId w:val="21"/>
        </w:numPr>
        <w:rPr>
          <w:b/>
        </w:rPr>
      </w:pPr>
      <w:r w:rsidRPr="00BA1DF7">
        <w:rPr>
          <w:b/>
        </w:rPr>
        <w:t>Stop één van jouw actieve processen (zie dat het geen belangrijk proces is).</w:t>
      </w:r>
    </w:p>
    <w:p w14:paraId="22BF7C13" w14:textId="5B1E3085" w:rsidR="003324A2" w:rsidRPr="00BA1DF7" w:rsidRDefault="003324A2" w:rsidP="003324A2">
      <w:pPr>
        <w:pStyle w:val="ListParagraph"/>
        <w:numPr>
          <w:ilvl w:val="1"/>
          <w:numId w:val="21"/>
        </w:numPr>
        <w:rPr>
          <w:b/>
        </w:rPr>
      </w:pPr>
      <w:r>
        <w:t>kill 2332</w:t>
      </w:r>
      <w:r>
        <w:rPr>
          <w:b/>
        </w:rPr>
        <w:br/>
      </w:r>
    </w:p>
    <w:p w14:paraId="78871FEC" w14:textId="77777777" w:rsidR="003324A2" w:rsidRPr="003324A2" w:rsidRDefault="00BA1DF7" w:rsidP="00BA1DF7">
      <w:pPr>
        <w:pStyle w:val="ListParagraph"/>
        <w:numPr>
          <w:ilvl w:val="0"/>
          <w:numId w:val="21"/>
        </w:numPr>
        <w:rPr>
          <w:rFonts w:ascii="Calibri" w:hAnsi="Calibri" w:cs="Times"/>
          <w:b/>
        </w:rPr>
      </w:pPr>
      <w:r w:rsidRPr="003324A2">
        <w:rPr>
          <w:rFonts w:ascii="Calibri" w:hAnsi="Calibri"/>
          <w:b/>
        </w:rPr>
        <w:t>Maak een scriptje ‘forever.sh’ aan en</w:t>
      </w:r>
      <w:r w:rsidR="003324A2">
        <w:rPr>
          <w:rFonts w:ascii="Calibri" w:hAnsi="Calibri"/>
          <w:b/>
        </w:rPr>
        <w:t xml:space="preserve"> sla dit op in je homedirectory</w:t>
      </w:r>
    </w:p>
    <w:p w14:paraId="7ECDE42C" w14:textId="72E0A548" w:rsidR="00BA1DF7" w:rsidRPr="003324A2" w:rsidRDefault="00BA1DF7" w:rsidP="003324A2">
      <w:pPr>
        <w:pStyle w:val="ListParagraph"/>
        <w:numPr>
          <w:ilvl w:val="1"/>
          <w:numId w:val="21"/>
        </w:numPr>
        <w:rPr>
          <w:rFonts w:ascii="Calibri" w:hAnsi="Calibri" w:cs="Times"/>
          <w:b/>
        </w:rPr>
      </w:pPr>
      <w:proofErr w:type="gramStart"/>
      <w:r w:rsidRPr="003324A2">
        <w:rPr>
          <w:rFonts w:ascii="Calibri" w:hAnsi="Calibri" w:cs="Courier New"/>
          <w:b/>
        </w:rPr>
        <w:t>#!/</w:t>
      </w:r>
      <w:proofErr w:type="gramEnd"/>
      <w:r w:rsidRPr="003324A2">
        <w:rPr>
          <w:rFonts w:ascii="Calibri" w:hAnsi="Calibri" w:cs="Courier New"/>
          <w:b/>
        </w:rPr>
        <w:t xml:space="preserve">bin/bash </w:t>
      </w:r>
    </w:p>
    <w:p w14:paraId="3BB75F3A" w14:textId="77777777" w:rsidR="00BA1DF7" w:rsidRPr="003324A2" w:rsidRDefault="00BA1DF7" w:rsidP="003324A2">
      <w:pPr>
        <w:pStyle w:val="ListParagraph"/>
        <w:numPr>
          <w:ilvl w:val="1"/>
          <w:numId w:val="21"/>
        </w:numPr>
        <w:rPr>
          <w:rFonts w:ascii="Calibri" w:hAnsi="Calibri" w:cs="Times"/>
          <w:b/>
        </w:rPr>
      </w:pPr>
      <w:r w:rsidRPr="003324A2">
        <w:rPr>
          <w:rFonts w:ascii="Calibri" w:hAnsi="Calibri" w:cs="Courier New"/>
          <w:b/>
        </w:rPr>
        <w:t xml:space="preserve">while [ </w:t>
      </w:r>
      <w:proofErr w:type="gramStart"/>
      <w:r w:rsidRPr="003324A2">
        <w:rPr>
          <w:rFonts w:ascii="Calibri" w:hAnsi="Calibri" w:cs="Courier New"/>
          <w:b/>
        </w:rPr>
        <w:t>1 ]</w:t>
      </w:r>
      <w:proofErr w:type="gramEnd"/>
      <w:r w:rsidRPr="003324A2">
        <w:rPr>
          <w:rFonts w:ascii="Calibri" w:hAnsi="Calibri" w:cs="Courier New"/>
          <w:b/>
        </w:rPr>
        <w:t>; do</w:t>
      </w:r>
      <w:r w:rsidRPr="003324A2">
        <w:rPr>
          <w:rFonts w:ascii="MS Mincho" w:eastAsia="MS Mincho" w:hAnsi="MS Mincho" w:cs="MS Mincho"/>
          <w:b/>
        </w:rPr>
        <w:t> </w:t>
      </w:r>
      <w:r w:rsidRPr="003324A2">
        <w:rPr>
          <w:rFonts w:ascii="Calibri" w:hAnsi="Calibri" w:cs="Courier New"/>
          <w:b/>
        </w:rPr>
        <w:t xml:space="preserve">echo hello ... &gt; /dev/null; </w:t>
      </w:r>
    </w:p>
    <w:p w14:paraId="04CCF5A3" w14:textId="58E33045" w:rsidR="00BA1DF7" w:rsidRPr="003324A2" w:rsidRDefault="003324A2" w:rsidP="003324A2">
      <w:pPr>
        <w:pStyle w:val="ListParagraph"/>
        <w:numPr>
          <w:ilvl w:val="1"/>
          <w:numId w:val="21"/>
        </w:numPr>
        <w:rPr>
          <w:rFonts w:ascii="Calibri" w:hAnsi="Calibri" w:cs="Times"/>
          <w:b/>
        </w:rPr>
      </w:pPr>
      <w:r>
        <w:rPr>
          <w:rFonts w:ascii="Calibri" w:hAnsi="Calibri" w:cs="Courier New"/>
          <w:b/>
        </w:rPr>
        <w:t>done</w:t>
      </w:r>
      <w:r>
        <w:rPr>
          <w:rFonts w:ascii="Calibri" w:hAnsi="Calibri" w:cs="Courier New"/>
          <w:b/>
        </w:rPr>
        <w:br/>
      </w:r>
    </w:p>
    <w:p w14:paraId="7AE405B9" w14:textId="2FA7DE7C" w:rsidR="003324A2" w:rsidRPr="003324A2" w:rsidRDefault="003324A2" w:rsidP="003324A2">
      <w:pPr>
        <w:pStyle w:val="ListParagraph"/>
        <w:numPr>
          <w:ilvl w:val="1"/>
          <w:numId w:val="21"/>
        </w:numPr>
        <w:rPr>
          <w:rFonts w:ascii="Calibri" w:hAnsi="Calibri" w:cs="Times"/>
          <w:b/>
        </w:rPr>
      </w:pPr>
      <w:r>
        <w:rPr>
          <w:rFonts w:ascii="Calibri" w:hAnsi="Calibri" w:cs="Times"/>
        </w:rPr>
        <w:t>cd</w:t>
      </w:r>
    </w:p>
    <w:p w14:paraId="30906CBA" w14:textId="560EF664" w:rsidR="003324A2" w:rsidRPr="0081698E" w:rsidRDefault="003324A2" w:rsidP="003324A2">
      <w:pPr>
        <w:pStyle w:val="ListParagraph"/>
        <w:numPr>
          <w:ilvl w:val="1"/>
          <w:numId w:val="21"/>
        </w:numPr>
        <w:rPr>
          <w:rFonts w:ascii="Calibri" w:hAnsi="Calibri" w:cs="Times"/>
          <w:b/>
        </w:rPr>
      </w:pPr>
      <w:r>
        <w:rPr>
          <w:rFonts w:ascii="Calibri" w:hAnsi="Calibri" w:cs="Times"/>
        </w:rPr>
        <w:t>vim forever.sh</w:t>
      </w:r>
    </w:p>
    <w:p w14:paraId="0002803F" w14:textId="7AFEB30C" w:rsidR="0081698E" w:rsidRPr="003324A2" w:rsidRDefault="0081698E" w:rsidP="003324A2">
      <w:pPr>
        <w:pStyle w:val="ListParagraph"/>
        <w:numPr>
          <w:ilvl w:val="1"/>
          <w:numId w:val="21"/>
        </w:numPr>
        <w:rPr>
          <w:rFonts w:ascii="Calibri" w:hAnsi="Calibri" w:cs="Times"/>
          <w:b/>
        </w:rPr>
      </w:pPr>
      <w:r>
        <w:rPr>
          <w:rFonts w:ascii="Calibri" w:hAnsi="Calibri" w:cs="Times"/>
        </w:rPr>
        <w:t>I</w:t>
      </w:r>
    </w:p>
    <w:p w14:paraId="170F2EC6" w14:textId="575EA03C" w:rsidR="003324A2" w:rsidRPr="003324A2" w:rsidRDefault="0081698E" w:rsidP="003324A2">
      <w:pPr>
        <w:pStyle w:val="ListParagraph"/>
        <w:numPr>
          <w:ilvl w:val="1"/>
          <w:numId w:val="21"/>
        </w:numPr>
        <w:rPr>
          <w:rFonts w:ascii="Calibri" w:hAnsi="Calibri" w:cs="Times"/>
          <w:b/>
        </w:rPr>
      </w:pPr>
      <w:r>
        <w:rPr>
          <w:rFonts w:ascii="Calibri" w:hAnsi="Calibri" w:cs="Times"/>
        </w:rPr>
        <w:t>:wq</w:t>
      </w:r>
      <w:r>
        <w:rPr>
          <w:rFonts w:ascii="Calibri" w:hAnsi="Calibri" w:cs="Times"/>
        </w:rPr>
        <w:br/>
      </w:r>
    </w:p>
    <w:p w14:paraId="45F81F38" w14:textId="527BC821" w:rsidR="00BA1DF7" w:rsidRPr="0081698E" w:rsidRDefault="00BA1DF7" w:rsidP="00BA1DF7">
      <w:pPr>
        <w:pStyle w:val="ListParagraph"/>
        <w:numPr>
          <w:ilvl w:val="0"/>
          <w:numId w:val="21"/>
        </w:numPr>
        <w:rPr>
          <w:rFonts w:ascii="Calibri" w:hAnsi="Calibri" w:cs="Times"/>
          <w:b/>
        </w:rPr>
      </w:pPr>
      <w:r w:rsidRPr="003324A2">
        <w:rPr>
          <w:rFonts w:ascii="Calibri" w:hAnsi="Calibri"/>
          <w:b/>
        </w:rPr>
        <w:t>Maak het bestand uitvoerbaar en</w:t>
      </w:r>
      <w:r w:rsidR="003324A2">
        <w:rPr>
          <w:rFonts w:ascii="Calibri" w:hAnsi="Calibri"/>
          <w:b/>
        </w:rPr>
        <w:t xml:space="preserve"> voer het uit in de background.</w:t>
      </w:r>
    </w:p>
    <w:p w14:paraId="1827BC1D" w14:textId="512F2182" w:rsidR="0081698E" w:rsidRPr="0081698E" w:rsidRDefault="0081698E" w:rsidP="0081698E">
      <w:pPr>
        <w:pStyle w:val="ListParagraph"/>
        <w:numPr>
          <w:ilvl w:val="1"/>
          <w:numId w:val="21"/>
        </w:numPr>
        <w:rPr>
          <w:rFonts w:ascii="Calibri" w:hAnsi="Calibri" w:cs="Times"/>
        </w:rPr>
      </w:pPr>
      <w:r>
        <w:rPr>
          <w:rFonts w:ascii="Calibri" w:hAnsi="Calibri" w:cs="Times"/>
        </w:rPr>
        <w:t>c</w:t>
      </w:r>
      <w:r w:rsidRPr="0081698E">
        <w:rPr>
          <w:rFonts w:ascii="Calibri" w:hAnsi="Calibri" w:cs="Times"/>
        </w:rPr>
        <w:t>hmod</w:t>
      </w:r>
      <w:r>
        <w:rPr>
          <w:rFonts w:ascii="Calibri" w:hAnsi="Calibri" w:cs="Times"/>
        </w:rPr>
        <w:t xml:space="preserve"> u+x forever.sh</w:t>
      </w:r>
    </w:p>
    <w:p w14:paraId="6436038C" w14:textId="73EA566D" w:rsidR="0081698E" w:rsidRPr="003324A2" w:rsidRDefault="0081698E" w:rsidP="0081698E">
      <w:pPr>
        <w:pStyle w:val="ListParagraph"/>
        <w:numPr>
          <w:ilvl w:val="1"/>
          <w:numId w:val="21"/>
        </w:numPr>
        <w:rPr>
          <w:rFonts w:ascii="Calibri" w:hAnsi="Calibri" w:cs="Times"/>
          <w:b/>
        </w:rPr>
      </w:pPr>
      <w:r>
        <w:rPr>
          <w:rFonts w:ascii="Calibri" w:hAnsi="Calibri"/>
        </w:rPr>
        <w:t>./forever.sh &amp;</w:t>
      </w:r>
      <w:r>
        <w:rPr>
          <w:rFonts w:ascii="Calibri" w:hAnsi="Calibri"/>
        </w:rPr>
        <w:br/>
      </w:r>
    </w:p>
    <w:p w14:paraId="5AD2793D" w14:textId="2C100E6D" w:rsidR="00BA1DF7" w:rsidRPr="004854F4" w:rsidRDefault="004854F4" w:rsidP="004854F4">
      <w:pPr>
        <w:ind w:left="360"/>
        <w:rPr>
          <w:rFonts w:ascii="Calibri" w:hAnsi="Calibri"/>
          <w:b/>
        </w:rPr>
      </w:pPr>
      <w:r>
        <w:rPr>
          <w:rFonts w:ascii="Symbol" w:hAnsi="Symbol"/>
          <w:highlight w:val="lightGray"/>
        </w:rPr>
        <w:br w:type="column"/>
      </w:r>
      <w:r w:rsidR="00BA1DF7" w:rsidRPr="004854F4">
        <w:rPr>
          <w:rFonts w:ascii="Calibri" w:hAnsi="Calibri"/>
          <w:b/>
        </w:rPr>
        <w:lastRenderedPageBreak/>
        <w:t xml:space="preserve">Check </w:t>
      </w:r>
      <w:r w:rsidR="00522177">
        <w:rPr>
          <w:rFonts w:ascii="Calibri" w:hAnsi="Calibri"/>
          <w:b/>
        </w:rPr>
        <w:t xml:space="preserve">het </w:t>
      </w:r>
      <w:r w:rsidR="00BA1DF7" w:rsidRPr="004854F4">
        <w:rPr>
          <w:rFonts w:ascii="Calibri" w:hAnsi="Calibri"/>
          <w:b/>
        </w:rPr>
        <w:t>prioriteitslevel van het script</w:t>
      </w:r>
    </w:p>
    <w:p w14:paraId="3E2C30DE" w14:textId="77777777" w:rsidR="004854F4" w:rsidRPr="004854F4" w:rsidRDefault="0081698E" w:rsidP="004854F4">
      <w:pPr>
        <w:pStyle w:val="ListParagraph"/>
        <w:numPr>
          <w:ilvl w:val="1"/>
          <w:numId w:val="21"/>
        </w:numPr>
        <w:rPr>
          <w:rFonts w:ascii="Calibri" w:hAnsi="Calibri"/>
          <w:b/>
        </w:rPr>
      </w:pPr>
      <w:r w:rsidRPr="004854F4">
        <w:rPr>
          <w:rFonts w:ascii="Calibri" w:hAnsi="Calibri"/>
        </w:rPr>
        <w:t>top</w:t>
      </w:r>
    </w:p>
    <w:p w14:paraId="467BDC7E" w14:textId="77777777" w:rsidR="004854F4" w:rsidRDefault="004854F4" w:rsidP="004854F4">
      <w:pPr>
        <w:rPr>
          <w:rFonts w:ascii="Calibri" w:hAnsi="Calibri"/>
          <w:b/>
        </w:rPr>
      </w:pPr>
    </w:p>
    <w:p w14:paraId="10873F16" w14:textId="3E2A277E" w:rsidR="004854F4" w:rsidRDefault="004854F4" w:rsidP="004854F4">
      <w:pPr>
        <w:jc w:val="center"/>
        <w:rPr>
          <w:rFonts w:ascii="Calibri" w:hAnsi="Calibri"/>
          <w:b/>
        </w:rPr>
      </w:pPr>
      <w:r>
        <w:rPr>
          <w:rFonts w:ascii="Calibri" w:hAnsi="Calibri"/>
          <w:b/>
          <w:noProof/>
        </w:rPr>
        <w:drawing>
          <wp:inline distT="0" distB="0" distL="0" distR="0" wp14:anchorId="25172049" wp14:editId="03EE13D0">
            <wp:extent cx="4958443" cy="633002"/>
            <wp:effectExtent l="0" t="0" r="0" b="2540"/>
            <wp:docPr id="2" name="Picture 2"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106" cy="673172"/>
                    </a:xfrm>
                    <a:prstGeom prst="rect">
                      <a:avLst/>
                    </a:prstGeom>
                    <a:noFill/>
                    <a:ln>
                      <a:noFill/>
                    </a:ln>
                  </pic:spPr>
                </pic:pic>
              </a:graphicData>
            </a:graphic>
          </wp:inline>
        </w:drawing>
      </w:r>
    </w:p>
    <w:p w14:paraId="6FEC570A" w14:textId="58D41776" w:rsidR="006E5A28" w:rsidRPr="00CD2E5C" w:rsidRDefault="006E5A28" w:rsidP="004854F4">
      <w:pPr>
        <w:jc w:val="center"/>
        <w:rPr>
          <w:rFonts w:ascii="Calibri" w:hAnsi="Calibri"/>
        </w:rPr>
      </w:pPr>
      <w:r w:rsidRPr="00CD2E5C">
        <w:rPr>
          <w:rFonts w:ascii="Calibri" w:hAnsi="Calibri"/>
        </w:rPr>
        <w:t>PR = 20</w:t>
      </w:r>
    </w:p>
    <w:p w14:paraId="1020697F" w14:textId="77777777" w:rsidR="004854F4" w:rsidRPr="004854F4" w:rsidRDefault="004854F4" w:rsidP="004854F4">
      <w:pPr>
        <w:pStyle w:val="ListParagraph"/>
        <w:rPr>
          <w:rFonts w:ascii="Calibri" w:hAnsi="Calibri"/>
          <w:b/>
        </w:rPr>
      </w:pPr>
    </w:p>
    <w:p w14:paraId="57820774" w14:textId="405B783C" w:rsidR="00BA1DF7" w:rsidRPr="004854F4" w:rsidRDefault="00BA1DF7" w:rsidP="00543D33">
      <w:pPr>
        <w:pStyle w:val="ListParagraph"/>
        <w:numPr>
          <w:ilvl w:val="0"/>
          <w:numId w:val="21"/>
        </w:numPr>
        <w:rPr>
          <w:rFonts w:ascii="Calibri" w:hAnsi="Calibri"/>
          <w:b/>
        </w:rPr>
      </w:pPr>
      <w:r w:rsidRPr="004854F4">
        <w:rPr>
          <w:rFonts w:ascii="Calibri" w:hAnsi="Calibri"/>
          <w:b/>
        </w:rPr>
        <w:t>Geef de prioriteit 15 aan het script</w:t>
      </w:r>
    </w:p>
    <w:p w14:paraId="62950874" w14:textId="57BEDF8A" w:rsidR="007B7FA6" w:rsidRPr="007B7FA6" w:rsidRDefault="00543D33" w:rsidP="007B7FA6">
      <w:pPr>
        <w:pStyle w:val="ListParagraph"/>
        <w:numPr>
          <w:ilvl w:val="1"/>
          <w:numId w:val="21"/>
        </w:numPr>
        <w:rPr>
          <w:rFonts w:ascii="Calibri" w:hAnsi="Calibri"/>
        </w:rPr>
      </w:pPr>
      <w:r>
        <w:rPr>
          <w:rFonts w:ascii="Calibri" w:hAnsi="Calibri"/>
        </w:rPr>
        <w:t>sudo renice 15</w:t>
      </w:r>
      <w:r w:rsidR="00EF641E">
        <w:rPr>
          <w:rFonts w:ascii="Calibri" w:hAnsi="Calibri"/>
        </w:rPr>
        <w:t xml:space="preserve"> –p 1238</w:t>
      </w:r>
      <w:r w:rsidR="007B7FA6">
        <w:rPr>
          <w:rFonts w:ascii="Calibri" w:hAnsi="Calibri"/>
        </w:rPr>
        <w:br/>
      </w:r>
    </w:p>
    <w:p w14:paraId="3264D55E" w14:textId="687615C4" w:rsidR="00BA1DF7" w:rsidRDefault="00BA1DF7" w:rsidP="00BA1DF7">
      <w:pPr>
        <w:pStyle w:val="ListParagraph"/>
        <w:numPr>
          <w:ilvl w:val="0"/>
          <w:numId w:val="21"/>
        </w:numPr>
        <w:rPr>
          <w:rFonts w:ascii="Calibri" w:hAnsi="Calibri"/>
          <w:b/>
        </w:rPr>
      </w:pPr>
      <w:r w:rsidRPr="003324A2">
        <w:rPr>
          <w:rFonts w:ascii="Calibri" w:hAnsi="Calibri"/>
          <w:b/>
        </w:rPr>
        <w:t>Kopieer het script naar een nieuwe naam vb ‘forever_lagere_prior’ en geef hieraan een lagere prioriteit. Draai het naast ‘forever.sh’ bekijk het verschil met het commando top</w:t>
      </w:r>
    </w:p>
    <w:p w14:paraId="307749A9" w14:textId="77777777" w:rsidR="007B7FA6" w:rsidRPr="007B7FA6" w:rsidRDefault="007B7FA6" w:rsidP="007B7FA6">
      <w:pPr>
        <w:pStyle w:val="ListParagraph"/>
        <w:numPr>
          <w:ilvl w:val="1"/>
          <w:numId w:val="21"/>
        </w:numPr>
        <w:rPr>
          <w:rFonts w:ascii="Calibri" w:hAnsi="Calibri"/>
          <w:b/>
        </w:rPr>
      </w:pPr>
      <w:r>
        <w:rPr>
          <w:rFonts w:ascii="Calibri" w:hAnsi="Calibri"/>
        </w:rPr>
        <w:t>cp forever.sh forever_low.sh</w:t>
      </w:r>
    </w:p>
    <w:p w14:paraId="23F51A48" w14:textId="79733F44" w:rsidR="007B7FA6" w:rsidRPr="00EA30A0" w:rsidRDefault="007B7FA6" w:rsidP="007B7FA6">
      <w:pPr>
        <w:pStyle w:val="ListParagraph"/>
        <w:numPr>
          <w:ilvl w:val="1"/>
          <w:numId w:val="21"/>
        </w:numPr>
        <w:rPr>
          <w:rFonts w:ascii="Calibri" w:hAnsi="Calibri"/>
          <w:b/>
        </w:rPr>
      </w:pPr>
      <w:r>
        <w:rPr>
          <w:rFonts w:ascii="Calibri" w:hAnsi="Calibri"/>
        </w:rPr>
        <w:t>./forever_low.sh</w:t>
      </w:r>
      <w:r w:rsidR="00EA30A0">
        <w:rPr>
          <w:rFonts w:ascii="Calibri" w:hAnsi="Calibri"/>
        </w:rPr>
        <w:t xml:space="preserve"> &amp;</w:t>
      </w:r>
    </w:p>
    <w:p w14:paraId="73BECAB4" w14:textId="5870F667" w:rsidR="00EA30A0" w:rsidRPr="007B7FA6" w:rsidRDefault="00EA30A0" w:rsidP="007B7FA6">
      <w:pPr>
        <w:pStyle w:val="ListParagraph"/>
        <w:numPr>
          <w:ilvl w:val="1"/>
          <w:numId w:val="21"/>
        </w:numPr>
        <w:rPr>
          <w:rFonts w:ascii="Calibri" w:hAnsi="Calibri"/>
          <w:b/>
        </w:rPr>
      </w:pPr>
      <w:r>
        <w:rPr>
          <w:rFonts w:ascii="Calibri" w:hAnsi="Calibri"/>
        </w:rPr>
        <w:t>sudo renice 10 –p 1280</w:t>
      </w:r>
    </w:p>
    <w:p w14:paraId="00A9BDAB" w14:textId="77777777" w:rsidR="00EA30A0" w:rsidRPr="00EA30A0" w:rsidRDefault="007B7FA6" w:rsidP="007B7FA6">
      <w:pPr>
        <w:pStyle w:val="ListParagraph"/>
        <w:numPr>
          <w:ilvl w:val="1"/>
          <w:numId w:val="21"/>
        </w:numPr>
        <w:rPr>
          <w:rFonts w:ascii="Calibri" w:hAnsi="Calibri"/>
          <w:b/>
        </w:rPr>
      </w:pPr>
      <w:r>
        <w:rPr>
          <w:rFonts w:ascii="Calibri" w:hAnsi="Calibri"/>
        </w:rPr>
        <w:t>top</w:t>
      </w:r>
    </w:p>
    <w:p w14:paraId="152DDCE4" w14:textId="2A132832" w:rsidR="007B7FA6" w:rsidRPr="00EA30A0" w:rsidRDefault="007E3A92" w:rsidP="007E3A92">
      <w:pPr>
        <w:jc w:val="center"/>
        <w:rPr>
          <w:rFonts w:ascii="Calibri" w:hAnsi="Calibri"/>
          <w:b/>
        </w:rPr>
      </w:pPr>
      <w:r>
        <w:rPr>
          <w:rFonts w:ascii="Calibri" w:hAnsi="Calibri"/>
          <w:noProof/>
        </w:rPr>
        <w:drawing>
          <wp:inline distT="0" distB="0" distL="0" distR="0" wp14:anchorId="214A5F16" wp14:editId="5451B210">
            <wp:extent cx="5018368" cy="527867"/>
            <wp:effectExtent l="0" t="0" r="11430" b="5715"/>
            <wp:docPr id="3" name="Picture 3"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9442" cy="540602"/>
                    </a:xfrm>
                    <a:prstGeom prst="rect">
                      <a:avLst/>
                    </a:prstGeom>
                    <a:noFill/>
                    <a:ln>
                      <a:noFill/>
                    </a:ln>
                  </pic:spPr>
                </pic:pic>
              </a:graphicData>
            </a:graphic>
          </wp:inline>
        </w:drawing>
      </w:r>
      <w:r w:rsidR="007B7FA6" w:rsidRPr="00EA30A0">
        <w:rPr>
          <w:rFonts w:ascii="Calibri" w:hAnsi="Calibri"/>
        </w:rPr>
        <w:br/>
      </w:r>
    </w:p>
    <w:p w14:paraId="23D29806" w14:textId="77777777" w:rsidR="00004286" w:rsidRDefault="00BA1DF7" w:rsidP="00004286">
      <w:pPr>
        <w:pStyle w:val="ListParagraph"/>
        <w:numPr>
          <w:ilvl w:val="0"/>
          <w:numId w:val="21"/>
        </w:numPr>
        <w:rPr>
          <w:rFonts w:ascii="Calibri" w:hAnsi="Calibri"/>
          <w:b/>
        </w:rPr>
      </w:pPr>
      <w:r w:rsidRPr="003324A2">
        <w:rPr>
          <w:rFonts w:ascii="Calibri" w:hAnsi="Calibri"/>
          <w:b/>
        </w:rPr>
        <w:t>Verander de prioriteit van ‘forever.sh’ naar een prioriteit &lt; 0</w:t>
      </w:r>
    </w:p>
    <w:p w14:paraId="615A4406" w14:textId="7B5CCAE8" w:rsidR="00BA1DF7" w:rsidRPr="00004286" w:rsidRDefault="00004286" w:rsidP="00004286">
      <w:pPr>
        <w:pStyle w:val="ListParagraph"/>
        <w:numPr>
          <w:ilvl w:val="1"/>
          <w:numId w:val="21"/>
        </w:numPr>
        <w:rPr>
          <w:rFonts w:ascii="Calibri" w:hAnsi="Calibri"/>
          <w:b/>
        </w:rPr>
      </w:pPr>
      <w:r>
        <w:rPr>
          <w:rFonts w:ascii="Calibri" w:hAnsi="Calibri"/>
        </w:rPr>
        <w:t xml:space="preserve">sudo renice </w:t>
      </w:r>
      <w:r w:rsidR="002334D4">
        <w:rPr>
          <w:rFonts w:ascii="Calibri" w:hAnsi="Calibri"/>
        </w:rPr>
        <w:t>-1</w:t>
      </w:r>
      <w:r>
        <w:rPr>
          <w:rFonts w:ascii="Calibri" w:hAnsi="Calibri"/>
        </w:rPr>
        <w:t xml:space="preserve"> –p 1238</w:t>
      </w:r>
    </w:p>
    <w:p w14:paraId="40EFD550" w14:textId="1FFA4467" w:rsidR="00004286" w:rsidRPr="00004286" w:rsidRDefault="00004286" w:rsidP="00004286">
      <w:pPr>
        <w:pStyle w:val="ListParagraph"/>
        <w:numPr>
          <w:ilvl w:val="1"/>
          <w:numId w:val="21"/>
        </w:numPr>
        <w:rPr>
          <w:rFonts w:ascii="Calibri" w:hAnsi="Calibri"/>
          <w:b/>
        </w:rPr>
      </w:pPr>
      <w:r>
        <w:rPr>
          <w:rFonts w:ascii="Calibri" w:hAnsi="Calibri"/>
        </w:rPr>
        <w:t>top</w:t>
      </w:r>
    </w:p>
    <w:p w14:paraId="1A1B2F82" w14:textId="77A41EEE" w:rsidR="00004286" w:rsidRDefault="00004286" w:rsidP="00004286">
      <w:pPr>
        <w:jc w:val="center"/>
        <w:rPr>
          <w:rFonts w:ascii="Calibri" w:hAnsi="Calibri"/>
          <w:b/>
        </w:rPr>
      </w:pPr>
      <w:r>
        <w:rPr>
          <w:rFonts w:ascii="Calibri" w:hAnsi="Calibri"/>
          <w:b/>
          <w:noProof/>
        </w:rPr>
        <w:drawing>
          <wp:inline distT="0" distB="0" distL="0" distR="0" wp14:anchorId="4282475A" wp14:editId="7690F201">
            <wp:extent cx="4910818" cy="502773"/>
            <wp:effectExtent l="0" t="0" r="0" b="5715"/>
            <wp:docPr id="4" name="Picture 4"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5664" cy="545245"/>
                    </a:xfrm>
                    <a:prstGeom prst="rect">
                      <a:avLst/>
                    </a:prstGeom>
                    <a:noFill/>
                    <a:ln>
                      <a:noFill/>
                    </a:ln>
                  </pic:spPr>
                </pic:pic>
              </a:graphicData>
            </a:graphic>
          </wp:inline>
        </w:drawing>
      </w:r>
    </w:p>
    <w:p w14:paraId="0214B863" w14:textId="77777777" w:rsidR="00004286" w:rsidRPr="00004286" w:rsidRDefault="00004286" w:rsidP="00004286">
      <w:pPr>
        <w:rPr>
          <w:rFonts w:ascii="Calibri" w:hAnsi="Calibri"/>
          <w:b/>
        </w:rPr>
      </w:pPr>
    </w:p>
    <w:p w14:paraId="5EF081F4" w14:textId="4C52747E" w:rsidR="00BA1DF7" w:rsidRDefault="00BA1DF7" w:rsidP="00BA1DF7">
      <w:pPr>
        <w:pStyle w:val="ListParagraph"/>
        <w:numPr>
          <w:ilvl w:val="0"/>
          <w:numId w:val="21"/>
        </w:numPr>
        <w:rPr>
          <w:rFonts w:ascii="Calibri" w:hAnsi="Calibri"/>
          <w:b/>
        </w:rPr>
      </w:pPr>
      <w:r w:rsidRPr="003324A2">
        <w:rPr>
          <w:rFonts w:ascii="Calibri" w:hAnsi="Calibri"/>
          <w:b/>
        </w:rPr>
        <w:t xml:space="preserve">Start de opdracht </w:t>
      </w:r>
      <w:r w:rsidRPr="003324A2">
        <w:rPr>
          <w:rFonts w:ascii="Calibri" w:hAnsi="Calibri" w:cs="Courier New"/>
          <w:b/>
        </w:rPr>
        <w:t>ls/usr­R1</w:t>
      </w:r>
      <w:r w:rsidRPr="003324A2">
        <w:rPr>
          <w:rFonts w:ascii="Calibri" w:hAnsi="Calibri" w:cs="Times"/>
          <w:b/>
        </w:rPr>
        <w:t xml:space="preserve"> </w:t>
      </w:r>
      <w:r w:rsidRPr="003324A2">
        <w:rPr>
          <w:rFonts w:ascii="Calibri" w:hAnsi="Calibri"/>
          <w:b/>
        </w:rPr>
        <w:t>op als achtergrondproces. Waarom zie je het resultaat van deze opdracht toch op uw beeldscherm verschijnen? Hoe kan je dit voorkomen?</w:t>
      </w:r>
    </w:p>
    <w:p w14:paraId="124BF21F" w14:textId="74533464" w:rsidR="001B7113" w:rsidRPr="00DD6C8F" w:rsidRDefault="00DD6C8F" w:rsidP="007112B8">
      <w:pPr>
        <w:pStyle w:val="ListParagraph"/>
        <w:numPr>
          <w:ilvl w:val="1"/>
          <w:numId w:val="21"/>
        </w:numPr>
        <w:rPr>
          <w:rFonts w:ascii="Calibri" w:hAnsi="Calibri"/>
          <w:b/>
        </w:rPr>
      </w:pPr>
      <w:r>
        <w:rPr>
          <w:rFonts w:ascii="Calibri" w:hAnsi="Calibri"/>
        </w:rPr>
        <w:t>Omdat de standaard output van ls altijd geprint wordt</w:t>
      </w:r>
    </w:p>
    <w:p w14:paraId="6CF726F7" w14:textId="77777777" w:rsidR="00F46E97" w:rsidRPr="00F46E97" w:rsidRDefault="00F46E97" w:rsidP="00CE1766">
      <w:pPr>
        <w:pStyle w:val="ListParagraph"/>
        <w:numPr>
          <w:ilvl w:val="1"/>
          <w:numId w:val="21"/>
        </w:numPr>
        <w:rPr>
          <w:rFonts w:ascii="Calibri" w:hAnsi="Calibri"/>
          <w:b/>
        </w:rPr>
      </w:pPr>
      <w:r>
        <w:rPr>
          <w:rFonts w:ascii="Calibri" w:hAnsi="Calibri"/>
        </w:rPr>
        <w:t>Door de output naar bv een file of /dev/null te sturen</w:t>
      </w:r>
    </w:p>
    <w:p w14:paraId="562ED5DA" w14:textId="06884C72" w:rsidR="007112B8" w:rsidRPr="00074165" w:rsidRDefault="00CE1766" w:rsidP="007112B8">
      <w:pPr>
        <w:pStyle w:val="ListParagraph"/>
        <w:numPr>
          <w:ilvl w:val="2"/>
          <w:numId w:val="21"/>
        </w:numPr>
        <w:rPr>
          <w:rFonts w:ascii="Calibri" w:hAnsi="Calibri"/>
          <w:b/>
        </w:rPr>
      </w:pPr>
      <w:r>
        <w:rPr>
          <w:rFonts w:ascii="Calibri" w:hAnsi="Calibri"/>
        </w:rPr>
        <w:t>ls /usr –R1 &gt; /dev/null &amp;</w:t>
      </w:r>
    </w:p>
    <w:p w14:paraId="4900A2AE" w14:textId="01DDD1BF" w:rsidR="00EE6A12" w:rsidRPr="00EE6A12" w:rsidRDefault="00BA4859" w:rsidP="00EE6A12">
      <w:pPr>
        <w:pStyle w:val="ListParagraph"/>
        <w:numPr>
          <w:ilvl w:val="0"/>
          <w:numId w:val="21"/>
        </w:numPr>
        <w:rPr>
          <w:rFonts w:ascii="Calibri" w:hAnsi="Calibri"/>
          <w:b/>
        </w:rPr>
      </w:pPr>
      <w:r>
        <w:rPr>
          <w:rFonts w:ascii="Calibri" w:hAnsi="Calibri"/>
          <w:b/>
        </w:rPr>
        <w:br w:type="column"/>
      </w:r>
      <w:r w:rsidR="00BA1DF7" w:rsidRPr="003324A2">
        <w:rPr>
          <w:rFonts w:ascii="Calibri" w:hAnsi="Calibri"/>
          <w:b/>
        </w:rPr>
        <w:lastRenderedPageBreak/>
        <w:t xml:space="preserve">Maak het bestand input.sh met als inhoud </w:t>
      </w:r>
      <w:r w:rsidR="00BA1DF7" w:rsidRPr="003324A2">
        <w:rPr>
          <w:rFonts w:ascii="MS Mincho" w:eastAsia="MS Mincho" w:hAnsi="MS Mincho" w:cs="MS Mincho"/>
          <w:b/>
        </w:rPr>
        <w:t> </w:t>
      </w:r>
      <w:proofErr w:type="gramStart"/>
      <w:r w:rsidR="00BA1DF7" w:rsidRPr="003324A2">
        <w:rPr>
          <w:rFonts w:ascii="Calibri" w:hAnsi="Calibri" w:cs="Courier New"/>
          <w:b/>
        </w:rPr>
        <w:t>#!/</w:t>
      </w:r>
      <w:proofErr w:type="gramEnd"/>
      <w:r w:rsidR="00BA1DF7" w:rsidRPr="003324A2">
        <w:rPr>
          <w:rFonts w:ascii="Calibri" w:hAnsi="Calibri" w:cs="Courier New"/>
          <w:b/>
        </w:rPr>
        <w:t>bin/bash</w:t>
      </w:r>
      <w:r w:rsidR="00BA1DF7" w:rsidRPr="003324A2">
        <w:rPr>
          <w:rFonts w:ascii="MS Mincho" w:eastAsia="MS Mincho" w:hAnsi="MS Mincho" w:cs="MS Mincho"/>
          <w:b/>
        </w:rPr>
        <w:t> </w:t>
      </w:r>
      <w:r w:rsidR="00BA1DF7" w:rsidRPr="003324A2">
        <w:rPr>
          <w:rFonts w:ascii="Calibri" w:hAnsi="Calibri" w:cs="Courier New"/>
          <w:b/>
        </w:rPr>
        <w:t xml:space="preserve">read ­p "geef de waarde van x: " x echo "ingegeven waarde: $x" </w:t>
      </w:r>
      <w:r w:rsidR="00BA1DF7" w:rsidRPr="003324A2">
        <w:rPr>
          <w:rFonts w:ascii="MS Mincho" w:eastAsia="MS Mincho" w:hAnsi="MS Mincho" w:cs="MS Mincho"/>
          <w:b/>
        </w:rPr>
        <w:t> </w:t>
      </w:r>
      <w:r w:rsidR="00BA1DF7" w:rsidRPr="003324A2">
        <w:rPr>
          <w:rFonts w:ascii="Calibri" w:hAnsi="Calibri"/>
          <w:b/>
        </w:rPr>
        <w:t>Maak de user Tux aan, dit is een gewone user.</w:t>
      </w:r>
      <w:r w:rsidR="00BA1DF7" w:rsidRPr="003324A2">
        <w:rPr>
          <w:rFonts w:ascii="MS Mincho" w:eastAsia="MS Mincho" w:hAnsi="MS Mincho" w:cs="MS Mincho"/>
          <w:b/>
        </w:rPr>
        <w:t> </w:t>
      </w:r>
      <w:r w:rsidR="00BA1DF7" w:rsidRPr="003324A2">
        <w:rPr>
          <w:rFonts w:ascii="Calibri" w:hAnsi="Calibri"/>
          <w:b/>
        </w:rPr>
        <w:t xml:space="preserve">Zorg ervoor dat Tux de eigenaar is van dit bestand is en dat Tux executie­permissie </w:t>
      </w:r>
      <w:r w:rsidR="00BA1DF7" w:rsidRPr="003324A2">
        <w:rPr>
          <w:rFonts w:ascii="MS Mincho" w:eastAsia="MS Mincho" w:hAnsi="MS Mincho" w:cs="MS Mincho"/>
          <w:b/>
        </w:rPr>
        <w:t> </w:t>
      </w:r>
      <w:r w:rsidR="00BA1DF7" w:rsidRPr="003324A2">
        <w:rPr>
          <w:rFonts w:ascii="Calibri" w:hAnsi="Calibri"/>
          <w:b/>
        </w:rPr>
        <w:t xml:space="preserve">krijgt. Voer het bestand uit als Tux </w:t>
      </w:r>
      <w:r w:rsidR="00BA1DF7" w:rsidRPr="003324A2">
        <w:rPr>
          <w:rFonts w:ascii="MS Mincho" w:eastAsia="MS Mincho" w:hAnsi="MS Mincho" w:cs="MS Mincho"/>
          <w:b/>
        </w:rPr>
        <w:t> </w:t>
      </w:r>
      <w:r w:rsidR="00BA1DF7" w:rsidRPr="003324A2">
        <w:rPr>
          <w:rFonts w:ascii="Calibri" w:hAnsi="Calibri" w:cs="Courier New"/>
          <w:b/>
        </w:rPr>
        <w:t>sudo ­u Tux ./input.sh</w:t>
      </w:r>
    </w:p>
    <w:p w14:paraId="429A2A26" w14:textId="29B440A6" w:rsidR="00EE6A12" w:rsidRPr="00EE6A12" w:rsidRDefault="00EE6A12" w:rsidP="00EE6A12">
      <w:pPr>
        <w:pStyle w:val="ListParagraph"/>
        <w:numPr>
          <w:ilvl w:val="1"/>
          <w:numId w:val="21"/>
        </w:numPr>
        <w:rPr>
          <w:rFonts w:ascii="Calibri" w:hAnsi="Calibri"/>
          <w:b/>
        </w:rPr>
      </w:pPr>
      <w:r>
        <w:rPr>
          <w:rFonts w:ascii="Calibri" w:hAnsi="Calibri"/>
        </w:rPr>
        <w:t>vim input.sh</w:t>
      </w:r>
    </w:p>
    <w:p w14:paraId="3B3635A1" w14:textId="21578411" w:rsidR="00EE6A12" w:rsidRPr="00EE6A12" w:rsidRDefault="00EE6A12" w:rsidP="00EE6A12">
      <w:pPr>
        <w:pStyle w:val="ListParagraph"/>
        <w:numPr>
          <w:ilvl w:val="1"/>
          <w:numId w:val="21"/>
        </w:numPr>
        <w:rPr>
          <w:rFonts w:ascii="Calibri" w:hAnsi="Calibri"/>
          <w:b/>
        </w:rPr>
      </w:pPr>
      <w:r>
        <w:rPr>
          <w:rFonts w:ascii="Calibri" w:hAnsi="Calibri"/>
        </w:rPr>
        <w:t>I</w:t>
      </w:r>
    </w:p>
    <w:p w14:paraId="0320EE02" w14:textId="7B735C79" w:rsidR="00EE6A12" w:rsidRPr="00EE6A12" w:rsidRDefault="00EE6A12" w:rsidP="00EE6A12">
      <w:pPr>
        <w:pStyle w:val="ListParagraph"/>
        <w:numPr>
          <w:ilvl w:val="2"/>
          <w:numId w:val="21"/>
        </w:numPr>
        <w:rPr>
          <w:rFonts w:ascii="Calibri" w:hAnsi="Calibri"/>
          <w:b/>
        </w:rPr>
      </w:pPr>
      <w:proofErr w:type="gramStart"/>
      <w:r>
        <w:rPr>
          <w:rFonts w:ascii="Calibri" w:hAnsi="Calibri"/>
        </w:rPr>
        <w:t>#!/</w:t>
      </w:r>
      <w:proofErr w:type="gramEnd"/>
      <w:r>
        <w:rPr>
          <w:rFonts w:ascii="Calibri" w:hAnsi="Calibri"/>
        </w:rPr>
        <w:t>bin/bash</w:t>
      </w:r>
    </w:p>
    <w:p w14:paraId="357242A4" w14:textId="46E4672E" w:rsidR="00EE6A12" w:rsidRPr="00EE6A12" w:rsidRDefault="00EE6A12" w:rsidP="00EE6A12">
      <w:pPr>
        <w:pStyle w:val="ListParagraph"/>
        <w:numPr>
          <w:ilvl w:val="2"/>
          <w:numId w:val="21"/>
        </w:numPr>
        <w:rPr>
          <w:rFonts w:ascii="Calibri" w:hAnsi="Calibri"/>
          <w:b/>
        </w:rPr>
      </w:pPr>
      <w:r>
        <w:rPr>
          <w:rFonts w:ascii="Calibri" w:hAnsi="Calibri"/>
        </w:rPr>
        <w:t>read –p “Geef de waarde in van x:” x</w:t>
      </w:r>
    </w:p>
    <w:p w14:paraId="4568267F" w14:textId="62147BF6" w:rsidR="00EE6A12" w:rsidRPr="00EE6A12" w:rsidRDefault="00EE6A12" w:rsidP="00EE6A12">
      <w:pPr>
        <w:pStyle w:val="ListParagraph"/>
        <w:numPr>
          <w:ilvl w:val="2"/>
          <w:numId w:val="21"/>
        </w:numPr>
        <w:rPr>
          <w:rFonts w:ascii="Calibri" w:hAnsi="Calibri"/>
          <w:b/>
        </w:rPr>
      </w:pPr>
      <w:r>
        <w:rPr>
          <w:rFonts w:ascii="Calibri" w:hAnsi="Calibri"/>
        </w:rPr>
        <w:t>echo “Ingegeven waarde: $x”</w:t>
      </w:r>
    </w:p>
    <w:p w14:paraId="43572F3F" w14:textId="4206CD37" w:rsidR="00EE6A12" w:rsidRPr="00EE6A12" w:rsidRDefault="00EE6A12" w:rsidP="00EE6A12">
      <w:pPr>
        <w:pStyle w:val="ListParagraph"/>
        <w:numPr>
          <w:ilvl w:val="2"/>
          <w:numId w:val="21"/>
        </w:numPr>
        <w:rPr>
          <w:rFonts w:ascii="Calibri" w:hAnsi="Calibri"/>
          <w:b/>
        </w:rPr>
      </w:pPr>
      <w:r>
        <w:rPr>
          <w:rFonts w:ascii="Calibri" w:hAnsi="Calibri"/>
        </w:rPr>
        <w:t>sudo useradd Tux</w:t>
      </w:r>
    </w:p>
    <w:p w14:paraId="0D0BB546" w14:textId="19FB8030" w:rsidR="00EE6A12" w:rsidRPr="00EE6A12" w:rsidRDefault="00EE6A12" w:rsidP="00EE6A12">
      <w:pPr>
        <w:pStyle w:val="ListParagraph"/>
        <w:numPr>
          <w:ilvl w:val="2"/>
          <w:numId w:val="21"/>
        </w:numPr>
        <w:rPr>
          <w:rFonts w:ascii="Calibri" w:hAnsi="Calibri"/>
          <w:b/>
        </w:rPr>
      </w:pPr>
      <w:r>
        <w:rPr>
          <w:rFonts w:ascii="Calibri" w:hAnsi="Calibri"/>
        </w:rPr>
        <w:t>sudo chown Tux input.sh</w:t>
      </w:r>
    </w:p>
    <w:p w14:paraId="1BF270A8" w14:textId="70CC5554" w:rsidR="00EE6A12" w:rsidRPr="00AE50B6" w:rsidRDefault="00EE6A12" w:rsidP="00EE6A12">
      <w:pPr>
        <w:pStyle w:val="ListParagraph"/>
        <w:numPr>
          <w:ilvl w:val="2"/>
          <w:numId w:val="21"/>
        </w:numPr>
        <w:rPr>
          <w:rFonts w:ascii="Calibri" w:hAnsi="Calibri"/>
          <w:b/>
        </w:rPr>
      </w:pPr>
      <w:r>
        <w:rPr>
          <w:rFonts w:ascii="Calibri" w:hAnsi="Calibri"/>
        </w:rPr>
        <w:t xml:space="preserve">sudo chmod </w:t>
      </w:r>
      <w:r w:rsidR="00AE50B6">
        <w:rPr>
          <w:rFonts w:ascii="Calibri" w:hAnsi="Calibri"/>
        </w:rPr>
        <w:t xml:space="preserve">–R </w:t>
      </w:r>
      <w:r w:rsidR="00386C55">
        <w:rPr>
          <w:rFonts w:ascii="Calibri" w:hAnsi="Calibri"/>
        </w:rPr>
        <w:t>5</w:t>
      </w:r>
      <w:r w:rsidR="00AE50B6">
        <w:rPr>
          <w:rFonts w:ascii="Calibri" w:hAnsi="Calibri"/>
        </w:rPr>
        <w:t>00 input.sh</w:t>
      </w:r>
    </w:p>
    <w:p w14:paraId="5F4E6810" w14:textId="5775CF59" w:rsidR="00AE50B6" w:rsidRPr="00AE50B6" w:rsidRDefault="00386C55" w:rsidP="00AE50B6">
      <w:pPr>
        <w:pStyle w:val="ListParagraph"/>
        <w:numPr>
          <w:ilvl w:val="3"/>
          <w:numId w:val="21"/>
        </w:numPr>
        <w:rPr>
          <w:rFonts w:ascii="Calibri" w:hAnsi="Calibri"/>
          <w:b/>
        </w:rPr>
      </w:pPr>
      <w:r>
        <w:rPr>
          <w:rFonts w:ascii="Calibri" w:hAnsi="Calibri"/>
          <w:color w:val="FF0000"/>
        </w:rPr>
        <w:t>5</w:t>
      </w:r>
      <w:r w:rsidR="00AE50B6">
        <w:rPr>
          <w:rFonts w:ascii="Calibri" w:hAnsi="Calibri"/>
        </w:rPr>
        <w:t>|</w:t>
      </w:r>
      <w:r w:rsidR="00AE50B6" w:rsidRPr="00D023B1">
        <w:rPr>
          <w:rFonts w:ascii="Calibri" w:hAnsi="Calibri"/>
          <w:color w:val="70AD47" w:themeColor="accent6"/>
        </w:rPr>
        <w:t>0</w:t>
      </w:r>
      <w:r w:rsidR="00AE50B6">
        <w:rPr>
          <w:rFonts w:ascii="Calibri" w:hAnsi="Calibri"/>
        </w:rPr>
        <w:t>|</w:t>
      </w:r>
      <w:r w:rsidR="00AE50B6" w:rsidRPr="00D023B1">
        <w:rPr>
          <w:rFonts w:ascii="Calibri" w:hAnsi="Calibri"/>
          <w:color w:val="2E74B5" w:themeColor="accent1" w:themeShade="BF"/>
        </w:rPr>
        <w:t xml:space="preserve">0 </w:t>
      </w:r>
      <w:r w:rsidR="00AE50B6">
        <w:rPr>
          <w:rFonts w:ascii="Calibri" w:hAnsi="Calibri"/>
        </w:rPr>
        <w:t xml:space="preserve">= </w:t>
      </w:r>
      <w:r w:rsidR="00AE50B6" w:rsidRPr="00D023B1">
        <w:rPr>
          <w:rFonts w:ascii="Calibri" w:hAnsi="Calibri"/>
          <w:color w:val="FF0000"/>
        </w:rPr>
        <w:t>User(owner)</w:t>
      </w:r>
      <w:r w:rsidR="00AE50B6">
        <w:rPr>
          <w:rFonts w:ascii="Calibri" w:hAnsi="Calibri"/>
        </w:rPr>
        <w:t>|</w:t>
      </w:r>
      <w:r w:rsidR="00AE50B6" w:rsidRPr="00D023B1">
        <w:rPr>
          <w:rFonts w:ascii="Calibri" w:hAnsi="Calibri"/>
          <w:color w:val="70AD47" w:themeColor="accent6"/>
        </w:rPr>
        <w:t>Group</w:t>
      </w:r>
      <w:r w:rsidR="00AE50B6">
        <w:rPr>
          <w:rFonts w:ascii="Calibri" w:hAnsi="Calibri"/>
        </w:rPr>
        <w:t>|</w:t>
      </w:r>
      <w:r w:rsidR="00AE50B6" w:rsidRPr="00D023B1">
        <w:rPr>
          <w:rFonts w:ascii="Calibri" w:hAnsi="Calibri"/>
          <w:color w:val="2E74B5" w:themeColor="accent1" w:themeShade="BF"/>
        </w:rPr>
        <w:t>Other</w:t>
      </w:r>
    </w:p>
    <w:p w14:paraId="318492D6" w14:textId="131F7DF4" w:rsidR="00AE50B6" w:rsidRPr="00D023B1" w:rsidRDefault="005216C5" w:rsidP="00AE50B6">
      <w:pPr>
        <w:pStyle w:val="ListParagraph"/>
        <w:numPr>
          <w:ilvl w:val="3"/>
          <w:numId w:val="21"/>
        </w:numPr>
        <w:rPr>
          <w:rFonts w:ascii="Calibri" w:hAnsi="Calibri"/>
          <w:b/>
        </w:rPr>
      </w:pPr>
      <w:r>
        <w:rPr>
          <w:rFonts w:ascii="Calibri" w:hAnsi="Calibri"/>
        </w:rPr>
        <w:t>Octal Permissions</w:t>
      </w:r>
    </w:p>
    <w:p w14:paraId="6AA22828" w14:textId="5FE964ED" w:rsidR="00DD5E86" w:rsidRPr="00DD5E86" w:rsidRDefault="00DD5E86" w:rsidP="00DD5E86">
      <w:pPr>
        <w:pStyle w:val="ListParagraph"/>
        <w:numPr>
          <w:ilvl w:val="4"/>
          <w:numId w:val="21"/>
        </w:numPr>
        <w:rPr>
          <w:rFonts w:ascii="Calibri" w:hAnsi="Calibri"/>
          <w:b/>
        </w:rPr>
      </w:pPr>
      <w:r>
        <w:rPr>
          <w:rFonts w:ascii="Calibri" w:hAnsi="Calibri"/>
          <w:b/>
        </w:rPr>
        <w:t xml:space="preserve">RWX -&gt; </w:t>
      </w:r>
      <w:r w:rsidR="00D023B1" w:rsidRPr="00DD5E86">
        <w:rPr>
          <w:rFonts w:ascii="Calibri" w:hAnsi="Calibri"/>
          <w:b/>
        </w:rPr>
        <w:t>R</w:t>
      </w:r>
      <w:r w:rsidR="00D023B1" w:rsidRPr="00046400">
        <w:rPr>
          <w:rFonts w:ascii="Calibri" w:hAnsi="Calibri"/>
        </w:rPr>
        <w:t xml:space="preserve"> = 4</w:t>
      </w:r>
      <w:r w:rsidR="00804FAF" w:rsidRPr="00046400">
        <w:rPr>
          <w:rFonts w:ascii="Calibri" w:hAnsi="Calibri"/>
        </w:rPr>
        <w:t xml:space="preserve">, </w:t>
      </w:r>
      <w:r w:rsidR="00D023B1" w:rsidRPr="00DD5E86">
        <w:rPr>
          <w:rFonts w:ascii="Calibri" w:hAnsi="Calibri"/>
          <w:b/>
        </w:rPr>
        <w:t>W</w:t>
      </w:r>
      <w:r w:rsidR="00D023B1" w:rsidRPr="00046400">
        <w:rPr>
          <w:rFonts w:ascii="Calibri" w:hAnsi="Calibri"/>
        </w:rPr>
        <w:t xml:space="preserve"> = 2</w:t>
      </w:r>
      <w:r w:rsidR="00804FAF" w:rsidRPr="00046400">
        <w:rPr>
          <w:rFonts w:ascii="Calibri" w:hAnsi="Calibri"/>
        </w:rPr>
        <w:t xml:space="preserve">, </w:t>
      </w:r>
      <w:r w:rsidR="00D023B1" w:rsidRPr="00DD5E86">
        <w:rPr>
          <w:rFonts w:ascii="Calibri" w:hAnsi="Calibri"/>
          <w:b/>
        </w:rPr>
        <w:t>X</w:t>
      </w:r>
      <w:r w:rsidR="00D023B1" w:rsidRPr="00046400">
        <w:rPr>
          <w:rFonts w:ascii="Calibri" w:hAnsi="Calibri"/>
        </w:rPr>
        <w:t xml:space="preserve"> = 1</w:t>
      </w:r>
      <w:r w:rsidR="000056AD">
        <w:rPr>
          <w:rFonts w:ascii="Calibri" w:hAnsi="Calibri"/>
        </w:rPr>
        <w:t xml:space="preserve"> (Dit ligt vast)</w:t>
      </w:r>
    </w:p>
    <w:p w14:paraId="3A6B2237" w14:textId="22B14547" w:rsidR="00D023B1" w:rsidRPr="00046400" w:rsidRDefault="00D023B1" w:rsidP="00573491">
      <w:pPr>
        <w:pStyle w:val="ListParagraph"/>
        <w:numPr>
          <w:ilvl w:val="4"/>
          <w:numId w:val="21"/>
        </w:numPr>
        <w:rPr>
          <w:rFonts w:ascii="Calibri" w:hAnsi="Calibri"/>
          <w:b/>
        </w:rPr>
      </w:pPr>
      <w:r w:rsidRPr="00046400">
        <w:rPr>
          <w:rFonts w:ascii="Calibri" w:hAnsi="Calibri"/>
        </w:rPr>
        <w:t>4+2+1 = 7</w:t>
      </w:r>
      <w:r w:rsidR="0064423F">
        <w:rPr>
          <w:rFonts w:ascii="Calibri" w:hAnsi="Calibri"/>
        </w:rPr>
        <w:t xml:space="preserve"> (7 = alle permissions dus)</w:t>
      </w:r>
    </w:p>
    <w:p w14:paraId="3BC058A0" w14:textId="6040D64E" w:rsidR="00C656FF" w:rsidRPr="00AE50B6" w:rsidRDefault="00C656FF" w:rsidP="00D023B1">
      <w:pPr>
        <w:pStyle w:val="ListParagraph"/>
        <w:numPr>
          <w:ilvl w:val="4"/>
          <w:numId w:val="21"/>
        </w:numPr>
        <w:rPr>
          <w:rFonts w:ascii="Calibri" w:hAnsi="Calibri"/>
          <w:b/>
        </w:rPr>
      </w:pPr>
      <w:r>
        <w:rPr>
          <w:rFonts w:ascii="Calibri" w:hAnsi="Calibri"/>
        </w:rPr>
        <w:t xml:space="preserve">Read + Execute is </w:t>
      </w:r>
      <w:r w:rsidR="00AA4A09">
        <w:rPr>
          <w:rFonts w:ascii="Calibri" w:hAnsi="Calibri"/>
        </w:rPr>
        <w:t xml:space="preserve">dus </w:t>
      </w:r>
      <w:r w:rsidR="007D54CD">
        <w:rPr>
          <w:rFonts w:ascii="Calibri" w:hAnsi="Calibri"/>
        </w:rPr>
        <w:t xml:space="preserve">een </w:t>
      </w:r>
      <w:r w:rsidR="007D54CD">
        <w:rPr>
          <w:rFonts w:ascii="Calibri" w:hAnsi="Calibri"/>
          <w:b/>
        </w:rPr>
        <w:t>5</w:t>
      </w:r>
      <w:r w:rsidR="007D54CD">
        <w:rPr>
          <w:rFonts w:ascii="Calibri" w:hAnsi="Calibri"/>
        </w:rPr>
        <w:t xml:space="preserve"> toewijzen (4+1)</w:t>
      </w:r>
    </w:p>
    <w:p w14:paraId="53AA4D23" w14:textId="229B176B" w:rsidR="00AE50B6" w:rsidRPr="00891350" w:rsidRDefault="005D6141" w:rsidP="00AE50B6">
      <w:pPr>
        <w:pStyle w:val="ListParagraph"/>
        <w:numPr>
          <w:ilvl w:val="3"/>
          <w:numId w:val="21"/>
        </w:numPr>
        <w:rPr>
          <w:rFonts w:ascii="Calibri" w:hAnsi="Calibri"/>
          <w:b/>
        </w:rPr>
      </w:pPr>
      <w:r>
        <w:rPr>
          <w:rFonts w:ascii="Calibri" w:hAnsi="Calibri"/>
        </w:rPr>
        <w:t>In dit geval krijgt enkel de User een 1 permission</w:t>
      </w:r>
      <w:r w:rsidR="00AE50B6">
        <w:rPr>
          <w:rFonts w:ascii="Calibri" w:hAnsi="Calibri"/>
        </w:rPr>
        <w:t>, de rest niets</w:t>
      </w:r>
      <w:r w:rsidR="00D023B1">
        <w:rPr>
          <w:rFonts w:ascii="Calibri" w:hAnsi="Calibri"/>
        </w:rPr>
        <w:t xml:space="preserve"> = </w:t>
      </w:r>
      <w:r w:rsidR="00D023B1" w:rsidRPr="005D6141">
        <w:rPr>
          <w:rFonts w:ascii="Calibri" w:hAnsi="Calibri"/>
          <w:b/>
        </w:rPr>
        <w:t>100</w:t>
      </w:r>
    </w:p>
    <w:p w14:paraId="10A73271" w14:textId="6ACBBDFA" w:rsidR="00891350" w:rsidRPr="0041083A" w:rsidRDefault="002241F2" w:rsidP="002241F2">
      <w:pPr>
        <w:pStyle w:val="ListParagraph"/>
        <w:numPr>
          <w:ilvl w:val="1"/>
          <w:numId w:val="21"/>
        </w:numPr>
        <w:rPr>
          <w:rFonts w:ascii="Calibri" w:hAnsi="Calibri"/>
          <w:b/>
        </w:rPr>
      </w:pPr>
      <w:r>
        <w:rPr>
          <w:rFonts w:ascii="Calibri" w:hAnsi="Calibri"/>
        </w:rPr>
        <w:t>sudo –u Tux ./input.sh</w:t>
      </w:r>
    </w:p>
    <w:p w14:paraId="5777F1ED" w14:textId="77777777" w:rsidR="0041083A" w:rsidRPr="00EE6A12" w:rsidRDefault="0041083A" w:rsidP="0041083A">
      <w:pPr>
        <w:pStyle w:val="ListParagraph"/>
        <w:ind w:left="1440"/>
        <w:rPr>
          <w:rFonts w:ascii="Calibri" w:hAnsi="Calibri"/>
          <w:b/>
        </w:rPr>
      </w:pPr>
    </w:p>
    <w:p w14:paraId="34D23224" w14:textId="77777777" w:rsidR="0041083A" w:rsidRDefault="00BA4859" w:rsidP="0041083A">
      <w:pPr>
        <w:jc w:val="center"/>
        <w:rPr>
          <w:rFonts w:ascii="Calibri" w:hAnsi="Calibri"/>
          <w:b/>
        </w:rPr>
      </w:pPr>
      <w:r>
        <w:rPr>
          <w:rFonts w:ascii="Calibri" w:hAnsi="Calibri"/>
          <w:b/>
          <w:noProof/>
        </w:rPr>
        <w:drawing>
          <wp:inline distT="0" distB="0" distL="0" distR="0" wp14:anchorId="62514FB9" wp14:editId="34ECF773">
            <wp:extent cx="4033339" cy="578330"/>
            <wp:effectExtent l="0" t="0" r="5715" b="6350"/>
            <wp:docPr id="5" name="Picture 5"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7784" cy="619116"/>
                    </a:xfrm>
                    <a:prstGeom prst="rect">
                      <a:avLst/>
                    </a:prstGeom>
                    <a:noFill/>
                    <a:ln>
                      <a:noFill/>
                    </a:ln>
                  </pic:spPr>
                </pic:pic>
              </a:graphicData>
            </a:graphic>
          </wp:inline>
        </w:drawing>
      </w:r>
    </w:p>
    <w:p w14:paraId="3FCD3AEE" w14:textId="77777777" w:rsidR="0041083A" w:rsidRDefault="0041083A" w:rsidP="009D21E3">
      <w:pPr>
        <w:rPr>
          <w:rFonts w:ascii="Calibri" w:hAnsi="Calibri"/>
          <w:b/>
        </w:rPr>
      </w:pPr>
    </w:p>
    <w:p w14:paraId="1C40E40A" w14:textId="7239C322" w:rsidR="0041083A" w:rsidRPr="00540F94" w:rsidRDefault="0041083A" w:rsidP="00540F94">
      <w:pPr>
        <w:pStyle w:val="ListParagraph"/>
        <w:numPr>
          <w:ilvl w:val="0"/>
          <w:numId w:val="21"/>
        </w:numPr>
        <w:rPr>
          <w:rFonts w:ascii="Calibri" w:hAnsi="Calibri" w:cs="Times"/>
          <w:b/>
        </w:rPr>
      </w:pPr>
      <w:r w:rsidRPr="0041083A">
        <w:rPr>
          <w:rFonts w:ascii="Calibri" w:hAnsi="Calibri"/>
          <w:b/>
        </w:rPr>
        <w:t xml:space="preserve">Wat is de toestand op het moment dat de input gevraagd wordt? Zoek op via ps en top. </w:t>
      </w:r>
    </w:p>
    <w:p w14:paraId="2CFFF241" w14:textId="0A380BB1" w:rsidR="00540F94" w:rsidRPr="009414FB" w:rsidRDefault="009414FB" w:rsidP="00540F94">
      <w:pPr>
        <w:pStyle w:val="ListParagraph"/>
        <w:numPr>
          <w:ilvl w:val="1"/>
          <w:numId w:val="21"/>
        </w:numPr>
        <w:rPr>
          <w:rFonts w:ascii="Calibri" w:hAnsi="Calibri" w:cs="Times"/>
          <w:b/>
        </w:rPr>
      </w:pPr>
      <w:r>
        <w:rPr>
          <w:rFonts w:ascii="Calibri" w:hAnsi="Calibri" w:cs="Times"/>
        </w:rPr>
        <w:t>sudo –u Tux ./input.sh</w:t>
      </w:r>
    </w:p>
    <w:p w14:paraId="4ACF352E" w14:textId="0765C7FD" w:rsidR="009414FB" w:rsidRPr="001B795D" w:rsidRDefault="009414FB" w:rsidP="00540F94">
      <w:pPr>
        <w:pStyle w:val="ListParagraph"/>
        <w:numPr>
          <w:ilvl w:val="1"/>
          <w:numId w:val="21"/>
        </w:numPr>
        <w:rPr>
          <w:rFonts w:ascii="Calibri" w:hAnsi="Calibri" w:cs="Times"/>
          <w:b/>
        </w:rPr>
      </w:pPr>
      <w:r>
        <w:rPr>
          <w:rFonts w:ascii="Calibri" w:hAnsi="Calibri" w:cs="Times"/>
        </w:rPr>
        <w:t>ALT + RIGHT ARROW</w:t>
      </w:r>
    </w:p>
    <w:p w14:paraId="5BB3FD11" w14:textId="23006D5D" w:rsidR="00C8078D" w:rsidRPr="00C8078D" w:rsidRDefault="00C8078D" w:rsidP="001B795D">
      <w:pPr>
        <w:pStyle w:val="ListParagraph"/>
        <w:numPr>
          <w:ilvl w:val="2"/>
          <w:numId w:val="21"/>
        </w:numPr>
        <w:rPr>
          <w:rFonts w:ascii="Calibri" w:hAnsi="Calibri" w:cs="Times"/>
          <w:b/>
        </w:rPr>
      </w:pPr>
      <w:r>
        <w:rPr>
          <w:rFonts w:ascii="Calibri" w:hAnsi="Calibri" w:cs="Times"/>
        </w:rPr>
        <w:t>Log in als dezelfde user waarmee je ingelogd bent in TTY1</w:t>
      </w:r>
    </w:p>
    <w:p w14:paraId="66B5EA8F" w14:textId="4D604EF7" w:rsidR="001B795D" w:rsidRPr="001B795D" w:rsidRDefault="001B795D" w:rsidP="001B795D">
      <w:pPr>
        <w:pStyle w:val="ListParagraph"/>
        <w:numPr>
          <w:ilvl w:val="2"/>
          <w:numId w:val="21"/>
        </w:numPr>
        <w:rPr>
          <w:rFonts w:ascii="Calibri" w:hAnsi="Calibri" w:cs="Times"/>
          <w:b/>
        </w:rPr>
      </w:pPr>
      <w:r>
        <w:rPr>
          <w:rFonts w:ascii="Calibri" w:hAnsi="Calibri" w:cs="Times"/>
        </w:rPr>
        <w:t>Hiermee kan je wisselen van terminal</w:t>
      </w:r>
      <w:r w:rsidR="00F01254">
        <w:rPr>
          <w:rFonts w:ascii="Calibri" w:hAnsi="Calibri" w:cs="Times"/>
        </w:rPr>
        <w:t xml:space="preserve"> (TT2, TTY3, TTY4, etc)</w:t>
      </w:r>
      <w:r w:rsidR="00423B15">
        <w:rPr>
          <w:rFonts w:ascii="Calibri" w:hAnsi="Calibri" w:cs="Times"/>
        </w:rPr>
        <w:t>.</w:t>
      </w:r>
    </w:p>
    <w:p w14:paraId="6BF44BE2" w14:textId="02863391" w:rsidR="001B795D" w:rsidRPr="009414FB" w:rsidRDefault="001B795D" w:rsidP="001B795D">
      <w:pPr>
        <w:pStyle w:val="ListParagraph"/>
        <w:numPr>
          <w:ilvl w:val="2"/>
          <w:numId w:val="21"/>
        </w:numPr>
        <w:rPr>
          <w:rFonts w:ascii="Calibri" w:hAnsi="Calibri" w:cs="Times"/>
          <w:b/>
        </w:rPr>
      </w:pPr>
      <w:r>
        <w:rPr>
          <w:rFonts w:ascii="Calibri" w:hAnsi="Calibri" w:cs="Times"/>
        </w:rPr>
        <w:t>Met ALT + LEFT ARROW kan je terug naar TTY1 gaan</w:t>
      </w:r>
    </w:p>
    <w:p w14:paraId="232540F2" w14:textId="21C5F597" w:rsidR="009414FB" w:rsidRPr="009414FB" w:rsidRDefault="009414FB" w:rsidP="00540F94">
      <w:pPr>
        <w:pStyle w:val="ListParagraph"/>
        <w:numPr>
          <w:ilvl w:val="1"/>
          <w:numId w:val="21"/>
        </w:numPr>
        <w:rPr>
          <w:rFonts w:ascii="Calibri" w:hAnsi="Calibri" w:cs="Times"/>
          <w:b/>
        </w:rPr>
      </w:pPr>
      <w:r>
        <w:rPr>
          <w:rFonts w:ascii="Calibri" w:hAnsi="Calibri" w:cs="Times"/>
        </w:rPr>
        <w:t>ps f</w:t>
      </w:r>
    </w:p>
    <w:p w14:paraId="1C6D2234" w14:textId="77777777" w:rsidR="009414FB" w:rsidRDefault="009414FB" w:rsidP="009414FB">
      <w:pPr>
        <w:rPr>
          <w:rFonts w:ascii="Calibri" w:hAnsi="Calibri" w:cs="Times"/>
          <w:b/>
        </w:rPr>
      </w:pPr>
    </w:p>
    <w:p w14:paraId="0A6445AB" w14:textId="1886F59F" w:rsidR="009414FB" w:rsidRDefault="00936533" w:rsidP="00936533">
      <w:pPr>
        <w:jc w:val="center"/>
        <w:rPr>
          <w:rFonts w:ascii="Calibri" w:hAnsi="Calibri" w:cs="Times"/>
          <w:b/>
        </w:rPr>
      </w:pPr>
      <w:r>
        <w:rPr>
          <w:rFonts w:ascii="Calibri" w:hAnsi="Calibri" w:cs="Times"/>
          <w:b/>
          <w:noProof/>
        </w:rPr>
        <w:drawing>
          <wp:inline distT="0" distB="0" distL="0" distR="0" wp14:anchorId="7FEB5E7A" wp14:editId="05D0143B">
            <wp:extent cx="2786046" cy="853443"/>
            <wp:effectExtent l="0" t="0" r="8255" b="10160"/>
            <wp:docPr id="6" name="Picture 6"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4592" cy="862187"/>
                    </a:xfrm>
                    <a:prstGeom prst="rect">
                      <a:avLst/>
                    </a:prstGeom>
                    <a:noFill/>
                    <a:ln>
                      <a:noFill/>
                    </a:ln>
                  </pic:spPr>
                </pic:pic>
              </a:graphicData>
            </a:graphic>
          </wp:inline>
        </w:drawing>
      </w:r>
    </w:p>
    <w:p w14:paraId="1AA4D9B4" w14:textId="429FFAC3" w:rsidR="00936533" w:rsidRPr="00936533" w:rsidRDefault="00386808" w:rsidP="00936533">
      <w:pPr>
        <w:pStyle w:val="ListParagraph"/>
        <w:numPr>
          <w:ilvl w:val="1"/>
          <w:numId w:val="21"/>
        </w:numPr>
        <w:rPr>
          <w:rFonts w:ascii="Calibri" w:hAnsi="Calibri" w:cs="Times"/>
          <w:b/>
        </w:rPr>
      </w:pPr>
      <w:r>
        <w:rPr>
          <w:rFonts w:ascii="Calibri" w:hAnsi="Calibri" w:cs="Times"/>
        </w:rPr>
        <w:t xml:space="preserve">Onder STAT staat </w:t>
      </w:r>
      <w:r>
        <w:rPr>
          <w:rFonts w:ascii="Calibri" w:hAnsi="Calibri" w:cs="Times"/>
          <w:b/>
        </w:rPr>
        <w:t>T</w:t>
      </w:r>
      <w:r>
        <w:rPr>
          <w:rFonts w:ascii="Calibri" w:hAnsi="Calibri" w:cs="Times"/>
        </w:rPr>
        <w:t xml:space="preserve"> = Stopped</w:t>
      </w:r>
    </w:p>
    <w:p w14:paraId="3428C3AB" w14:textId="75DB61E5" w:rsidR="00936533" w:rsidRPr="00230A84" w:rsidRDefault="00936533" w:rsidP="00936533">
      <w:pPr>
        <w:pStyle w:val="NoSpacing"/>
        <w:numPr>
          <w:ilvl w:val="1"/>
          <w:numId w:val="21"/>
        </w:numPr>
        <w:ind w:left="1800"/>
        <w:rPr>
          <w:sz w:val="16"/>
          <w:szCs w:val="16"/>
        </w:rPr>
      </w:pPr>
      <w:r w:rsidRPr="00230A84">
        <w:rPr>
          <w:sz w:val="16"/>
          <w:szCs w:val="16"/>
        </w:rPr>
        <w:t>D    uninterruptible sleep (usually IO)</w:t>
      </w:r>
    </w:p>
    <w:p w14:paraId="1AE73803" w14:textId="7C4773B7" w:rsidR="00936533" w:rsidRPr="00230A84" w:rsidRDefault="00936533" w:rsidP="00936533">
      <w:pPr>
        <w:pStyle w:val="NoSpacing"/>
        <w:numPr>
          <w:ilvl w:val="1"/>
          <w:numId w:val="21"/>
        </w:numPr>
        <w:ind w:left="1800"/>
        <w:rPr>
          <w:sz w:val="16"/>
          <w:szCs w:val="16"/>
        </w:rPr>
      </w:pPr>
      <w:r w:rsidRPr="00230A84">
        <w:rPr>
          <w:sz w:val="16"/>
          <w:szCs w:val="16"/>
        </w:rPr>
        <w:t>R    running or runnable (on run queue)</w:t>
      </w:r>
    </w:p>
    <w:p w14:paraId="335C8A1B" w14:textId="5C2F387A" w:rsidR="00936533" w:rsidRPr="00230A84" w:rsidRDefault="00936533" w:rsidP="00936533">
      <w:pPr>
        <w:pStyle w:val="NoSpacing"/>
        <w:numPr>
          <w:ilvl w:val="1"/>
          <w:numId w:val="21"/>
        </w:numPr>
        <w:ind w:left="1800"/>
        <w:rPr>
          <w:sz w:val="16"/>
          <w:szCs w:val="16"/>
        </w:rPr>
      </w:pPr>
      <w:r w:rsidRPr="00230A84">
        <w:rPr>
          <w:sz w:val="16"/>
          <w:szCs w:val="16"/>
        </w:rPr>
        <w:t>S    interruptible sleep (waiting for an event to complete)</w:t>
      </w:r>
    </w:p>
    <w:p w14:paraId="002AFE70" w14:textId="1A968A0C" w:rsidR="00936533" w:rsidRPr="00230A84" w:rsidRDefault="00936533" w:rsidP="00936533">
      <w:pPr>
        <w:pStyle w:val="NoSpacing"/>
        <w:numPr>
          <w:ilvl w:val="1"/>
          <w:numId w:val="21"/>
        </w:numPr>
        <w:ind w:left="1800"/>
        <w:rPr>
          <w:sz w:val="16"/>
          <w:szCs w:val="16"/>
        </w:rPr>
      </w:pPr>
      <w:r w:rsidRPr="00230A84">
        <w:rPr>
          <w:sz w:val="16"/>
          <w:szCs w:val="16"/>
        </w:rPr>
        <w:t>T    stopped, either by a job control signal or because it is being traced.</w:t>
      </w:r>
    </w:p>
    <w:p w14:paraId="0C6FACE3" w14:textId="1C3AAD27" w:rsidR="00936533" w:rsidRPr="00230A84" w:rsidRDefault="00936533" w:rsidP="00936533">
      <w:pPr>
        <w:pStyle w:val="NoSpacing"/>
        <w:numPr>
          <w:ilvl w:val="1"/>
          <w:numId w:val="21"/>
        </w:numPr>
        <w:ind w:left="1800"/>
        <w:rPr>
          <w:sz w:val="16"/>
          <w:szCs w:val="16"/>
        </w:rPr>
      </w:pPr>
      <w:r w:rsidRPr="00230A84">
        <w:rPr>
          <w:sz w:val="16"/>
          <w:szCs w:val="16"/>
        </w:rPr>
        <w:t>W    paging (not valid since the 2.6.xx kernel)</w:t>
      </w:r>
    </w:p>
    <w:p w14:paraId="33483BA9" w14:textId="12116CE4" w:rsidR="00936533" w:rsidRPr="00230A84" w:rsidRDefault="00936533" w:rsidP="00936533">
      <w:pPr>
        <w:pStyle w:val="NoSpacing"/>
        <w:numPr>
          <w:ilvl w:val="1"/>
          <w:numId w:val="21"/>
        </w:numPr>
        <w:ind w:left="1800"/>
        <w:rPr>
          <w:sz w:val="16"/>
          <w:szCs w:val="16"/>
        </w:rPr>
      </w:pPr>
      <w:r w:rsidRPr="00230A84">
        <w:rPr>
          <w:sz w:val="16"/>
          <w:szCs w:val="16"/>
        </w:rPr>
        <w:t>X    dead (should never be seen)</w:t>
      </w:r>
    </w:p>
    <w:p w14:paraId="75259747" w14:textId="418B1163" w:rsidR="00936533" w:rsidRPr="00230A84" w:rsidRDefault="00936533" w:rsidP="00936533">
      <w:pPr>
        <w:pStyle w:val="NoSpacing"/>
        <w:numPr>
          <w:ilvl w:val="1"/>
          <w:numId w:val="21"/>
        </w:numPr>
        <w:ind w:left="1800"/>
        <w:rPr>
          <w:sz w:val="16"/>
          <w:szCs w:val="16"/>
        </w:rPr>
      </w:pPr>
      <w:r w:rsidRPr="00230A84">
        <w:rPr>
          <w:sz w:val="16"/>
          <w:szCs w:val="16"/>
        </w:rPr>
        <w:t>Z    defunct ("zombie") process, terminated but not reaped by its parent.</w:t>
      </w:r>
    </w:p>
    <w:p w14:paraId="3E296808" w14:textId="77777777" w:rsidR="00936533" w:rsidRPr="00230A84" w:rsidRDefault="00936533" w:rsidP="00936533">
      <w:pPr>
        <w:pStyle w:val="NoSpacing"/>
        <w:ind w:left="360"/>
        <w:rPr>
          <w:sz w:val="16"/>
          <w:szCs w:val="16"/>
        </w:rPr>
      </w:pPr>
    </w:p>
    <w:p w14:paraId="5588C60F" w14:textId="0F26E367" w:rsidR="00936533" w:rsidRPr="00230A84" w:rsidRDefault="00936533" w:rsidP="00936533">
      <w:pPr>
        <w:pStyle w:val="NoSpacing"/>
        <w:numPr>
          <w:ilvl w:val="1"/>
          <w:numId w:val="21"/>
        </w:numPr>
        <w:ind w:left="1800"/>
        <w:rPr>
          <w:sz w:val="16"/>
          <w:szCs w:val="16"/>
        </w:rPr>
      </w:pPr>
      <w:r w:rsidRPr="00230A84">
        <w:rPr>
          <w:sz w:val="16"/>
          <w:szCs w:val="16"/>
        </w:rPr>
        <w:t>For BSD formats and when the stat keyword is used, additional characters may be displayed:</w:t>
      </w:r>
    </w:p>
    <w:p w14:paraId="7B230E67" w14:textId="61EE9120" w:rsidR="00936533" w:rsidRPr="00230A84" w:rsidRDefault="00936533" w:rsidP="00936533">
      <w:pPr>
        <w:pStyle w:val="NoSpacing"/>
        <w:numPr>
          <w:ilvl w:val="1"/>
          <w:numId w:val="21"/>
        </w:numPr>
        <w:ind w:left="1800"/>
        <w:rPr>
          <w:sz w:val="16"/>
          <w:szCs w:val="16"/>
        </w:rPr>
      </w:pPr>
      <w:r w:rsidRPr="00230A84">
        <w:rPr>
          <w:sz w:val="16"/>
          <w:szCs w:val="16"/>
        </w:rPr>
        <w:t>&lt;    high-priority (not nice to other users)</w:t>
      </w:r>
    </w:p>
    <w:p w14:paraId="0AEC8746" w14:textId="184266FF" w:rsidR="00936533" w:rsidRPr="00230A84" w:rsidRDefault="00936533" w:rsidP="00936533">
      <w:pPr>
        <w:pStyle w:val="NoSpacing"/>
        <w:numPr>
          <w:ilvl w:val="1"/>
          <w:numId w:val="21"/>
        </w:numPr>
        <w:ind w:left="1800"/>
        <w:rPr>
          <w:sz w:val="16"/>
          <w:szCs w:val="16"/>
        </w:rPr>
      </w:pPr>
      <w:r w:rsidRPr="00230A84">
        <w:rPr>
          <w:sz w:val="16"/>
          <w:szCs w:val="16"/>
        </w:rPr>
        <w:t>N    low-priority (nice to other users)</w:t>
      </w:r>
    </w:p>
    <w:p w14:paraId="2F0E33AA" w14:textId="46760D78" w:rsidR="00936533" w:rsidRPr="00230A84" w:rsidRDefault="00936533" w:rsidP="00936533">
      <w:pPr>
        <w:pStyle w:val="NoSpacing"/>
        <w:numPr>
          <w:ilvl w:val="1"/>
          <w:numId w:val="21"/>
        </w:numPr>
        <w:ind w:left="1800"/>
        <w:rPr>
          <w:sz w:val="16"/>
          <w:szCs w:val="16"/>
        </w:rPr>
      </w:pPr>
      <w:r w:rsidRPr="00230A84">
        <w:rPr>
          <w:sz w:val="16"/>
          <w:szCs w:val="16"/>
        </w:rPr>
        <w:t>L    has pages locked into memory (for real-time and custom IO)</w:t>
      </w:r>
    </w:p>
    <w:p w14:paraId="4EE0D32E" w14:textId="39EF7D5A" w:rsidR="00936533" w:rsidRPr="00230A84" w:rsidRDefault="00936533" w:rsidP="00936533">
      <w:pPr>
        <w:pStyle w:val="NoSpacing"/>
        <w:numPr>
          <w:ilvl w:val="1"/>
          <w:numId w:val="21"/>
        </w:numPr>
        <w:ind w:left="1800"/>
        <w:rPr>
          <w:sz w:val="16"/>
          <w:szCs w:val="16"/>
        </w:rPr>
      </w:pPr>
      <w:r w:rsidRPr="00230A84">
        <w:rPr>
          <w:sz w:val="16"/>
          <w:szCs w:val="16"/>
        </w:rPr>
        <w:t>s    is a session leader</w:t>
      </w:r>
    </w:p>
    <w:p w14:paraId="22125E0F" w14:textId="33A8A77C" w:rsidR="00936533" w:rsidRPr="00230A84" w:rsidRDefault="00936533" w:rsidP="00936533">
      <w:pPr>
        <w:pStyle w:val="NoSpacing"/>
        <w:numPr>
          <w:ilvl w:val="1"/>
          <w:numId w:val="21"/>
        </w:numPr>
        <w:ind w:left="1800"/>
        <w:rPr>
          <w:sz w:val="16"/>
          <w:szCs w:val="16"/>
        </w:rPr>
      </w:pPr>
      <w:r w:rsidRPr="00230A84">
        <w:rPr>
          <w:sz w:val="16"/>
          <w:szCs w:val="16"/>
        </w:rPr>
        <w:t>l    is multi-threaded (using CLONE_THREAD, like NPTL pthreads do)</w:t>
      </w:r>
    </w:p>
    <w:p w14:paraId="1BD4100D" w14:textId="682E05F4" w:rsidR="00936533" w:rsidRPr="006F365C" w:rsidRDefault="00936533" w:rsidP="00936533">
      <w:pPr>
        <w:pStyle w:val="NoSpacing"/>
        <w:numPr>
          <w:ilvl w:val="1"/>
          <w:numId w:val="21"/>
        </w:numPr>
        <w:ind w:left="1800"/>
        <w:rPr>
          <w:rFonts w:ascii="Calibri" w:hAnsi="Calibri" w:cs="Times"/>
          <w:b/>
          <w:sz w:val="16"/>
          <w:szCs w:val="16"/>
        </w:rPr>
      </w:pPr>
      <w:r w:rsidRPr="00230A84">
        <w:rPr>
          <w:sz w:val="16"/>
          <w:szCs w:val="16"/>
        </w:rPr>
        <w:t>+    is in the foreground process group.</w:t>
      </w:r>
    </w:p>
    <w:p w14:paraId="0A84B34D" w14:textId="77777777" w:rsidR="006F365C" w:rsidRPr="00230A84" w:rsidRDefault="006F365C" w:rsidP="006F365C">
      <w:pPr>
        <w:pStyle w:val="NoSpacing"/>
        <w:rPr>
          <w:rFonts w:ascii="Calibri" w:hAnsi="Calibri" w:cs="Times"/>
          <w:b/>
          <w:sz w:val="16"/>
          <w:szCs w:val="16"/>
        </w:rPr>
      </w:pPr>
    </w:p>
    <w:p w14:paraId="5C32165F" w14:textId="159B8687" w:rsidR="001440BD" w:rsidRPr="00936533" w:rsidRDefault="006F365C" w:rsidP="00493BB0">
      <w:pPr>
        <w:pStyle w:val="NoSpacing"/>
        <w:numPr>
          <w:ilvl w:val="1"/>
          <w:numId w:val="21"/>
        </w:numPr>
        <w:rPr>
          <w:rFonts w:ascii="Calibri" w:hAnsi="Calibri" w:cs="Times"/>
          <w:b/>
        </w:rPr>
      </w:pPr>
      <w:r>
        <w:t xml:space="preserve">Als je nu </w:t>
      </w:r>
      <w:r>
        <w:rPr>
          <w:b/>
        </w:rPr>
        <w:t>top</w:t>
      </w:r>
      <w:r>
        <w:t xml:space="preserve"> uitvoert in TTY2, zie je het proces er ook niet tussen staan.</w:t>
      </w:r>
    </w:p>
    <w:p w14:paraId="71FD67AD" w14:textId="77777777" w:rsidR="00540F94" w:rsidRPr="00540F94" w:rsidRDefault="00540F94" w:rsidP="00540F94">
      <w:pPr>
        <w:rPr>
          <w:rFonts w:ascii="Calibri" w:hAnsi="Calibri" w:cs="Times"/>
          <w:b/>
        </w:rPr>
      </w:pPr>
    </w:p>
    <w:p w14:paraId="4D14AD69" w14:textId="5D478A24" w:rsidR="00BA1DF7" w:rsidRPr="004B4052" w:rsidRDefault="003A630E" w:rsidP="00BA1DF7">
      <w:pPr>
        <w:pStyle w:val="ListParagraph"/>
        <w:numPr>
          <w:ilvl w:val="0"/>
          <w:numId w:val="21"/>
        </w:numPr>
        <w:rPr>
          <w:rFonts w:ascii="Calibri" w:hAnsi="Calibri"/>
          <w:b/>
        </w:rPr>
      </w:pPr>
      <w:r>
        <w:rPr>
          <w:rFonts w:ascii="Calibri" w:hAnsi="Calibri"/>
          <w:b/>
        </w:rPr>
        <w:br w:type="column"/>
      </w:r>
      <w:r w:rsidR="00BA1DF7" w:rsidRPr="003324A2">
        <w:rPr>
          <w:rFonts w:ascii="Calibri" w:hAnsi="Calibri"/>
          <w:b/>
        </w:rPr>
        <w:lastRenderedPageBreak/>
        <w:t>Start als superuser een opdracht die alle bestanden die eindigen op .txt in output.txt schrijven.</w:t>
      </w:r>
      <w:r w:rsidR="00AB3FF5">
        <w:rPr>
          <w:rFonts w:ascii="Calibri" w:hAnsi="Calibri"/>
          <w:b/>
        </w:rPr>
        <w:t xml:space="preserve"> </w:t>
      </w:r>
      <w:r w:rsidR="00BA1DF7" w:rsidRPr="003324A2">
        <w:rPr>
          <w:rFonts w:ascii="Calibri" w:hAnsi="Calibri"/>
          <w:b/>
        </w:rPr>
        <w:t>Foutmeldingen worden genegeerd.</w:t>
      </w:r>
      <w:r w:rsidR="005702AC">
        <w:rPr>
          <w:rFonts w:ascii="MS Mincho" w:eastAsia="MS Mincho" w:hAnsi="MS Mincho" w:cs="MS Mincho"/>
          <w:b/>
        </w:rPr>
        <w:t xml:space="preserve"> </w:t>
      </w:r>
      <w:r w:rsidR="00BA1DF7" w:rsidRPr="003324A2">
        <w:rPr>
          <w:rFonts w:ascii="Calibri" w:hAnsi="Calibri"/>
          <w:b/>
        </w:rPr>
        <w:t xml:space="preserve">Start het proces in background en sluit het na een tijd af via het commando kill. </w:t>
      </w:r>
      <w:r w:rsidR="00BA1DF7" w:rsidRPr="003324A2">
        <w:rPr>
          <w:rFonts w:ascii="MS Mincho" w:eastAsia="MS Mincho" w:hAnsi="MS Mincho" w:cs="MS Mincho"/>
          <w:b/>
        </w:rPr>
        <w:t> </w:t>
      </w:r>
    </w:p>
    <w:p w14:paraId="4C1F5EFB" w14:textId="6772B7E0" w:rsidR="004B4052" w:rsidRPr="00874A6F" w:rsidRDefault="00A74F17" w:rsidP="004B4052">
      <w:pPr>
        <w:pStyle w:val="ListParagraph"/>
        <w:numPr>
          <w:ilvl w:val="1"/>
          <w:numId w:val="21"/>
        </w:numPr>
        <w:rPr>
          <w:rFonts w:ascii="Calibri" w:hAnsi="Calibri"/>
          <w:b/>
        </w:rPr>
      </w:pPr>
      <w:r>
        <w:rPr>
          <w:rFonts w:ascii="Calibri" w:hAnsi="Calibri"/>
        </w:rPr>
        <w:t xml:space="preserve">sudo find </w:t>
      </w:r>
      <w:proofErr w:type="gramStart"/>
      <w:r>
        <w:rPr>
          <w:rFonts w:ascii="Calibri" w:hAnsi="Calibri"/>
        </w:rPr>
        <w:t>/ .</w:t>
      </w:r>
      <w:proofErr w:type="gramEnd"/>
      <w:r>
        <w:rPr>
          <w:rFonts w:ascii="Calibri" w:hAnsi="Calibri"/>
        </w:rPr>
        <w:t xml:space="preserve"> –type f –name “*.txt” </w:t>
      </w:r>
      <w:r w:rsidR="00874A6F">
        <w:rPr>
          <w:rFonts w:ascii="Calibri" w:hAnsi="Calibri"/>
        </w:rPr>
        <w:t>&gt; ˜/output.txt 2&gt; /dev/null &amp;</w:t>
      </w:r>
    </w:p>
    <w:p w14:paraId="3704F307" w14:textId="77777777" w:rsidR="00874A6F" w:rsidRDefault="00874A6F" w:rsidP="00874A6F">
      <w:pPr>
        <w:rPr>
          <w:rFonts w:ascii="Calibri" w:hAnsi="Calibri"/>
          <w:b/>
        </w:rPr>
      </w:pPr>
    </w:p>
    <w:p w14:paraId="2BC98E1B" w14:textId="2E9493DF" w:rsidR="00874A6F" w:rsidRDefault="00874A6F" w:rsidP="00874A6F">
      <w:pPr>
        <w:jc w:val="center"/>
        <w:rPr>
          <w:rFonts w:ascii="Calibri" w:hAnsi="Calibri"/>
          <w:b/>
        </w:rPr>
      </w:pPr>
      <w:r>
        <w:rPr>
          <w:rFonts w:ascii="Calibri" w:hAnsi="Calibri"/>
          <w:b/>
          <w:noProof/>
        </w:rPr>
        <w:drawing>
          <wp:inline distT="0" distB="0" distL="0" distR="0" wp14:anchorId="10D0DE56" wp14:editId="1CAF0F2A">
            <wp:extent cx="4393293" cy="335254"/>
            <wp:effectExtent l="0" t="0" r="1270" b="0"/>
            <wp:docPr id="7" name="Picture 7"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7861" cy="346286"/>
                    </a:xfrm>
                    <a:prstGeom prst="rect">
                      <a:avLst/>
                    </a:prstGeom>
                    <a:noFill/>
                    <a:ln>
                      <a:noFill/>
                    </a:ln>
                  </pic:spPr>
                </pic:pic>
              </a:graphicData>
            </a:graphic>
          </wp:inline>
        </w:drawing>
      </w:r>
    </w:p>
    <w:p w14:paraId="02E57050" w14:textId="0988708F" w:rsidR="00874A6F" w:rsidRPr="00874A6F" w:rsidRDefault="00874A6F" w:rsidP="00874A6F">
      <w:pPr>
        <w:pStyle w:val="ListParagraph"/>
        <w:numPr>
          <w:ilvl w:val="1"/>
          <w:numId w:val="21"/>
        </w:numPr>
        <w:rPr>
          <w:rFonts w:ascii="Calibri" w:hAnsi="Calibri"/>
        </w:rPr>
      </w:pPr>
      <w:r w:rsidRPr="00874A6F">
        <w:rPr>
          <w:rFonts w:ascii="Calibri" w:hAnsi="Calibri"/>
        </w:rPr>
        <w:t xml:space="preserve">kill </w:t>
      </w:r>
      <w:r>
        <w:rPr>
          <w:rFonts w:ascii="Calibri" w:hAnsi="Calibri"/>
        </w:rPr>
        <w:t>1785</w:t>
      </w:r>
    </w:p>
    <w:p w14:paraId="1066FE78" w14:textId="77777777" w:rsidR="004B4052" w:rsidRPr="003324A2" w:rsidRDefault="004B4052" w:rsidP="004B4052">
      <w:pPr>
        <w:pStyle w:val="ListParagraph"/>
        <w:ind w:left="1440"/>
        <w:rPr>
          <w:rFonts w:ascii="Calibri" w:hAnsi="Calibri"/>
          <w:b/>
        </w:rPr>
      </w:pPr>
    </w:p>
    <w:p w14:paraId="293AF34B" w14:textId="7B83629C" w:rsidR="004B4052" w:rsidRPr="00C84AA0" w:rsidRDefault="00BA1DF7" w:rsidP="00C84AA0">
      <w:pPr>
        <w:pStyle w:val="ListParagraph"/>
        <w:numPr>
          <w:ilvl w:val="0"/>
          <w:numId w:val="21"/>
        </w:numPr>
        <w:rPr>
          <w:rFonts w:ascii="Calibri" w:hAnsi="Calibri"/>
          <w:b/>
        </w:rPr>
      </w:pPr>
      <w:r w:rsidRPr="003324A2">
        <w:rPr>
          <w:rFonts w:ascii="Calibri" w:hAnsi="Calibri"/>
          <w:b/>
        </w:rPr>
        <w:t xml:space="preserve">We bekijken het scenario als de X (=GUI) niet meer reageert op een Ubuntu Desktop. Druk CTRL­ALT­F1 om naar een terminal­venster te gaan. Zoek met ps naar X of bekijk het Xorg­proces met top. Kill dit proces. Druk nu ALT­F7 om terug naar de X (=GUI) te gaan. Deze reageert opnieuw. Je dient nu wel opnieuw in te loggen. </w:t>
      </w:r>
      <w:r w:rsidRPr="003324A2">
        <w:rPr>
          <w:rFonts w:ascii="MS Mincho" w:eastAsia="MS Mincho" w:hAnsi="MS Mincho" w:cs="MS Mincho"/>
          <w:b/>
        </w:rPr>
        <w:t> </w:t>
      </w:r>
    </w:p>
    <w:p w14:paraId="55945997" w14:textId="77777777" w:rsidR="004B4052" w:rsidRPr="003324A2" w:rsidRDefault="004B4052" w:rsidP="004B4052">
      <w:pPr>
        <w:pStyle w:val="ListParagraph"/>
        <w:ind w:left="1440"/>
        <w:rPr>
          <w:rFonts w:ascii="Calibri" w:hAnsi="Calibri"/>
          <w:b/>
        </w:rPr>
      </w:pPr>
    </w:p>
    <w:p w14:paraId="7E56F82F" w14:textId="614008FB" w:rsidR="0085684E" w:rsidRDefault="00BA1DF7" w:rsidP="00BA1DF7">
      <w:pPr>
        <w:pStyle w:val="ListParagraph"/>
        <w:numPr>
          <w:ilvl w:val="0"/>
          <w:numId w:val="21"/>
        </w:numPr>
        <w:rPr>
          <w:rFonts w:ascii="Calibri" w:hAnsi="Calibri"/>
          <w:b/>
        </w:rPr>
      </w:pPr>
      <w:r w:rsidRPr="003324A2">
        <w:rPr>
          <w:rFonts w:ascii="Calibri" w:hAnsi="Calibri"/>
          <w:b/>
        </w:rPr>
        <w:t xml:space="preserve">Start xclock een vijftal keer naast elkaar op. Probeer met één commando alle instanties van xclock ineens af te sluiten. </w:t>
      </w:r>
    </w:p>
    <w:p w14:paraId="39D375DD" w14:textId="54E791B5" w:rsidR="004B4052" w:rsidRPr="00C84AA0" w:rsidRDefault="00C84AA0" w:rsidP="004B4052">
      <w:pPr>
        <w:pStyle w:val="ListParagraph"/>
        <w:numPr>
          <w:ilvl w:val="1"/>
          <w:numId w:val="21"/>
        </w:numPr>
        <w:rPr>
          <w:rFonts w:ascii="Calibri" w:hAnsi="Calibri"/>
          <w:b/>
        </w:rPr>
      </w:pPr>
      <w:proofErr w:type="gramStart"/>
      <w:r>
        <w:rPr>
          <w:rFonts w:ascii="Calibri" w:hAnsi="Calibri"/>
        </w:rPr>
        <w:t>xclock;xclock</w:t>
      </w:r>
      <w:proofErr w:type="gramEnd"/>
      <w:r>
        <w:rPr>
          <w:rFonts w:ascii="Calibri" w:hAnsi="Calibri"/>
        </w:rPr>
        <w:t>;xclock;xclock;xclock</w:t>
      </w:r>
    </w:p>
    <w:p w14:paraId="2411AB5B" w14:textId="52CDA9D0" w:rsidR="00C84AA0" w:rsidRDefault="00C84AA0" w:rsidP="004B4052">
      <w:pPr>
        <w:pStyle w:val="ListParagraph"/>
        <w:numPr>
          <w:ilvl w:val="1"/>
          <w:numId w:val="21"/>
        </w:numPr>
        <w:rPr>
          <w:rFonts w:ascii="Calibri" w:hAnsi="Calibri"/>
          <w:b/>
        </w:rPr>
      </w:pPr>
      <w:r>
        <w:rPr>
          <w:rFonts w:ascii="Calibri" w:hAnsi="Calibri"/>
        </w:rPr>
        <w:t>kill xclock</w:t>
      </w:r>
    </w:p>
    <w:p w14:paraId="6F28B328" w14:textId="77777777" w:rsidR="00643533" w:rsidRDefault="0085684E" w:rsidP="0085684E">
      <w:pPr>
        <w:pStyle w:val="Heading2"/>
      </w:pPr>
      <w:r>
        <w:br w:type="column"/>
      </w:r>
      <w:r w:rsidR="00643533">
        <w:lastRenderedPageBreak/>
        <w:t>Week 6</w:t>
      </w:r>
    </w:p>
    <w:p w14:paraId="1BD249AA" w14:textId="77777777" w:rsidR="00643533" w:rsidRDefault="00643533" w:rsidP="00643533"/>
    <w:p w14:paraId="0706A380" w14:textId="582DE4D8" w:rsidR="00643533" w:rsidRDefault="00643533" w:rsidP="00643533">
      <w:pPr>
        <w:pStyle w:val="Heading3"/>
      </w:pPr>
      <w:r>
        <w:t xml:space="preserve">Uit te voeren op een Ubuntu Desktop </w:t>
      </w:r>
    </w:p>
    <w:p w14:paraId="73B10782" w14:textId="77777777" w:rsidR="00643533" w:rsidRPr="004B5730" w:rsidRDefault="00643533" w:rsidP="00643533">
      <w:pPr>
        <w:rPr>
          <w:b/>
        </w:rPr>
      </w:pPr>
    </w:p>
    <w:p w14:paraId="24BB2B8F" w14:textId="77777777" w:rsidR="00643533" w:rsidRPr="004B5730" w:rsidRDefault="00643533" w:rsidP="00643533">
      <w:pPr>
        <w:pStyle w:val="ListParagraph"/>
        <w:numPr>
          <w:ilvl w:val="0"/>
          <w:numId w:val="27"/>
        </w:numPr>
        <w:rPr>
          <w:rFonts w:ascii="Times" w:hAnsi="Times" w:cs="Times"/>
          <w:b/>
        </w:rPr>
      </w:pPr>
      <w:r w:rsidRPr="004B5730">
        <w:rPr>
          <w:b/>
        </w:rPr>
        <w:t xml:space="preserve">Voeg aan je virtuele machine twee SATA­harde schijven toe. De eerste van 100MB en de tweede van 20GB. </w:t>
      </w:r>
    </w:p>
    <w:p w14:paraId="0D2F8D0F" w14:textId="66AC11C8" w:rsidR="00643533" w:rsidRPr="004B5730" w:rsidRDefault="00643533" w:rsidP="00643533">
      <w:pPr>
        <w:pStyle w:val="ListParagraph"/>
        <w:numPr>
          <w:ilvl w:val="1"/>
          <w:numId w:val="27"/>
        </w:numPr>
      </w:pPr>
      <w:r w:rsidRPr="004B5730">
        <w:t>VMWare Settings -&gt; Add Device</w:t>
      </w:r>
      <w:r w:rsidRPr="004B5730">
        <w:br/>
      </w:r>
    </w:p>
    <w:p w14:paraId="3B82E06C" w14:textId="77777777" w:rsidR="00643533" w:rsidRPr="004B5730" w:rsidRDefault="00643533" w:rsidP="00643533">
      <w:pPr>
        <w:pStyle w:val="ListParagraph"/>
        <w:numPr>
          <w:ilvl w:val="0"/>
          <w:numId w:val="27"/>
        </w:numPr>
        <w:rPr>
          <w:rFonts w:ascii="Times" w:hAnsi="Times" w:cs="Times"/>
          <w:b/>
        </w:rPr>
      </w:pPr>
      <w:r w:rsidRPr="004B5730">
        <w:rPr>
          <w:b/>
        </w:rPr>
        <w:t xml:space="preserve">Controleer in Ubuntu of de twee nieuwe harde schijven zijn toegevoegd. </w:t>
      </w:r>
    </w:p>
    <w:p w14:paraId="74433D3B" w14:textId="1973751B" w:rsidR="00643533" w:rsidRPr="004B5730" w:rsidRDefault="00643533" w:rsidP="00643533">
      <w:pPr>
        <w:pStyle w:val="ListParagraph"/>
        <w:numPr>
          <w:ilvl w:val="1"/>
          <w:numId w:val="27"/>
        </w:numPr>
      </w:pPr>
      <w:r w:rsidRPr="004B5730">
        <w:t>lsblk</w:t>
      </w:r>
      <w:r w:rsidRPr="004B5730">
        <w:br/>
      </w:r>
    </w:p>
    <w:p w14:paraId="26E8500D" w14:textId="77777777" w:rsidR="00643533" w:rsidRPr="004B5730" w:rsidRDefault="00643533" w:rsidP="00643533">
      <w:pPr>
        <w:pStyle w:val="ListParagraph"/>
        <w:numPr>
          <w:ilvl w:val="0"/>
          <w:numId w:val="27"/>
        </w:numPr>
        <w:rPr>
          <w:rFonts w:ascii="Times" w:hAnsi="Times" w:cs="Times"/>
          <w:b/>
        </w:rPr>
      </w:pPr>
      <w:r w:rsidRPr="004B5730">
        <w:rPr>
          <w:b/>
        </w:rPr>
        <w:t xml:space="preserve">Maak op de HD van 100MB één ext4­partitie en mount deze op /mnt/SmallHD. Zorg dat iedereen op dit file system mag schrijven. </w:t>
      </w:r>
    </w:p>
    <w:p w14:paraId="5290F6E5" w14:textId="77DC5067" w:rsidR="00643533" w:rsidRPr="004B5730" w:rsidRDefault="00643533" w:rsidP="00643533">
      <w:pPr>
        <w:pStyle w:val="ListParagraph"/>
        <w:numPr>
          <w:ilvl w:val="1"/>
          <w:numId w:val="27"/>
        </w:numPr>
      </w:pPr>
      <w:r w:rsidRPr="004B5730">
        <w:t>sudo fdisk /dev/sdb</w:t>
      </w:r>
    </w:p>
    <w:p w14:paraId="03E4B40F" w14:textId="1FE6C98C" w:rsidR="00643533" w:rsidRPr="004B5730" w:rsidRDefault="00643533" w:rsidP="00643533">
      <w:pPr>
        <w:pStyle w:val="ListParagraph"/>
        <w:numPr>
          <w:ilvl w:val="1"/>
          <w:numId w:val="27"/>
        </w:numPr>
      </w:pPr>
      <w:r w:rsidRPr="004B5730">
        <w:t>n</w:t>
      </w:r>
    </w:p>
    <w:p w14:paraId="5A057F05" w14:textId="5BEDD9F9" w:rsidR="00643533" w:rsidRPr="004B5730" w:rsidRDefault="00643533" w:rsidP="00643533">
      <w:pPr>
        <w:pStyle w:val="ListParagraph"/>
        <w:numPr>
          <w:ilvl w:val="1"/>
          <w:numId w:val="27"/>
        </w:numPr>
      </w:pPr>
      <w:r w:rsidRPr="004B5730">
        <w:t>p</w:t>
      </w:r>
    </w:p>
    <w:p w14:paraId="73CEB475" w14:textId="1EAF7F32" w:rsidR="00643533" w:rsidRPr="004B5730" w:rsidRDefault="00643533" w:rsidP="00643533">
      <w:pPr>
        <w:pStyle w:val="ListParagraph"/>
        <w:numPr>
          <w:ilvl w:val="1"/>
          <w:numId w:val="27"/>
        </w:numPr>
      </w:pPr>
      <w:r w:rsidRPr="004B5730">
        <w:t>ENTER</w:t>
      </w:r>
    </w:p>
    <w:p w14:paraId="4ED00DD5" w14:textId="5B295F6B" w:rsidR="00643533" w:rsidRPr="004B5730" w:rsidRDefault="00643533" w:rsidP="00643533">
      <w:pPr>
        <w:pStyle w:val="ListParagraph"/>
        <w:numPr>
          <w:ilvl w:val="1"/>
          <w:numId w:val="27"/>
        </w:numPr>
      </w:pPr>
      <w:r w:rsidRPr="004B5730">
        <w:t>ENTER</w:t>
      </w:r>
    </w:p>
    <w:p w14:paraId="4DAF5A55" w14:textId="428DD237" w:rsidR="00643533" w:rsidRPr="004B5730" w:rsidRDefault="00643533" w:rsidP="00643533">
      <w:pPr>
        <w:pStyle w:val="ListParagraph"/>
        <w:numPr>
          <w:ilvl w:val="1"/>
          <w:numId w:val="27"/>
        </w:numPr>
      </w:pPr>
      <w:r w:rsidRPr="004B5730">
        <w:t>+100M</w:t>
      </w:r>
    </w:p>
    <w:p w14:paraId="5D3E8554" w14:textId="34A99DB9" w:rsidR="00643533" w:rsidRPr="004B5730" w:rsidRDefault="00643533" w:rsidP="00643533">
      <w:pPr>
        <w:pStyle w:val="ListParagraph"/>
        <w:numPr>
          <w:ilvl w:val="1"/>
          <w:numId w:val="27"/>
        </w:numPr>
        <w:rPr>
          <w:b/>
        </w:rPr>
      </w:pPr>
      <w:r w:rsidRPr="004B5730">
        <w:t>w</w:t>
      </w:r>
      <w:r w:rsidRPr="004B5730">
        <w:br/>
      </w:r>
    </w:p>
    <w:p w14:paraId="60047DF0" w14:textId="77777777" w:rsidR="00643533" w:rsidRPr="004B5730" w:rsidRDefault="00643533" w:rsidP="00643533">
      <w:pPr>
        <w:pStyle w:val="ListParagraph"/>
        <w:numPr>
          <w:ilvl w:val="0"/>
          <w:numId w:val="27"/>
        </w:numPr>
        <w:rPr>
          <w:rFonts w:ascii="Times" w:hAnsi="Times" w:cs="Times"/>
          <w:b/>
        </w:rPr>
      </w:pPr>
      <w:r w:rsidRPr="004B5730">
        <w:rPr>
          <w:b/>
        </w:rPr>
        <w:t>Plaats een paar directories en files op dit filesysteem</w:t>
      </w:r>
    </w:p>
    <w:p w14:paraId="79D7251D" w14:textId="1C8ADF2B" w:rsidR="00643533" w:rsidRPr="004B5730" w:rsidRDefault="00643533" w:rsidP="00643533">
      <w:pPr>
        <w:pStyle w:val="ListParagraph"/>
        <w:numPr>
          <w:ilvl w:val="1"/>
          <w:numId w:val="27"/>
        </w:numPr>
      </w:pPr>
      <w:r w:rsidRPr="004B5730">
        <w:t>cd /mnt/SmallHD</w:t>
      </w:r>
    </w:p>
    <w:p w14:paraId="74C09E6E" w14:textId="1C317619" w:rsidR="00643533" w:rsidRPr="004B5730" w:rsidRDefault="00643533" w:rsidP="00643533">
      <w:pPr>
        <w:pStyle w:val="ListParagraph"/>
        <w:numPr>
          <w:ilvl w:val="1"/>
          <w:numId w:val="27"/>
        </w:numPr>
      </w:pPr>
      <w:r w:rsidRPr="004B5730">
        <w:t>sudo mkdir Dir1</w:t>
      </w:r>
    </w:p>
    <w:p w14:paraId="16A03C2E" w14:textId="1320826F" w:rsidR="00643533" w:rsidRPr="004B5730" w:rsidRDefault="00643533" w:rsidP="00643533">
      <w:pPr>
        <w:pStyle w:val="ListParagraph"/>
        <w:numPr>
          <w:ilvl w:val="1"/>
          <w:numId w:val="27"/>
        </w:numPr>
        <w:rPr>
          <w:b/>
        </w:rPr>
      </w:pPr>
      <w:r w:rsidRPr="004B5730">
        <w:t>sudo mkdir Dir2</w:t>
      </w:r>
      <w:r w:rsidRPr="004B5730">
        <w:br/>
      </w:r>
    </w:p>
    <w:p w14:paraId="1553AE25" w14:textId="15EAD024" w:rsidR="00643533" w:rsidRPr="004B5730" w:rsidRDefault="00643533" w:rsidP="00643533">
      <w:pPr>
        <w:pStyle w:val="ListParagraph"/>
        <w:numPr>
          <w:ilvl w:val="0"/>
          <w:numId w:val="27"/>
        </w:numPr>
        <w:rPr>
          <w:rFonts w:ascii="Times" w:hAnsi="Times" w:cs="Times"/>
          <w:b/>
        </w:rPr>
      </w:pPr>
      <w:r w:rsidRPr="004B5730">
        <w:rPr>
          <w:b/>
        </w:rPr>
        <w:t>Maak een backup van de volledige HD m.b.v. dd</w:t>
      </w:r>
    </w:p>
    <w:p w14:paraId="4DB7B488" w14:textId="2EBA180F" w:rsidR="00643533" w:rsidRPr="004B5730" w:rsidRDefault="00643533" w:rsidP="00643533">
      <w:pPr>
        <w:pStyle w:val="ListParagraph"/>
        <w:numPr>
          <w:ilvl w:val="1"/>
          <w:numId w:val="27"/>
        </w:numPr>
      </w:pPr>
      <w:r w:rsidRPr="004B5730">
        <w:t>sudo fdisk –d /dev/sdb &gt; /partitietabel.sdb.fdisk</w:t>
      </w:r>
      <w:r w:rsidRPr="004B5730">
        <w:br/>
      </w:r>
    </w:p>
    <w:p w14:paraId="6C3FA195" w14:textId="77777777" w:rsidR="00643533" w:rsidRPr="004B5730" w:rsidRDefault="00643533" w:rsidP="00643533">
      <w:pPr>
        <w:pStyle w:val="ListParagraph"/>
        <w:numPr>
          <w:ilvl w:val="0"/>
          <w:numId w:val="27"/>
        </w:numPr>
        <w:rPr>
          <w:rFonts w:ascii="Times" w:hAnsi="Times" w:cs="Times"/>
          <w:b/>
        </w:rPr>
      </w:pPr>
      <w:r w:rsidRPr="004B5730">
        <w:rPr>
          <w:b/>
        </w:rPr>
        <w:t>Maak de schijf leeg m.b.v. badblocks</w:t>
      </w:r>
      <w:r w:rsidRPr="004B5730">
        <w:rPr>
          <w:rFonts w:ascii="MS Mincho" w:eastAsia="MS Mincho" w:hAnsi="MS Mincho" w:cs="MS Mincho"/>
          <w:b/>
        </w:rPr>
        <w:t> </w:t>
      </w:r>
    </w:p>
    <w:p w14:paraId="1B95ADEF" w14:textId="508B9A00" w:rsidR="00643533" w:rsidRPr="004B5730" w:rsidRDefault="00643533" w:rsidP="00643533">
      <w:pPr>
        <w:pStyle w:val="ListParagraph"/>
        <w:numPr>
          <w:ilvl w:val="1"/>
          <w:numId w:val="27"/>
        </w:numPr>
      </w:pPr>
      <w:r w:rsidRPr="004B5730">
        <w:t>sudo umount /dev/sdb</w:t>
      </w:r>
    </w:p>
    <w:p w14:paraId="14A31C91" w14:textId="766DD0F0" w:rsidR="00643533" w:rsidRPr="004B5730" w:rsidRDefault="00643533" w:rsidP="00643533">
      <w:pPr>
        <w:pStyle w:val="ListParagraph"/>
        <w:numPr>
          <w:ilvl w:val="1"/>
          <w:numId w:val="27"/>
        </w:numPr>
      </w:pPr>
      <w:r w:rsidRPr="004B5730">
        <w:t>sudo badblocks –ws /dev/sdb</w:t>
      </w:r>
      <w:r w:rsidRPr="004B5730">
        <w:br/>
      </w:r>
    </w:p>
    <w:p w14:paraId="3953BAC5" w14:textId="54E215F5" w:rsidR="00643533" w:rsidRPr="004B5730" w:rsidRDefault="00643533" w:rsidP="00643533">
      <w:pPr>
        <w:pStyle w:val="ListParagraph"/>
        <w:numPr>
          <w:ilvl w:val="0"/>
          <w:numId w:val="27"/>
        </w:numPr>
        <w:rPr>
          <w:rFonts w:ascii="Times" w:hAnsi="Times" w:cs="Times"/>
          <w:b/>
        </w:rPr>
      </w:pPr>
      <w:r w:rsidRPr="004B5730">
        <w:rPr>
          <w:b/>
        </w:rPr>
        <w:t xml:space="preserve">Controleer of de schijf leeg is </w:t>
      </w:r>
    </w:p>
    <w:p w14:paraId="583E6C36" w14:textId="1C6B1F55" w:rsidR="00643533" w:rsidRPr="004B5730" w:rsidRDefault="00643533" w:rsidP="00643533">
      <w:pPr>
        <w:pStyle w:val="ListParagraph"/>
        <w:numPr>
          <w:ilvl w:val="1"/>
          <w:numId w:val="27"/>
        </w:numPr>
      </w:pPr>
      <w:r w:rsidRPr="004B5730">
        <w:t>df /dev/sdb1</w:t>
      </w:r>
      <w:r w:rsidRPr="004B5730">
        <w:br/>
      </w:r>
    </w:p>
    <w:p w14:paraId="116E3364" w14:textId="77777777" w:rsidR="00643533" w:rsidRPr="004B5730" w:rsidRDefault="00643533" w:rsidP="00643533">
      <w:pPr>
        <w:pStyle w:val="ListParagraph"/>
        <w:numPr>
          <w:ilvl w:val="0"/>
          <w:numId w:val="27"/>
        </w:numPr>
        <w:rPr>
          <w:rFonts w:ascii="Times" w:hAnsi="Times" w:cs="Times"/>
          <w:b/>
        </w:rPr>
      </w:pPr>
      <w:r w:rsidRPr="004B5730">
        <w:rPr>
          <w:b/>
        </w:rPr>
        <w:t>Plaats de backup terug m.b.v. dd</w:t>
      </w:r>
    </w:p>
    <w:p w14:paraId="6DCA2AE8" w14:textId="143058A8" w:rsidR="00643533" w:rsidRPr="004B5730" w:rsidRDefault="00643533" w:rsidP="00643533">
      <w:pPr>
        <w:pStyle w:val="ListParagraph"/>
        <w:numPr>
          <w:ilvl w:val="1"/>
          <w:numId w:val="27"/>
        </w:numPr>
      </w:pPr>
      <w:r w:rsidRPr="004B5730">
        <w:t>sudo fdisk /dev/sdb &lt; /partitietabel.sdb.fdisk</w:t>
      </w:r>
      <w:r w:rsidRPr="004B5730">
        <w:br/>
      </w:r>
    </w:p>
    <w:p w14:paraId="28BD4A5F" w14:textId="77777777" w:rsidR="00643533" w:rsidRPr="004B5730" w:rsidRDefault="00643533" w:rsidP="00643533">
      <w:pPr>
        <w:pStyle w:val="ListParagraph"/>
        <w:numPr>
          <w:ilvl w:val="0"/>
          <w:numId w:val="27"/>
        </w:numPr>
        <w:rPr>
          <w:rFonts w:ascii="Times" w:hAnsi="Times" w:cs="Times"/>
          <w:b/>
        </w:rPr>
      </w:pPr>
      <w:r w:rsidRPr="004B5730">
        <w:rPr>
          <w:b/>
        </w:rPr>
        <w:t>Controleer of de schijf opnieuw in orde is</w:t>
      </w:r>
      <w:r w:rsidRPr="004B5730">
        <w:rPr>
          <w:rFonts w:ascii="MS Mincho" w:eastAsia="MS Mincho" w:hAnsi="MS Mincho" w:cs="MS Mincho"/>
          <w:b/>
        </w:rPr>
        <w:t> </w:t>
      </w:r>
    </w:p>
    <w:p w14:paraId="7FDCF792" w14:textId="13A66080" w:rsidR="00643533" w:rsidRPr="004B5730" w:rsidRDefault="00643533" w:rsidP="00643533">
      <w:pPr>
        <w:pStyle w:val="ListParagraph"/>
        <w:numPr>
          <w:ilvl w:val="1"/>
          <w:numId w:val="27"/>
        </w:numPr>
      </w:pPr>
      <w:r w:rsidRPr="004B5730">
        <w:t>lsblk</w:t>
      </w:r>
      <w:r w:rsidRPr="004B5730">
        <w:br/>
      </w:r>
    </w:p>
    <w:p w14:paraId="68E1441C" w14:textId="77777777" w:rsidR="00643533" w:rsidRPr="004B5730" w:rsidRDefault="00643533" w:rsidP="00643533">
      <w:pPr>
        <w:pStyle w:val="ListParagraph"/>
        <w:numPr>
          <w:ilvl w:val="0"/>
          <w:numId w:val="27"/>
        </w:numPr>
        <w:rPr>
          <w:rFonts w:ascii="Times" w:hAnsi="Times" w:cs="Times"/>
          <w:b/>
        </w:rPr>
      </w:pPr>
      <w:r w:rsidRPr="004B5730">
        <w:rPr>
          <w:b/>
        </w:rPr>
        <w:t>Mount de schijf opnieuw en kijk of de directories en files er weer zijn</w:t>
      </w:r>
      <w:r w:rsidRPr="004B5730">
        <w:rPr>
          <w:rFonts w:ascii="MS Mincho" w:eastAsia="MS Mincho" w:hAnsi="MS Mincho" w:cs="MS Mincho"/>
          <w:b/>
        </w:rPr>
        <w:t> </w:t>
      </w:r>
    </w:p>
    <w:p w14:paraId="5B128E74" w14:textId="682DA402" w:rsidR="00643533" w:rsidRPr="004B5730" w:rsidRDefault="00643533" w:rsidP="00643533">
      <w:pPr>
        <w:pStyle w:val="ListParagraph"/>
        <w:numPr>
          <w:ilvl w:val="1"/>
          <w:numId w:val="27"/>
        </w:numPr>
      </w:pPr>
      <w:r w:rsidRPr="004B5730">
        <w:t>sudo mount /dev/sdb1 /mnt/SmallHD</w:t>
      </w:r>
      <w:r w:rsidRPr="004B5730">
        <w:br/>
      </w:r>
    </w:p>
    <w:p w14:paraId="6018622F" w14:textId="77777777" w:rsidR="00643533" w:rsidRPr="004B5730" w:rsidRDefault="00643533" w:rsidP="00643533">
      <w:pPr>
        <w:pStyle w:val="ListParagraph"/>
        <w:numPr>
          <w:ilvl w:val="0"/>
          <w:numId w:val="27"/>
        </w:numPr>
        <w:rPr>
          <w:rFonts w:ascii="Times" w:hAnsi="Times" w:cs="Times"/>
          <w:b/>
        </w:rPr>
      </w:pPr>
      <w:r w:rsidRPr="004B5730">
        <w:rPr>
          <w:b/>
        </w:rPr>
        <w:t xml:space="preserve">Zorg er voor dat dit filesystem automatisch wordt gemount bij het opstarten </w:t>
      </w:r>
    </w:p>
    <w:p w14:paraId="71EFE010" w14:textId="4A98CACC" w:rsidR="00643533" w:rsidRPr="004B5730" w:rsidRDefault="00643533" w:rsidP="00643533">
      <w:pPr>
        <w:pStyle w:val="ListParagraph"/>
        <w:numPr>
          <w:ilvl w:val="1"/>
          <w:numId w:val="27"/>
        </w:numPr>
      </w:pPr>
      <w:r w:rsidRPr="004B5730">
        <w:t>sudo vim /etc/fstab</w:t>
      </w:r>
    </w:p>
    <w:p w14:paraId="1FBC163E" w14:textId="77777777" w:rsidR="004827FF" w:rsidRPr="004B5730" w:rsidRDefault="00643533" w:rsidP="0085684E">
      <w:pPr>
        <w:pStyle w:val="ListParagraph"/>
        <w:numPr>
          <w:ilvl w:val="1"/>
          <w:numId w:val="27"/>
        </w:numPr>
      </w:pPr>
      <w:r w:rsidRPr="004B5730">
        <w:t>/dev/sdb1</w:t>
      </w:r>
      <w:r w:rsidRPr="004B5730">
        <w:tab/>
        <w:t>/mnt/SmallHD</w:t>
      </w:r>
      <w:r w:rsidRPr="004B5730">
        <w:tab/>
        <w:t>ext4</w:t>
      </w:r>
      <w:r w:rsidRPr="004B5730">
        <w:tab/>
        <w:t>defaults</w:t>
      </w:r>
      <w:r w:rsidRPr="004B5730">
        <w:tab/>
        <w:t>0</w:t>
      </w:r>
      <w:r w:rsidRPr="004B5730">
        <w:tab/>
        <w:t>1</w:t>
      </w:r>
    </w:p>
    <w:p w14:paraId="4337B91E" w14:textId="77777777" w:rsidR="004827FF" w:rsidRPr="004B5730" w:rsidRDefault="004827FF" w:rsidP="004827FF">
      <w:pPr>
        <w:pStyle w:val="ListParagraph"/>
        <w:ind w:left="1440"/>
        <w:rPr>
          <w:b/>
        </w:rPr>
      </w:pPr>
    </w:p>
    <w:p w14:paraId="056DD2E3" w14:textId="4F934C15" w:rsidR="00B94260" w:rsidRDefault="004827FF" w:rsidP="004827FF">
      <w:pPr>
        <w:pStyle w:val="Heading2"/>
      </w:pPr>
      <w:r w:rsidRPr="004B5730">
        <w:rPr>
          <w:b/>
        </w:rPr>
        <w:br w:type="column"/>
      </w:r>
      <w:r w:rsidR="0085684E">
        <w:lastRenderedPageBreak/>
        <w:t>Week 7</w:t>
      </w:r>
    </w:p>
    <w:p w14:paraId="70A58010" w14:textId="77777777" w:rsidR="0085684E" w:rsidRDefault="0085684E" w:rsidP="0085684E"/>
    <w:p w14:paraId="24ADBCB8" w14:textId="5240E460" w:rsidR="0085684E" w:rsidRPr="004B5730" w:rsidRDefault="0085684E" w:rsidP="0085684E">
      <w:pPr>
        <w:pStyle w:val="ListParagraph"/>
        <w:numPr>
          <w:ilvl w:val="0"/>
          <w:numId w:val="23"/>
        </w:numPr>
        <w:rPr>
          <w:rFonts w:ascii="Times" w:hAnsi="Times" w:cs="Times"/>
          <w:b/>
        </w:rPr>
      </w:pPr>
      <w:r w:rsidRPr="004B5730">
        <w:rPr>
          <w:b/>
        </w:rPr>
        <w:t xml:space="preserve">Download </w:t>
      </w:r>
      <w:r w:rsidRPr="004B5730">
        <w:rPr>
          <w:b/>
          <w:bCs/>
        </w:rPr>
        <w:t>op je host</w:t>
      </w:r>
      <w:r w:rsidRPr="004B5730">
        <w:rPr>
          <w:rFonts w:ascii="Times" w:hAnsi="Times" w:cs="Times"/>
          <w:b/>
        </w:rPr>
        <w:t xml:space="preserve"> </w:t>
      </w:r>
      <w:r w:rsidRPr="004B5730">
        <w:rPr>
          <w:b/>
        </w:rPr>
        <w:t xml:space="preserve">de LiveCD van SliTaz GNU/Linux (35 Mb) van </w:t>
      </w:r>
      <w:r w:rsidRPr="004B5730">
        <w:rPr>
          <w:b/>
          <w:color w:val="103CC0"/>
        </w:rPr>
        <w:t>www.slitaz.org</w:t>
      </w:r>
      <w:r w:rsidRPr="004B5730">
        <w:rPr>
          <w:b/>
        </w:rPr>
        <w:t>.</w:t>
      </w:r>
      <w:r w:rsidRPr="004B5730">
        <w:rPr>
          <w:rFonts w:ascii="Times" w:hAnsi="Times" w:cs="Times"/>
          <w:b/>
          <w:color w:val="103CC0"/>
        </w:rPr>
        <w:t xml:space="preserve"> </w:t>
      </w:r>
      <w:r w:rsidRPr="004B5730">
        <w:rPr>
          <w:rFonts w:ascii="Times" w:hAnsi="Times" w:cs="Times"/>
          <w:b/>
          <w:color w:val="103CC0"/>
        </w:rPr>
        <w:br/>
      </w:r>
    </w:p>
    <w:p w14:paraId="382D9EC2" w14:textId="2B09FD2E" w:rsidR="0085684E" w:rsidRPr="004B5730" w:rsidRDefault="0085684E" w:rsidP="0085684E">
      <w:pPr>
        <w:pStyle w:val="ListParagraph"/>
        <w:numPr>
          <w:ilvl w:val="0"/>
          <w:numId w:val="23"/>
        </w:numPr>
        <w:rPr>
          <w:rFonts w:ascii="Times" w:hAnsi="Times" w:cs="Times"/>
          <w:b/>
        </w:rPr>
      </w:pPr>
      <w:r w:rsidRPr="004B5730">
        <w:rPr>
          <w:b/>
        </w:rPr>
        <w:t xml:space="preserve">Koppel dit iso­bestand als cd­rom via VMware­player. Dit is hetzelfde als een cd­rom in een de cd­lade van een computer te leggen. </w:t>
      </w:r>
    </w:p>
    <w:p w14:paraId="39428DC6" w14:textId="43B8DB7A" w:rsidR="0085684E" w:rsidRPr="004B5730" w:rsidRDefault="0085684E" w:rsidP="0085684E">
      <w:pPr>
        <w:pStyle w:val="ListParagraph"/>
        <w:numPr>
          <w:ilvl w:val="1"/>
          <w:numId w:val="23"/>
        </w:numPr>
        <w:rPr>
          <w:rFonts w:ascii="Times" w:hAnsi="Times" w:cs="Times"/>
        </w:rPr>
      </w:pPr>
      <w:r w:rsidRPr="004B5730">
        <w:t>VM Settings -&gt; CD-ROM -&gt; Slitaz.ISO kiezen</w:t>
      </w:r>
    </w:p>
    <w:p w14:paraId="1E860D6B" w14:textId="77777777" w:rsidR="004B5730" w:rsidRPr="004B5730" w:rsidRDefault="004B5730" w:rsidP="004B5730">
      <w:pPr>
        <w:rPr>
          <w:rFonts w:ascii="Times" w:hAnsi="Times" w:cs="Times"/>
        </w:rPr>
      </w:pPr>
    </w:p>
    <w:p w14:paraId="4D5D4A7A" w14:textId="77777777" w:rsidR="0085684E" w:rsidRPr="004B5730" w:rsidRDefault="0085684E" w:rsidP="0085684E">
      <w:pPr>
        <w:pStyle w:val="ListParagraph"/>
        <w:numPr>
          <w:ilvl w:val="0"/>
          <w:numId w:val="23"/>
        </w:numPr>
        <w:rPr>
          <w:rFonts w:ascii="Times" w:hAnsi="Times" w:cs="Times"/>
          <w:b/>
        </w:rPr>
      </w:pPr>
      <w:r w:rsidRPr="004B5730">
        <w:rPr>
          <w:b/>
        </w:rPr>
        <w:t xml:space="preserve">Probeer nu deze cd te mounten op het mountpoint /media/cdrom in ubuntu Server. Controleer of je de bestanden van de cd kan lezen. </w:t>
      </w:r>
    </w:p>
    <w:p w14:paraId="33D2E6D8" w14:textId="16E670DA" w:rsidR="0085684E" w:rsidRPr="004B5730" w:rsidRDefault="0085684E" w:rsidP="0085684E">
      <w:pPr>
        <w:pStyle w:val="ListParagraph"/>
        <w:numPr>
          <w:ilvl w:val="1"/>
          <w:numId w:val="23"/>
        </w:numPr>
        <w:rPr>
          <w:rFonts w:ascii="Times" w:hAnsi="Times" w:cs="Times"/>
        </w:rPr>
      </w:pPr>
      <w:r w:rsidRPr="004B5730">
        <w:t>sudo mount /dev/cdrom /media/cdrom</w:t>
      </w:r>
      <w:r w:rsidRPr="004B5730">
        <w:br/>
      </w:r>
    </w:p>
    <w:p w14:paraId="5D79A31B" w14:textId="0EFEF95F" w:rsidR="0085684E" w:rsidRPr="004B5730" w:rsidRDefault="0085684E" w:rsidP="0085684E">
      <w:pPr>
        <w:pStyle w:val="ListParagraph"/>
        <w:numPr>
          <w:ilvl w:val="0"/>
          <w:numId w:val="23"/>
        </w:numPr>
        <w:rPr>
          <w:rFonts w:ascii="Times" w:hAnsi="Times" w:cs="Times"/>
          <w:b/>
        </w:rPr>
      </w:pPr>
      <w:r w:rsidRPr="004B5730">
        <w:rPr>
          <w:b/>
        </w:rPr>
        <w:t xml:space="preserve">Maak van deze CD­ROM een iso­file in je homefolder, genaamd Slitaz_Live.iso, m.b.v. het commando dd. Hiervoor dien je wel het device te gebruiken en niet het mountpoint. </w:t>
      </w:r>
    </w:p>
    <w:p w14:paraId="21841471" w14:textId="1EDAE781" w:rsidR="0085684E" w:rsidRPr="004B5730" w:rsidRDefault="0085684E" w:rsidP="0085684E">
      <w:pPr>
        <w:pStyle w:val="ListParagraph"/>
        <w:numPr>
          <w:ilvl w:val="1"/>
          <w:numId w:val="23"/>
        </w:numPr>
        <w:rPr>
          <w:rFonts w:ascii="Times" w:hAnsi="Times" w:cs="Times"/>
        </w:rPr>
      </w:pPr>
      <w:r w:rsidRPr="004B5730">
        <w:t>sudo dd if=/dev/cdrom of=slitaz.iso</w:t>
      </w:r>
      <w:r w:rsidRPr="004B5730">
        <w:br/>
      </w:r>
    </w:p>
    <w:p w14:paraId="1E7328DD" w14:textId="77777777" w:rsidR="0085684E" w:rsidRPr="004B5730" w:rsidRDefault="0085684E" w:rsidP="0085684E">
      <w:pPr>
        <w:pStyle w:val="ListParagraph"/>
        <w:numPr>
          <w:ilvl w:val="0"/>
          <w:numId w:val="23"/>
        </w:numPr>
        <w:rPr>
          <w:rFonts w:ascii="Times" w:hAnsi="Times" w:cs="Times"/>
          <w:b/>
        </w:rPr>
      </w:pPr>
      <w:r w:rsidRPr="004B5730">
        <w:rPr>
          <w:b/>
        </w:rPr>
        <w:t xml:space="preserve">Unmount de cd van het mountpoint /media/cdrom en controleer of je geen listing meer kan maken via het mountpoint. </w:t>
      </w:r>
    </w:p>
    <w:p w14:paraId="4EF00492" w14:textId="668843EF" w:rsidR="0085684E" w:rsidRPr="004B5730" w:rsidRDefault="0085684E" w:rsidP="0085684E">
      <w:pPr>
        <w:pStyle w:val="ListParagraph"/>
        <w:numPr>
          <w:ilvl w:val="1"/>
          <w:numId w:val="23"/>
        </w:numPr>
        <w:rPr>
          <w:rFonts w:ascii="Times" w:hAnsi="Times" w:cs="Times"/>
        </w:rPr>
      </w:pPr>
      <w:r w:rsidRPr="004B5730">
        <w:t>sudo umount /media/cdrom</w:t>
      </w:r>
      <w:r w:rsidRPr="004B5730">
        <w:br/>
      </w:r>
    </w:p>
    <w:p w14:paraId="42F368E6" w14:textId="77777777" w:rsidR="0085684E" w:rsidRPr="004B5730" w:rsidRDefault="0085684E" w:rsidP="0085684E">
      <w:pPr>
        <w:pStyle w:val="ListParagraph"/>
        <w:numPr>
          <w:ilvl w:val="0"/>
          <w:numId w:val="23"/>
        </w:numPr>
        <w:rPr>
          <w:rFonts w:ascii="Times" w:hAnsi="Times" w:cs="Times"/>
          <w:b/>
        </w:rPr>
      </w:pPr>
      <w:r w:rsidRPr="004B5730">
        <w:rPr>
          <w:b/>
        </w:rPr>
        <w:t xml:space="preserve">Maak in je homefolder een nieuwe map Slitaz_CD. Mount de het bestand Slitaz_Live.iso op een nieuwe map Slitaz_CD en controleer of je de files kan bekijken via het mountpoint. </w:t>
      </w:r>
    </w:p>
    <w:p w14:paraId="44DB5ADF" w14:textId="7EA6530C" w:rsidR="0085684E" w:rsidRPr="004B5730" w:rsidRDefault="0085684E" w:rsidP="0085684E">
      <w:pPr>
        <w:pStyle w:val="ListParagraph"/>
        <w:numPr>
          <w:ilvl w:val="1"/>
          <w:numId w:val="23"/>
        </w:numPr>
        <w:rPr>
          <w:rFonts w:ascii="Times" w:hAnsi="Times" w:cs="Times"/>
        </w:rPr>
      </w:pPr>
      <w:r w:rsidRPr="004B5730">
        <w:t>cd</w:t>
      </w:r>
    </w:p>
    <w:p w14:paraId="2E39E8D7" w14:textId="4B18C817" w:rsidR="0085684E" w:rsidRPr="004B5730" w:rsidRDefault="0085684E" w:rsidP="0085684E">
      <w:pPr>
        <w:pStyle w:val="ListParagraph"/>
        <w:numPr>
          <w:ilvl w:val="1"/>
          <w:numId w:val="23"/>
        </w:numPr>
        <w:rPr>
          <w:rFonts w:ascii="Times" w:hAnsi="Times" w:cs="Times"/>
        </w:rPr>
      </w:pPr>
      <w:r w:rsidRPr="004B5730">
        <w:t>mkdir slitaz_cd</w:t>
      </w:r>
    </w:p>
    <w:p w14:paraId="4DCCF67C" w14:textId="32C7CDF3" w:rsidR="0085684E" w:rsidRPr="0085684E" w:rsidRDefault="0085684E" w:rsidP="0085684E">
      <w:pPr>
        <w:pStyle w:val="ListParagraph"/>
        <w:numPr>
          <w:ilvl w:val="1"/>
          <w:numId w:val="23"/>
        </w:numPr>
        <w:rPr>
          <w:rFonts w:ascii="Times" w:hAnsi="Times" w:cs="Times"/>
        </w:rPr>
      </w:pPr>
      <w:r w:rsidRPr="004B5730">
        <w:t>sudo mount /dev/cdrom ˜/slitaz_cd</w:t>
      </w:r>
      <w:r w:rsidRPr="004B5730">
        <w:br/>
      </w:r>
    </w:p>
    <w:p w14:paraId="0F0C0564" w14:textId="77777777" w:rsidR="0085684E" w:rsidRPr="004B5730" w:rsidRDefault="0085684E" w:rsidP="0085684E">
      <w:pPr>
        <w:pStyle w:val="ListParagraph"/>
        <w:numPr>
          <w:ilvl w:val="0"/>
          <w:numId w:val="23"/>
        </w:numPr>
        <w:rPr>
          <w:rFonts w:ascii="Times" w:hAnsi="Times" w:cs="Times"/>
          <w:b/>
        </w:rPr>
      </w:pPr>
      <w:r w:rsidRPr="004B5730">
        <w:rPr>
          <w:b/>
        </w:rPr>
        <w:t>Zorg dat in je homedir een paar mappen, met submappen, en een paar testbestanden staan.</w:t>
      </w:r>
      <w:r w:rsidRPr="004B5730">
        <w:rPr>
          <w:rFonts w:ascii="MS Mincho" w:eastAsia="MS Mincho" w:hAnsi="MS Mincho" w:cs="MS Mincho"/>
          <w:b/>
        </w:rPr>
        <w:t> </w:t>
      </w:r>
      <w:r w:rsidRPr="004B5730">
        <w:rPr>
          <w:b/>
        </w:rPr>
        <w:t xml:space="preserve">Zoek uit hoe je m.b.v. mkisofs een iso­file kan maken van alle bestanden in je homedir. </w:t>
      </w:r>
    </w:p>
    <w:p w14:paraId="3634B420" w14:textId="28E6F30E" w:rsidR="0085684E" w:rsidRPr="004B5730" w:rsidRDefault="0085684E" w:rsidP="0085684E">
      <w:pPr>
        <w:pStyle w:val="ListParagraph"/>
        <w:numPr>
          <w:ilvl w:val="1"/>
          <w:numId w:val="23"/>
        </w:numPr>
        <w:rPr>
          <w:rFonts w:ascii="Times" w:hAnsi="Times" w:cs="Times"/>
        </w:rPr>
      </w:pPr>
      <w:r w:rsidRPr="004B5730">
        <w:t>mkisofs –T –r –o homedir.iso ˜/</w:t>
      </w:r>
      <w:r w:rsidRPr="004B5730">
        <w:br/>
      </w:r>
    </w:p>
    <w:p w14:paraId="5B378BE4" w14:textId="77777777" w:rsidR="0085684E" w:rsidRPr="004B5730" w:rsidRDefault="0085684E" w:rsidP="0085684E">
      <w:pPr>
        <w:pStyle w:val="ListParagraph"/>
        <w:numPr>
          <w:ilvl w:val="0"/>
          <w:numId w:val="23"/>
        </w:numPr>
        <w:rPr>
          <w:rFonts w:ascii="Times" w:hAnsi="Times" w:cs="Times"/>
          <w:b/>
        </w:rPr>
      </w:pPr>
      <w:r w:rsidRPr="004B5730">
        <w:rPr>
          <w:b/>
        </w:rPr>
        <w:t xml:space="preserve">Mount deze iso­file tijdelijk op een nieuwe map /tmp/isomounter en bekijk de inhoud. </w:t>
      </w:r>
    </w:p>
    <w:p w14:paraId="3F072B50" w14:textId="01755848" w:rsidR="0085684E" w:rsidRPr="004B5730" w:rsidRDefault="0085684E" w:rsidP="0085684E">
      <w:pPr>
        <w:pStyle w:val="ListParagraph"/>
        <w:numPr>
          <w:ilvl w:val="1"/>
          <w:numId w:val="23"/>
        </w:numPr>
        <w:rPr>
          <w:rFonts w:ascii="Times" w:hAnsi="Times" w:cs="Times"/>
        </w:rPr>
      </w:pPr>
      <w:r w:rsidRPr="004B5730">
        <w:t>cd /tmp</w:t>
      </w:r>
    </w:p>
    <w:p w14:paraId="111583FE" w14:textId="63832BB5" w:rsidR="0085684E" w:rsidRPr="004B5730" w:rsidRDefault="0085684E" w:rsidP="0085684E">
      <w:pPr>
        <w:pStyle w:val="ListParagraph"/>
        <w:numPr>
          <w:ilvl w:val="1"/>
          <w:numId w:val="23"/>
        </w:numPr>
        <w:rPr>
          <w:rFonts w:ascii="Times" w:hAnsi="Times" w:cs="Times"/>
        </w:rPr>
      </w:pPr>
      <w:r w:rsidRPr="004B5730">
        <w:t>mkdir isomounter</w:t>
      </w:r>
    </w:p>
    <w:p w14:paraId="0DC86DB1" w14:textId="3A30B3B8" w:rsidR="0085684E" w:rsidRPr="0085684E" w:rsidRDefault="0085684E" w:rsidP="0085684E">
      <w:pPr>
        <w:pStyle w:val="ListParagraph"/>
        <w:numPr>
          <w:ilvl w:val="1"/>
          <w:numId w:val="23"/>
        </w:numPr>
        <w:rPr>
          <w:rFonts w:ascii="Times" w:hAnsi="Times" w:cs="Times"/>
        </w:rPr>
      </w:pPr>
      <w:r w:rsidRPr="004B5730">
        <w:t>mount ˜/homedir/iso /tmp/isomounter</w:t>
      </w:r>
      <w:r w:rsidRPr="004B5730">
        <w:br/>
      </w:r>
    </w:p>
    <w:p w14:paraId="7CFE9D5D" w14:textId="77777777" w:rsidR="0085684E" w:rsidRPr="004B5730" w:rsidRDefault="0085684E" w:rsidP="0085684E">
      <w:pPr>
        <w:pStyle w:val="ListParagraph"/>
        <w:numPr>
          <w:ilvl w:val="0"/>
          <w:numId w:val="23"/>
        </w:numPr>
        <w:rPr>
          <w:rFonts w:ascii="Times" w:hAnsi="Times" w:cs="Times"/>
          <w:b/>
        </w:rPr>
      </w:pPr>
      <w:r w:rsidRPr="004B5730">
        <w:rPr>
          <w:b/>
        </w:rPr>
        <w:t xml:space="preserve">Geef een overzicht van alle bestanden die in gebruik zijn op het filesysteem van de root partitie. Doe dit voor bestanden die door jouw applicaties open staan en nadien voor alle open bestanden. </w:t>
      </w:r>
    </w:p>
    <w:p w14:paraId="796B6212" w14:textId="7F88600B" w:rsidR="0085684E" w:rsidRPr="004B5730" w:rsidRDefault="0085684E" w:rsidP="0085684E">
      <w:pPr>
        <w:pStyle w:val="ListParagraph"/>
        <w:numPr>
          <w:ilvl w:val="1"/>
          <w:numId w:val="23"/>
        </w:numPr>
        <w:rPr>
          <w:rFonts w:ascii="Times" w:hAnsi="Times" w:cs="Times"/>
        </w:rPr>
      </w:pPr>
      <w:r w:rsidRPr="004B5730">
        <w:t>lsof</w:t>
      </w:r>
    </w:p>
    <w:p w14:paraId="279E50A4" w14:textId="0A99DFE6" w:rsidR="0085684E" w:rsidRPr="0085684E" w:rsidRDefault="0085684E" w:rsidP="0085684E">
      <w:pPr>
        <w:pStyle w:val="ListParagraph"/>
        <w:numPr>
          <w:ilvl w:val="1"/>
          <w:numId w:val="23"/>
        </w:numPr>
        <w:rPr>
          <w:rFonts w:ascii="Times" w:hAnsi="Times" w:cs="Times"/>
        </w:rPr>
      </w:pPr>
      <w:r w:rsidRPr="004B5730">
        <w:t>sudo lsof</w:t>
      </w:r>
      <w:r w:rsidRPr="004B5730">
        <w:br/>
      </w:r>
    </w:p>
    <w:p w14:paraId="1336BB5D" w14:textId="345E2C0B" w:rsidR="0085684E" w:rsidRPr="004B5730" w:rsidRDefault="0085684E" w:rsidP="0085684E">
      <w:pPr>
        <w:pStyle w:val="ListParagraph"/>
        <w:numPr>
          <w:ilvl w:val="0"/>
          <w:numId w:val="23"/>
        </w:numPr>
        <w:rPr>
          <w:rFonts w:ascii="Times" w:hAnsi="Times" w:cs="Times"/>
          <w:b/>
        </w:rPr>
      </w:pPr>
      <w:r w:rsidRPr="004B5730">
        <w:rPr>
          <w:b/>
        </w:rPr>
        <w:t xml:space="preserve">Geef het commando om alle open­files te geven die geopend zijn om te schrijven door de rsyslog­daemon. </w:t>
      </w:r>
    </w:p>
    <w:p w14:paraId="4C2F36F2" w14:textId="03D08C48" w:rsidR="0085684E" w:rsidRPr="004B5730" w:rsidRDefault="0085684E" w:rsidP="0085684E">
      <w:pPr>
        <w:pStyle w:val="ListParagraph"/>
        <w:numPr>
          <w:ilvl w:val="1"/>
          <w:numId w:val="23"/>
        </w:numPr>
        <w:rPr>
          <w:rFonts w:ascii="Times" w:hAnsi="Times" w:cs="Times"/>
        </w:rPr>
      </w:pPr>
      <w:r w:rsidRPr="004B5730">
        <w:t>lsof –c rsyslog</w:t>
      </w:r>
    </w:p>
    <w:p w14:paraId="68223823" w14:textId="594CCDE9" w:rsidR="0085684E" w:rsidRPr="004B5730" w:rsidRDefault="0085684E" w:rsidP="0085684E">
      <w:pPr>
        <w:pStyle w:val="ListParagraph"/>
        <w:numPr>
          <w:ilvl w:val="1"/>
          <w:numId w:val="23"/>
        </w:numPr>
        <w:rPr>
          <w:rFonts w:ascii="Times" w:hAnsi="Times" w:cs="Times"/>
          <w:b/>
        </w:rPr>
      </w:pPr>
      <w:r w:rsidRPr="004B5730">
        <w:rPr>
          <w:b/>
        </w:rPr>
        <w:t>OF</w:t>
      </w:r>
    </w:p>
    <w:p w14:paraId="72A25968" w14:textId="7A14E62D" w:rsidR="0085684E" w:rsidRPr="004B5730" w:rsidRDefault="0085684E" w:rsidP="0085684E">
      <w:pPr>
        <w:pStyle w:val="ListParagraph"/>
        <w:numPr>
          <w:ilvl w:val="1"/>
          <w:numId w:val="23"/>
        </w:numPr>
        <w:rPr>
          <w:rFonts w:ascii="Times" w:hAnsi="Times" w:cs="Times"/>
        </w:rPr>
      </w:pPr>
      <w:r w:rsidRPr="004B5730">
        <w:t>sudo lsof | grep –E “ˆsyslogd”</w:t>
      </w:r>
    </w:p>
    <w:p w14:paraId="4C18B666" w14:textId="77777777" w:rsidR="00A86725" w:rsidRPr="00A86725" w:rsidRDefault="00A86725" w:rsidP="00A86725">
      <w:pPr>
        <w:rPr>
          <w:rFonts w:ascii="Times" w:hAnsi="Times" w:cs="Times"/>
        </w:rPr>
      </w:pPr>
    </w:p>
    <w:p w14:paraId="7C7E1CD6" w14:textId="42F155FA" w:rsidR="00960B76" w:rsidRPr="00682900" w:rsidRDefault="00AE194A" w:rsidP="00720D7B">
      <w:pPr>
        <w:pStyle w:val="ListParagraph"/>
        <w:numPr>
          <w:ilvl w:val="0"/>
          <w:numId w:val="23"/>
        </w:numPr>
        <w:rPr>
          <w:rFonts w:ascii="Times" w:hAnsi="Times" w:cs="Times"/>
          <w:b/>
        </w:rPr>
      </w:pPr>
      <w:r>
        <w:br w:type="column"/>
      </w:r>
      <w:r w:rsidR="0085684E" w:rsidRPr="004B5730">
        <w:rPr>
          <w:b/>
        </w:rPr>
        <w:lastRenderedPageBreak/>
        <w:t xml:space="preserve">Voeg een nieuwe harde schijf toe. </w:t>
      </w:r>
      <w:r w:rsidR="00860AE6">
        <w:rPr>
          <w:b/>
        </w:rPr>
        <w:br/>
      </w:r>
      <w:r w:rsidR="0085684E" w:rsidRPr="004B5730">
        <w:rPr>
          <w:b/>
        </w:rPr>
        <w:t xml:space="preserve">Voeg een nieuwe partitie toe van 5GB m.b.v. de tool </w:t>
      </w:r>
      <w:r w:rsidR="0085684E" w:rsidRPr="004B5730">
        <w:rPr>
          <w:b/>
          <w:bCs/>
        </w:rPr>
        <w:t>parted</w:t>
      </w:r>
      <w:r w:rsidR="0085684E" w:rsidRPr="004B5730">
        <w:rPr>
          <w:b/>
        </w:rPr>
        <w:t xml:space="preserve">. </w:t>
      </w:r>
      <w:r w:rsidR="00720D7B">
        <w:rPr>
          <w:b/>
        </w:rPr>
        <w:br/>
      </w:r>
      <w:r w:rsidR="0085684E" w:rsidRPr="00720D7B">
        <w:rPr>
          <w:b/>
        </w:rPr>
        <w:t xml:space="preserve">Zorg er voor dat de log­files in de toekomst op het nieuw filesysteem komen te staan. </w:t>
      </w:r>
      <w:r w:rsidR="00720D7B">
        <w:rPr>
          <w:b/>
        </w:rPr>
        <w:br/>
      </w:r>
      <w:r w:rsidR="0085684E" w:rsidRPr="00720D7B">
        <w:rPr>
          <w:b/>
        </w:rPr>
        <w:t xml:space="preserve">Let op! De toekomstige logs moeten toegevoegd worden in de huidige log­files. </w:t>
      </w:r>
    </w:p>
    <w:p w14:paraId="2FFD499A" w14:textId="77777777" w:rsidR="00682900" w:rsidRPr="00682900" w:rsidRDefault="00682900" w:rsidP="00682900">
      <w:pPr>
        <w:ind w:left="360"/>
        <w:rPr>
          <w:rFonts w:ascii="Times" w:hAnsi="Times" w:cs="Times"/>
          <w:b/>
        </w:rPr>
      </w:pPr>
    </w:p>
    <w:p w14:paraId="17B86D37" w14:textId="1D0F8F3C" w:rsidR="00AE194A" w:rsidRPr="001E5458" w:rsidRDefault="00960B76" w:rsidP="00AE194A">
      <w:pPr>
        <w:pStyle w:val="ListParagraph"/>
        <w:numPr>
          <w:ilvl w:val="1"/>
          <w:numId w:val="23"/>
        </w:numPr>
        <w:rPr>
          <w:rFonts w:ascii="Times" w:hAnsi="Times" w:cs="Times"/>
        </w:rPr>
      </w:pPr>
      <w:r>
        <w:t>HDD toevoegen via VMWare</w:t>
      </w:r>
      <w:r w:rsidR="00E45168">
        <w:t xml:space="preserve"> (20GB)</w:t>
      </w:r>
    </w:p>
    <w:p w14:paraId="74ACB851" w14:textId="77777777" w:rsidR="001E5458" w:rsidRPr="001E5458" w:rsidRDefault="001E5458" w:rsidP="001E5458">
      <w:pPr>
        <w:rPr>
          <w:rFonts w:ascii="Times" w:hAnsi="Times" w:cs="Times"/>
        </w:rPr>
      </w:pPr>
    </w:p>
    <w:p w14:paraId="04AD7CD6" w14:textId="2B9B98C4" w:rsidR="00B17E0C" w:rsidRDefault="00B17E0C" w:rsidP="00B17E0C">
      <w:pPr>
        <w:jc w:val="center"/>
        <w:rPr>
          <w:rFonts w:ascii="Times" w:hAnsi="Times" w:cs="Times"/>
        </w:rPr>
      </w:pPr>
      <w:r>
        <w:rPr>
          <w:noProof/>
        </w:rPr>
        <mc:AlternateContent>
          <mc:Choice Requires="wps">
            <w:drawing>
              <wp:anchor distT="0" distB="0" distL="114300" distR="114300" simplePos="0" relativeHeight="251659264" behindDoc="0" locked="0" layoutInCell="1" allowOverlap="1" wp14:anchorId="0B40710C" wp14:editId="02D9FAC8">
                <wp:simplePos x="0" y="0"/>
                <wp:positionH relativeFrom="column">
                  <wp:posOffset>2602223</wp:posOffset>
                </wp:positionH>
                <wp:positionV relativeFrom="paragraph">
                  <wp:posOffset>823595</wp:posOffset>
                </wp:positionV>
                <wp:extent cx="279569" cy="227874"/>
                <wp:effectExtent l="25400" t="25400" r="76200" b="52070"/>
                <wp:wrapNone/>
                <wp:docPr id="9" name="Straight Arrow Connector 9"/>
                <wp:cNvGraphicFramePr/>
                <a:graphic xmlns:a="http://schemas.openxmlformats.org/drawingml/2006/main">
                  <a:graphicData uri="http://schemas.microsoft.com/office/word/2010/wordprocessingShape">
                    <wps:wsp>
                      <wps:cNvCnPr/>
                      <wps:spPr>
                        <a:xfrm>
                          <a:off x="0" y="0"/>
                          <a:ext cx="279569" cy="227874"/>
                        </a:xfrm>
                        <a:prstGeom prst="straightConnector1">
                          <a:avLst/>
                        </a:prstGeom>
                        <a:ln w="412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1AA72" id="_x0000_t32" coordsize="21600,21600" o:spt="32" o:oned="t" path="m0,0l21600,21600e" filled="f">
                <v:path arrowok="t" fillok="f" o:connecttype="none"/>
                <o:lock v:ext="edit" shapetype="t"/>
              </v:shapetype>
              <v:shape id="Straight_x0020_Arrow_x0020_Connector_x0020_9" o:spid="_x0000_s1026" type="#_x0000_t32" style="position:absolute;margin-left:204.9pt;margin-top:64.85pt;width:22pt;height:1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" strokecolor="red" strokeweight="3.25pt">
                <v:stroke endarrow="block" joinstyle="miter"/>
              </v:shape>
            </w:pict>
          </mc:Fallback>
        </mc:AlternateContent>
      </w:r>
      <w:r>
        <w:rPr>
          <w:noProof/>
        </w:rPr>
        <w:drawing>
          <wp:inline distT="0" distB="0" distL="0" distR="0" wp14:anchorId="2762A721" wp14:editId="0EB25A6F">
            <wp:extent cx="3586847" cy="2611479"/>
            <wp:effectExtent l="0" t="0" r="0" b="5080"/>
            <wp:docPr id="8" name="Picture 8"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085" cy="2624030"/>
                    </a:xfrm>
                    <a:prstGeom prst="rect">
                      <a:avLst/>
                    </a:prstGeom>
                    <a:noFill/>
                    <a:ln>
                      <a:noFill/>
                    </a:ln>
                  </pic:spPr>
                </pic:pic>
              </a:graphicData>
            </a:graphic>
          </wp:inline>
        </w:drawing>
      </w:r>
    </w:p>
    <w:p w14:paraId="0187E7D7" w14:textId="77777777" w:rsidR="00621374" w:rsidRPr="00B17E0C" w:rsidRDefault="00621374" w:rsidP="00B17E0C">
      <w:pPr>
        <w:jc w:val="center"/>
        <w:rPr>
          <w:rFonts w:ascii="Times" w:hAnsi="Times" w:cs="Times"/>
        </w:rPr>
      </w:pPr>
    </w:p>
    <w:p w14:paraId="5F49D671" w14:textId="5910FA53" w:rsidR="00621374" w:rsidRPr="00621374" w:rsidRDefault="00621374" w:rsidP="00621374">
      <w:pPr>
        <w:pStyle w:val="ListParagraph"/>
        <w:numPr>
          <w:ilvl w:val="1"/>
          <w:numId w:val="23"/>
        </w:numPr>
        <w:rPr>
          <w:rFonts w:ascii="Times" w:hAnsi="Times" w:cs="Times"/>
        </w:rPr>
      </w:pPr>
      <w:r>
        <w:t>lsblk</w:t>
      </w:r>
    </w:p>
    <w:p w14:paraId="48720404" w14:textId="2A408602" w:rsidR="00621374" w:rsidRDefault="00621374" w:rsidP="00621374">
      <w:pPr>
        <w:jc w:val="center"/>
        <w:rPr>
          <w:rFonts w:ascii="Times" w:hAnsi="Times" w:cs="Times"/>
        </w:rPr>
      </w:pPr>
      <w:r>
        <w:rPr>
          <w:b/>
          <w:noProof/>
        </w:rPr>
        <w:drawing>
          <wp:inline distT="0" distB="0" distL="0" distR="0" wp14:anchorId="0861B566" wp14:editId="582CDA09">
            <wp:extent cx="3791299" cy="1387203"/>
            <wp:effectExtent l="0" t="0" r="0" b="10160"/>
            <wp:docPr id="10" name="Picture 10"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9492" cy="1397519"/>
                    </a:xfrm>
                    <a:prstGeom prst="rect">
                      <a:avLst/>
                    </a:prstGeom>
                    <a:noFill/>
                    <a:ln>
                      <a:noFill/>
                    </a:ln>
                  </pic:spPr>
                </pic:pic>
              </a:graphicData>
            </a:graphic>
          </wp:inline>
        </w:drawing>
      </w:r>
    </w:p>
    <w:p w14:paraId="4BB56A5A" w14:textId="110CFC5F" w:rsidR="00621374" w:rsidRPr="00621374" w:rsidRDefault="00621374" w:rsidP="00621374">
      <w:pPr>
        <w:pStyle w:val="NoSpacing"/>
        <w:jc w:val="center"/>
      </w:pPr>
      <w:r>
        <w:rPr>
          <w:b/>
        </w:rPr>
        <w:t xml:space="preserve">sdb </w:t>
      </w:r>
      <w:r>
        <w:t>is de nieuwe HDD</w:t>
      </w:r>
    </w:p>
    <w:p w14:paraId="0A855D15" w14:textId="77777777" w:rsidR="00E11CBE" w:rsidRPr="00E11CBE" w:rsidRDefault="00ED6954" w:rsidP="00E11CBE">
      <w:pPr>
        <w:pStyle w:val="ListParagraph"/>
        <w:numPr>
          <w:ilvl w:val="1"/>
          <w:numId w:val="23"/>
        </w:numPr>
        <w:rPr>
          <w:rFonts w:ascii="Times" w:hAnsi="Times" w:cs="Times"/>
        </w:rPr>
      </w:pPr>
      <w:r>
        <w:t xml:space="preserve">sudo </w:t>
      </w:r>
      <w:r w:rsidR="00AE194A">
        <w:t>parted</w:t>
      </w:r>
      <w:r>
        <w:t xml:space="preserve"> /dev/sdb</w:t>
      </w:r>
    </w:p>
    <w:p w14:paraId="67F15A40" w14:textId="77777777" w:rsidR="00E11CBE" w:rsidRPr="00E11CBE" w:rsidRDefault="00E11CBE" w:rsidP="00E11CBE">
      <w:pPr>
        <w:pStyle w:val="ListParagraph"/>
        <w:numPr>
          <w:ilvl w:val="1"/>
          <w:numId w:val="23"/>
        </w:numPr>
        <w:rPr>
          <w:rFonts w:ascii="Times" w:hAnsi="Times" w:cs="Times"/>
        </w:rPr>
      </w:pPr>
      <w:r>
        <w:t>mklabel gpt (nieuwe partitie tabel aanmaken)</w:t>
      </w:r>
    </w:p>
    <w:p w14:paraId="6CBC5F35" w14:textId="77777777" w:rsidR="00AE2CC1" w:rsidRPr="00AE2CC1" w:rsidRDefault="00AE2CC1" w:rsidP="00AE2CC1">
      <w:pPr>
        <w:pStyle w:val="ListParagraph"/>
        <w:numPr>
          <w:ilvl w:val="1"/>
          <w:numId w:val="23"/>
        </w:numPr>
        <w:rPr>
          <w:rFonts w:ascii="Times" w:hAnsi="Times" w:cs="Times"/>
        </w:rPr>
      </w:pPr>
      <w:r>
        <w:t>unit mb (instellen dat je MegaBytes zal ingeven)</w:t>
      </w:r>
    </w:p>
    <w:p w14:paraId="2C8EA38F" w14:textId="77777777" w:rsidR="00AE2CC1" w:rsidRPr="00AE2CC1" w:rsidRDefault="00AE2CC1" w:rsidP="00AE2CC1">
      <w:pPr>
        <w:pStyle w:val="ListParagraph"/>
        <w:numPr>
          <w:ilvl w:val="1"/>
          <w:numId w:val="23"/>
        </w:numPr>
        <w:rPr>
          <w:rFonts w:ascii="Times" w:hAnsi="Times" w:cs="Times"/>
        </w:rPr>
      </w:pPr>
      <w:r>
        <w:t>mkpart primary 0 5120</w:t>
      </w:r>
    </w:p>
    <w:p w14:paraId="737B28B1" w14:textId="77777777" w:rsidR="00AE2CC1" w:rsidRPr="00AE2CC1" w:rsidRDefault="00AE2CC1" w:rsidP="00AE2CC1">
      <w:pPr>
        <w:pStyle w:val="ListParagraph"/>
        <w:numPr>
          <w:ilvl w:val="2"/>
          <w:numId w:val="23"/>
        </w:numPr>
        <w:rPr>
          <w:rFonts w:ascii="Times" w:hAnsi="Times" w:cs="Times"/>
        </w:rPr>
      </w:pPr>
      <w:r>
        <w:t>5*1024 = 5120</w:t>
      </w:r>
    </w:p>
    <w:p w14:paraId="45B493B3" w14:textId="77777777" w:rsidR="00AE2CC1" w:rsidRPr="00AE2CC1" w:rsidRDefault="00AE2CC1" w:rsidP="00AE2CC1">
      <w:pPr>
        <w:pStyle w:val="ListParagraph"/>
        <w:numPr>
          <w:ilvl w:val="1"/>
          <w:numId w:val="23"/>
        </w:numPr>
        <w:rPr>
          <w:rFonts w:ascii="Times" w:hAnsi="Times" w:cs="Times"/>
        </w:rPr>
      </w:pPr>
      <w:r>
        <w:t>print</w:t>
      </w:r>
    </w:p>
    <w:p w14:paraId="72BCB7CA" w14:textId="77777777" w:rsidR="00AE2CC1" w:rsidRPr="00AE2CC1" w:rsidRDefault="00AE2CC1" w:rsidP="00AE2CC1">
      <w:pPr>
        <w:jc w:val="center"/>
        <w:rPr>
          <w:rFonts w:ascii="Times" w:hAnsi="Times" w:cs="Times"/>
        </w:rPr>
      </w:pPr>
      <w:r w:rsidRPr="00AE2CC1">
        <w:rPr>
          <w:noProof/>
        </w:rPr>
        <w:drawing>
          <wp:inline distT="0" distB="0" distL="0" distR="0" wp14:anchorId="23C6A001" wp14:editId="15F4FDE3">
            <wp:extent cx="3593011" cy="121467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194" cy="1218457"/>
                    </a:xfrm>
                    <a:prstGeom prst="rect">
                      <a:avLst/>
                    </a:prstGeom>
                  </pic:spPr>
                </pic:pic>
              </a:graphicData>
            </a:graphic>
          </wp:inline>
        </w:drawing>
      </w:r>
    </w:p>
    <w:p w14:paraId="60E099E5" w14:textId="77777777" w:rsidR="00AE2CC1" w:rsidRPr="00AE2CC1" w:rsidRDefault="00AE2CC1" w:rsidP="00AE2CC1">
      <w:pPr>
        <w:pStyle w:val="ListParagraph"/>
        <w:numPr>
          <w:ilvl w:val="1"/>
          <w:numId w:val="23"/>
        </w:numPr>
        <w:rPr>
          <w:rFonts w:ascii="Times" w:hAnsi="Times" w:cs="Times"/>
        </w:rPr>
      </w:pPr>
      <w:r>
        <w:t>lsblk</w:t>
      </w:r>
    </w:p>
    <w:p w14:paraId="6E4336E6" w14:textId="77777777" w:rsidR="00AE2CC1" w:rsidRDefault="00AE2CC1" w:rsidP="00AE2CC1"/>
    <w:p w14:paraId="2C1D3B19" w14:textId="77777777" w:rsidR="00AE2CC1" w:rsidRDefault="00AE2CC1" w:rsidP="00AE2CC1">
      <w:pPr>
        <w:jc w:val="center"/>
        <w:rPr>
          <w:rFonts w:ascii="Times" w:hAnsi="Times" w:cs="Times"/>
        </w:rPr>
      </w:pPr>
      <w:r>
        <w:rPr>
          <w:noProof/>
        </w:rPr>
        <w:drawing>
          <wp:inline distT="0" distB="0" distL="0" distR="0" wp14:anchorId="0014E37D" wp14:editId="50F95C86">
            <wp:extent cx="3423572" cy="1340695"/>
            <wp:effectExtent l="0" t="0" r="5715" b="5715"/>
            <wp:docPr id="13" name="Picture 13" descr="../../../../../../../../../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114" cy="1347173"/>
                    </a:xfrm>
                    <a:prstGeom prst="rect">
                      <a:avLst/>
                    </a:prstGeom>
                    <a:noFill/>
                    <a:ln>
                      <a:noFill/>
                    </a:ln>
                  </pic:spPr>
                </pic:pic>
              </a:graphicData>
            </a:graphic>
          </wp:inline>
        </w:drawing>
      </w:r>
    </w:p>
    <w:p w14:paraId="7F1EC778" w14:textId="2D5B7C46" w:rsidR="0085684E" w:rsidRPr="00AE2CC1" w:rsidRDefault="00AE2CC1" w:rsidP="00AE2CC1">
      <w:pPr>
        <w:jc w:val="center"/>
        <w:rPr>
          <w:rFonts w:ascii="Times" w:hAnsi="Times" w:cs="Times"/>
        </w:rPr>
      </w:pPr>
      <w:r>
        <w:t>sdb1 is nu de nieuwe partitie van 5GB op device sdb</w:t>
      </w:r>
      <w:r w:rsidR="0085684E" w:rsidRPr="00AE2CC1">
        <w:br/>
      </w:r>
    </w:p>
    <w:p w14:paraId="12389FC8" w14:textId="7AC3FC17" w:rsidR="0077533C" w:rsidRDefault="00AE2CC1" w:rsidP="00DE738C">
      <w:pPr>
        <w:pStyle w:val="ListParagraph"/>
        <w:numPr>
          <w:ilvl w:val="0"/>
          <w:numId w:val="32"/>
        </w:numPr>
      </w:pPr>
      <w:r w:rsidRPr="00DE738C">
        <w:rPr>
          <w:b/>
        </w:rPr>
        <w:br w:type="column"/>
      </w:r>
      <w:r w:rsidR="0077533C">
        <w:lastRenderedPageBreak/>
        <w:t>sudo mkdir /sdb1logs</w:t>
      </w:r>
    </w:p>
    <w:p w14:paraId="7F34E87F" w14:textId="2BC84FD1" w:rsidR="00D01F3C" w:rsidRDefault="00D01F3C" w:rsidP="00D01F3C">
      <w:pPr>
        <w:pStyle w:val="ListParagraph"/>
        <w:numPr>
          <w:ilvl w:val="1"/>
          <w:numId w:val="32"/>
        </w:numPr>
      </w:pPr>
      <w:r>
        <w:t>map maken</w:t>
      </w:r>
    </w:p>
    <w:p w14:paraId="2E407B39" w14:textId="4BAAFC03" w:rsidR="0077533C" w:rsidRDefault="0077533C" w:rsidP="00DE738C">
      <w:pPr>
        <w:pStyle w:val="ListParagraph"/>
        <w:numPr>
          <w:ilvl w:val="0"/>
          <w:numId w:val="32"/>
        </w:numPr>
      </w:pPr>
      <w:r>
        <w:t>sudo mount /dev/sdb1 /sdb1logs</w:t>
      </w:r>
    </w:p>
    <w:p w14:paraId="3EAACC2F" w14:textId="3967F6F3" w:rsidR="00D01F3C" w:rsidRPr="0077533C" w:rsidRDefault="00D01F3C" w:rsidP="00D01F3C">
      <w:pPr>
        <w:pStyle w:val="ListParagraph"/>
        <w:numPr>
          <w:ilvl w:val="1"/>
          <w:numId w:val="32"/>
        </w:numPr>
      </w:pPr>
      <w:r>
        <w:t>nieuwe partitie mounten onder deze map</w:t>
      </w:r>
    </w:p>
    <w:p w14:paraId="7CD839E0" w14:textId="21566518" w:rsidR="00DE738C" w:rsidRDefault="00DE738C" w:rsidP="00DE738C">
      <w:pPr>
        <w:pStyle w:val="ListParagraph"/>
        <w:numPr>
          <w:ilvl w:val="0"/>
          <w:numId w:val="32"/>
        </w:numPr>
      </w:pPr>
      <w:r>
        <w:t>sudo /etc/</w:t>
      </w:r>
      <w:proofErr w:type="gramStart"/>
      <w:r>
        <w:t>init.d</w:t>
      </w:r>
      <w:proofErr w:type="gramEnd"/>
      <w:r>
        <w:t>/rsyslog stop</w:t>
      </w:r>
    </w:p>
    <w:p w14:paraId="647993E1" w14:textId="38246534" w:rsidR="00D01F3C" w:rsidRDefault="00D01F3C" w:rsidP="00D01F3C">
      <w:pPr>
        <w:pStyle w:val="ListParagraph"/>
        <w:numPr>
          <w:ilvl w:val="1"/>
          <w:numId w:val="32"/>
        </w:numPr>
      </w:pPr>
      <w:r>
        <w:t>Log service stoppen</w:t>
      </w:r>
    </w:p>
    <w:p w14:paraId="0E312F5A" w14:textId="0F5FCDBE" w:rsidR="00DE738C" w:rsidRDefault="00DE738C" w:rsidP="00DE738C">
      <w:pPr>
        <w:pStyle w:val="ListParagraph"/>
        <w:numPr>
          <w:ilvl w:val="0"/>
          <w:numId w:val="32"/>
        </w:numPr>
      </w:pPr>
      <w:r>
        <w:t>sudo mv /var/log /</w:t>
      </w:r>
      <w:r w:rsidR="0077533C">
        <w:t>sdb1logs</w:t>
      </w:r>
    </w:p>
    <w:p w14:paraId="674B4FA9" w14:textId="4F3BE315" w:rsidR="00D01F3C" w:rsidRDefault="00D01F3C" w:rsidP="00D01F3C">
      <w:pPr>
        <w:pStyle w:val="ListParagraph"/>
        <w:numPr>
          <w:ilvl w:val="1"/>
          <w:numId w:val="32"/>
        </w:numPr>
      </w:pPr>
      <w:r>
        <w:t>Logs verplaatsen naar nieuwe locatie</w:t>
      </w:r>
    </w:p>
    <w:p w14:paraId="0FF2559B" w14:textId="2ACDAC28" w:rsidR="00DE738C" w:rsidRDefault="00DE738C" w:rsidP="00DE738C">
      <w:pPr>
        <w:pStyle w:val="ListParagraph"/>
        <w:numPr>
          <w:ilvl w:val="0"/>
          <w:numId w:val="32"/>
        </w:numPr>
      </w:pPr>
      <w:r>
        <w:t>sudo ln -s /</w:t>
      </w:r>
      <w:r w:rsidR="00D82249">
        <w:t>sdb1logs</w:t>
      </w:r>
      <w:r>
        <w:t xml:space="preserve"> /var/log</w:t>
      </w:r>
    </w:p>
    <w:p w14:paraId="47836A8E" w14:textId="179B9FD5" w:rsidR="00D01F3C" w:rsidRDefault="00D01F3C" w:rsidP="00D01F3C">
      <w:pPr>
        <w:pStyle w:val="ListParagraph"/>
        <w:numPr>
          <w:ilvl w:val="1"/>
          <w:numId w:val="32"/>
        </w:numPr>
      </w:pPr>
      <w:r>
        <w:t>Symbiotic link maken tussen de oude en nieuwe locatie</w:t>
      </w:r>
    </w:p>
    <w:p w14:paraId="5DE67ECB" w14:textId="091004C1" w:rsidR="0077533C" w:rsidRPr="00D01F3C" w:rsidRDefault="00DE738C" w:rsidP="00DE738C">
      <w:pPr>
        <w:pStyle w:val="ListParagraph"/>
        <w:numPr>
          <w:ilvl w:val="0"/>
          <w:numId w:val="32"/>
        </w:numPr>
        <w:rPr>
          <w:rFonts w:ascii="Times" w:hAnsi="Times" w:cs="Times"/>
          <w:b/>
        </w:rPr>
      </w:pPr>
      <w:r>
        <w:t>sudo /etc/</w:t>
      </w:r>
      <w:proofErr w:type="gramStart"/>
      <w:r>
        <w:t>init.d</w:t>
      </w:r>
      <w:proofErr w:type="gramEnd"/>
      <w:r>
        <w:t>/rsyslog star</w:t>
      </w:r>
      <w:r w:rsidR="0077533C">
        <w:t>t</w:t>
      </w:r>
    </w:p>
    <w:p w14:paraId="484F647A" w14:textId="28CE7BB5" w:rsidR="00D01F3C" w:rsidRPr="0077533C" w:rsidRDefault="00D01F3C" w:rsidP="00D01F3C">
      <w:pPr>
        <w:pStyle w:val="ListParagraph"/>
        <w:numPr>
          <w:ilvl w:val="1"/>
          <w:numId w:val="32"/>
        </w:numPr>
        <w:rPr>
          <w:rFonts w:ascii="Times" w:hAnsi="Times" w:cs="Times"/>
          <w:b/>
        </w:rPr>
      </w:pPr>
      <w:r>
        <w:t>Log service starten</w:t>
      </w:r>
    </w:p>
    <w:p w14:paraId="46931204" w14:textId="77777777" w:rsidR="0077533C" w:rsidRPr="0077533C" w:rsidRDefault="0077533C" w:rsidP="0077533C">
      <w:pPr>
        <w:rPr>
          <w:rFonts w:ascii="Times" w:hAnsi="Times" w:cs="Times"/>
          <w:b/>
        </w:rPr>
      </w:pPr>
    </w:p>
    <w:p w14:paraId="3859B30A" w14:textId="0CF6623F" w:rsidR="0085684E" w:rsidRDefault="0085684E" w:rsidP="0085684E">
      <w:pPr>
        <w:pStyle w:val="Heading3"/>
        <w:rPr>
          <w:b/>
          <w:bCs/>
        </w:rPr>
      </w:pPr>
      <w:r w:rsidRPr="0085684E">
        <w:t xml:space="preserve">Uit te voeren op een </w:t>
      </w:r>
      <w:r w:rsidRPr="0085684E">
        <w:rPr>
          <w:b/>
          <w:bCs/>
        </w:rPr>
        <w:t xml:space="preserve">Ubuntu Desktop </w:t>
      </w:r>
    </w:p>
    <w:p w14:paraId="468009A0" w14:textId="77777777" w:rsidR="0085684E" w:rsidRPr="0085684E" w:rsidRDefault="0085684E" w:rsidP="0085684E"/>
    <w:p w14:paraId="48A644CA" w14:textId="77777777" w:rsidR="006D734F" w:rsidRPr="006D734F" w:rsidRDefault="0085684E" w:rsidP="006D734F">
      <w:pPr>
        <w:pStyle w:val="ListParagraph"/>
        <w:numPr>
          <w:ilvl w:val="0"/>
          <w:numId w:val="23"/>
        </w:numPr>
        <w:rPr>
          <w:b/>
        </w:rPr>
      </w:pPr>
      <w:r w:rsidRPr="004B5730">
        <w:rPr>
          <w:b/>
        </w:rPr>
        <w:t xml:space="preserve">Kopieer een ISO­file naar het bureaublad van de Ubuntu­VM. Probeer deze iso­file te mounten via Nautilus. Bekijk de inhoud van de gemounte­iso­file via Nautilus en via een terminal­venster. Unmount de gemounte­iso­file opnieuw via Nautilus. </w:t>
      </w:r>
      <w:r w:rsidRPr="004B5730">
        <w:rPr>
          <w:rFonts w:ascii="MS Mincho" w:eastAsia="MS Mincho" w:hAnsi="MS Mincho" w:cs="MS Mincho"/>
          <w:b/>
        </w:rPr>
        <w:t> </w:t>
      </w:r>
    </w:p>
    <w:p w14:paraId="2839C42B" w14:textId="77777777" w:rsidR="006D734F" w:rsidRPr="006D734F" w:rsidRDefault="006D734F" w:rsidP="006D734F">
      <w:pPr>
        <w:pStyle w:val="ListParagraph"/>
        <w:numPr>
          <w:ilvl w:val="1"/>
          <w:numId w:val="23"/>
        </w:numPr>
        <w:rPr>
          <w:b/>
        </w:rPr>
      </w:pPr>
      <w:r>
        <w:t>ls –lah /mnt/cdrom</w:t>
      </w:r>
    </w:p>
    <w:p w14:paraId="0E324A6E" w14:textId="4B16A581" w:rsidR="0085684E" w:rsidRDefault="0085684E" w:rsidP="006D734F">
      <w:pPr>
        <w:jc w:val="center"/>
        <w:rPr>
          <w:b/>
        </w:rPr>
      </w:pPr>
      <w:r w:rsidRPr="006D734F">
        <w:rPr>
          <w:rFonts w:ascii="MS Mincho" w:eastAsia="MS Mincho" w:hAnsi="MS Mincho" w:cs="MS Mincho"/>
        </w:rPr>
        <w:br/>
      </w:r>
      <w:r w:rsidR="006D734F" w:rsidRPr="006D734F">
        <w:rPr>
          <w:b/>
          <w:noProof/>
        </w:rPr>
        <w:drawing>
          <wp:inline distT="0" distB="0" distL="0" distR="0" wp14:anchorId="3ED8131D" wp14:editId="158BCA13">
            <wp:extent cx="4735195" cy="2527663"/>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62" b="7482"/>
                    <a:stretch/>
                  </pic:blipFill>
                  <pic:spPr bwMode="auto">
                    <a:xfrm>
                      <a:off x="0" y="0"/>
                      <a:ext cx="4741008" cy="2530766"/>
                    </a:xfrm>
                    <a:prstGeom prst="rect">
                      <a:avLst/>
                    </a:prstGeom>
                    <a:ln>
                      <a:noFill/>
                    </a:ln>
                    <a:extLst>
                      <a:ext uri="{53640926-AAD7-44D8-BBD7-CCE9431645EC}">
                        <a14:shadowObscured xmlns:a14="http://schemas.microsoft.com/office/drawing/2010/main"/>
                      </a:ext>
                    </a:extLst>
                  </pic:spPr>
                </pic:pic>
              </a:graphicData>
            </a:graphic>
          </wp:inline>
        </w:drawing>
      </w:r>
    </w:p>
    <w:p w14:paraId="31062420" w14:textId="77777777" w:rsidR="006D734F" w:rsidRPr="006D734F" w:rsidRDefault="006D734F" w:rsidP="006D734F">
      <w:pPr>
        <w:jc w:val="center"/>
        <w:rPr>
          <w:b/>
        </w:rPr>
      </w:pPr>
    </w:p>
    <w:p w14:paraId="1500350E" w14:textId="06224022" w:rsidR="0085684E" w:rsidRDefault="0085684E" w:rsidP="0048370A">
      <w:pPr>
        <w:pStyle w:val="ListParagraph"/>
        <w:numPr>
          <w:ilvl w:val="0"/>
          <w:numId w:val="23"/>
        </w:numPr>
        <w:rPr>
          <w:b/>
        </w:rPr>
      </w:pPr>
      <w:r w:rsidRPr="004B5730">
        <w:rPr>
          <w:b/>
        </w:rPr>
        <w:t xml:space="preserve">Start </w:t>
      </w:r>
      <w:r w:rsidRPr="004B5730">
        <w:rPr>
          <w:b/>
          <w:bCs/>
        </w:rPr>
        <w:t xml:space="preserve">gparted </w:t>
      </w:r>
      <w:r w:rsidRPr="004B5730">
        <w:rPr>
          <w:b/>
        </w:rPr>
        <w:t xml:space="preserve">en verklein de </w:t>
      </w:r>
      <w:r w:rsidR="005F5C54">
        <w:rPr>
          <w:b/>
        </w:rPr>
        <w:t>partitie van /var/ftp naar 5GB.</w:t>
      </w:r>
      <w:r w:rsidR="0048370A">
        <w:rPr>
          <w:b/>
        </w:rPr>
        <w:br/>
      </w:r>
      <w:r w:rsidRPr="0048370A">
        <w:rPr>
          <w:b/>
        </w:rPr>
        <w:t>Voeg een nieuwe logische partitie van 5GB toe, die gemount moet worden op ~/Videos</w:t>
      </w:r>
    </w:p>
    <w:p w14:paraId="6B031557" w14:textId="5F397E29" w:rsidR="0048370A" w:rsidRPr="0048370A" w:rsidRDefault="0048370A" w:rsidP="0048370A">
      <w:pPr>
        <w:pStyle w:val="ListParagraph"/>
        <w:numPr>
          <w:ilvl w:val="1"/>
          <w:numId w:val="23"/>
        </w:numPr>
        <w:rPr>
          <w:b/>
        </w:rPr>
      </w:pPr>
      <w:r>
        <w:t>Op Ubuntu Desktop uitvoeren, UI applicatie</w:t>
      </w:r>
    </w:p>
    <w:p w14:paraId="228D7275" w14:textId="10F7C30E" w:rsidR="0085684E" w:rsidRDefault="004203CC" w:rsidP="004203CC">
      <w:pPr>
        <w:pStyle w:val="Heading2"/>
      </w:pPr>
      <w:r>
        <w:br w:type="column"/>
      </w:r>
      <w:r>
        <w:lastRenderedPageBreak/>
        <w:t>Week 8</w:t>
      </w:r>
    </w:p>
    <w:p w14:paraId="0C02B014" w14:textId="77777777" w:rsidR="004203CC" w:rsidRDefault="004203CC" w:rsidP="004203CC"/>
    <w:p w14:paraId="6DFFE197" w14:textId="77777777" w:rsidR="004203CC" w:rsidRPr="00D05913" w:rsidRDefault="004203CC" w:rsidP="004203CC">
      <w:pPr>
        <w:pStyle w:val="ListParagraph"/>
        <w:numPr>
          <w:ilvl w:val="0"/>
          <w:numId w:val="24"/>
        </w:numPr>
        <w:rPr>
          <w:b/>
        </w:rPr>
      </w:pPr>
      <w:r w:rsidRPr="00D05913">
        <w:rPr>
          <w:b/>
        </w:rPr>
        <w:t>Voeg een RAID1 toe van 2 harde schijven aan je server.</w:t>
      </w:r>
      <w:r w:rsidRPr="00D05913">
        <w:rPr>
          <w:rFonts w:ascii="MS Mincho" w:eastAsia="MS Mincho" w:hAnsi="MS Mincho" w:cs="MS Mincho"/>
          <w:b/>
        </w:rPr>
        <w:t> </w:t>
      </w:r>
      <w:r w:rsidRPr="00D05913">
        <w:rPr>
          <w:b/>
        </w:rPr>
        <w:t>Gebruik als device /dev/md127.</w:t>
      </w:r>
      <w:r w:rsidRPr="00D05913">
        <w:rPr>
          <w:rFonts w:ascii="MS Mincho" w:eastAsia="MS Mincho" w:hAnsi="MS Mincho" w:cs="MS Mincho"/>
          <w:b/>
        </w:rPr>
        <w:t> </w:t>
      </w:r>
      <w:r w:rsidRPr="00D05913">
        <w:rPr>
          <w:b/>
        </w:rPr>
        <w:t>Deze RAID1 moet je gebruiken als /home.</w:t>
      </w:r>
      <w:r w:rsidRPr="00D05913">
        <w:rPr>
          <w:rFonts w:ascii="MS Mincho" w:eastAsia="MS Mincho" w:hAnsi="MS Mincho" w:cs="MS Mincho"/>
          <w:b/>
        </w:rPr>
        <w:t> </w:t>
      </w:r>
      <w:r w:rsidRPr="00D05913">
        <w:rPr>
          <w:b/>
        </w:rPr>
        <w:t xml:space="preserve">Maak eerst een backup van /home (belangrijk is dat je alle attributen (zoals ownership e.d.) behoudt) voor je mount. </w:t>
      </w:r>
      <w:r w:rsidRPr="00D05913">
        <w:rPr>
          <w:rFonts w:ascii="MS Mincho" w:eastAsia="MS Mincho" w:hAnsi="MS Mincho" w:cs="MS Mincho"/>
          <w:b/>
        </w:rPr>
        <w:t> </w:t>
      </w:r>
      <w:r w:rsidRPr="00D05913">
        <w:rPr>
          <w:b/>
        </w:rPr>
        <w:t xml:space="preserve">Zorg ervoor dat dit behouden blijft na reboot (/etc/fstab). </w:t>
      </w:r>
      <w:r w:rsidRPr="00D05913">
        <w:rPr>
          <w:rFonts w:ascii="MS Mincho" w:eastAsia="MS Mincho" w:hAnsi="MS Mincho" w:cs="MS Mincho"/>
          <w:b/>
        </w:rPr>
        <w:t> </w:t>
      </w:r>
    </w:p>
    <w:p w14:paraId="6701D8E9" w14:textId="77777777" w:rsidR="004203CC" w:rsidRPr="00D05913" w:rsidRDefault="004203CC" w:rsidP="004203CC">
      <w:pPr>
        <w:pStyle w:val="ListParagraph"/>
        <w:numPr>
          <w:ilvl w:val="1"/>
          <w:numId w:val="24"/>
        </w:numPr>
      </w:pPr>
      <w:r w:rsidRPr="00D05913">
        <w:t>getfacl -R /home &gt; /homePermissions.acl</w:t>
      </w:r>
    </w:p>
    <w:p w14:paraId="4CEB48B2" w14:textId="77777777" w:rsidR="004203CC" w:rsidRPr="00D05913" w:rsidRDefault="004203CC" w:rsidP="004203CC">
      <w:pPr>
        <w:pStyle w:val="ListParagraph"/>
        <w:numPr>
          <w:ilvl w:val="1"/>
          <w:numId w:val="24"/>
        </w:numPr>
      </w:pPr>
      <w:r w:rsidRPr="00D05913">
        <w:t>mkisofs -o /homeDIr.iso /home</w:t>
      </w:r>
    </w:p>
    <w:p w14:paraId="7950BDA3" w14:textId="77777777" w:rsidR="004203CC" w:rsidRPr="00D05913" w:rsidRDefault="004203CC" w:rsidP="004203CC">
      <w:pPr>
        <w:pStyle w:val="ListParagraph"/>
        <w:numPr>
          <w:ilvl w:val="1"/>
          <w:numId w:val="24"/>
        </w:numPr>
      </w:pPr>
      <w:r w:rsidRPr="00D05913">
        <w:t>mdadm --create /dev/md127 --level=mirror --raid-devices=2 /dev/sd{</w:t>
      </w:r>
      <w:proofErr w:type="gramStart"/>
      <w:r w:rsidRPr="00D05913">
        <w:t>f,g</w:t>
      </w:r>
      <w:proofErr w:type="gramEnd"/>
      <w:r w:rsidRPr="00D05913">
        <w:t>}1</w:t>
      </w:r>
    </w:p>
    <w:p w14:paraId="2988026A" w14:textId="77777777" w:rsidR="004203CC" w:rsidRPr="00D05913" w:rsidRDefault="004203CC" w:rsidP="004203CC">
      <w:pPr>
        <w:pStyle w:val="ListParagraph"/>
        <w:numPr>
          <w:ilvl w:val="1"/>
          <w:numId w:val="24"/>
        </w:numPr>
      </w:pPr>
      <w:r w:rsidRPr="00D05913">
        <w:t>mount /dev/md127 /home</w:t>
      </w:r>
    </w:p>
    <w:p w14:paraId="61D15B12" w14:textId="77777777" w:rsidR="004203CC" w:rsidRPr="00D05913" w:rsidRDefault="004203CC" w:rsidP="004203CC">
      <w:pPr>
        <w:pStyle w:val="ListParagraph"/>
        <w:numPr>
          <w:ilvl w:val="1"/>
          <w:numId w:val="24"/>
        </w:numPr>
      </w:pPr>
      <w:r w:rsidRPr="00D05913">
        <w:t>sudo vim /etc/fstab</w:t>
      </w:r>
    </w:p>
    <w:p w14:paraId="0CD1A6E2" w14:textId="1BD17104" w:rsidR="004203CC" w:rsidRDefault="004203CC" w:rsidP="004203CC">
      <w:pPr>
        <w:pStyle w:val="ListParagraph"/>
        <w:numPr>
          <w:ilvl w:val="1"/>
          <w:numId w:val="24"/>
        </w:numPr>
      </w:pPr>
      <w:r w:rsidRPr="00D05913">
        <w:t>/dev/md127</w:t>
      </w:r>
      <w:r w:rsidRPr="00D05913">
        <w:tab/>
        <w:t>/home</w:t>
      </w:r>
      <w:r w:rsidRPr="00D05913">
        <w:tab/>
        <w:t>ext4</w:t>
      </w:r>
      <w:r w:rsidRPr="00D05913">
        <w:tab/>
        <w:t>defaults</w:t>
      </w:r>
      <w:r w:rsidRPr="00D05913">
        <w:tab/>
        <w:t>0</w:t>
      </w:r>
      <w:r w:rsidRPr="00D05913">
        <w:tab/>
        <w:t>1</w:t>
      </w:r>
      <w:r>
        <w:br/>
      </w:r>
    </w:p>
    <w:p w14:paraId="5BE722C5" w14:textId="77777777" w:rsidR="00043964" w:rsidRPr="00043964" w:rsidRDefault="004203CC" w:rsidP="00043964">
      <w:pPr>
        <w:pStyle w:val="ListParagraph"/>
        <w:numPr>
          <w:ilvl w:val="0"/>
          <w:numId w:val="24"/>
        </w:numPr>
        <w:rPr>
          <w:b/>
        </w:rPr>
      </w:pPr>
      <w:r w:rsidRPr="00D05913">
        <w:rPr>
          <w:b/>
        </w:rPr>
        <w:t xml:space="preserve">Installeer een nieuwe Ubuntu server. Tijdens de installatie dien je reeds een RAID1 aan te maken van 2 harde schijven van 20GB. </w:t>
      </w:r>
      <w:r w:rsidRPr="00D05913">
        <w:rPr>
          <w:rFonts w:ascii="MS Mincho" w:eastAsia="MS Mincho" w:hAnsi="MS Mincho" w:cs="MS Mincho"/>
          <w:b/>
        </w:rPr>
        <w:t> </w:t>
      </w:r>
    </w:p>
    <w:p w14:paraId="6EAD16C3" w14:textId="77777777" w:rsidR="00043964" w:rsidRPr="00043964" w:rsidRDefault="00043964" w:rsidP="00043964">
      <w:pPr>
        <w:pStyle w:val="ListParagraph"/>
        <w:numPr>
          <w:ilvl w:val="1"/>
          <w:numId w:val="24"/>
        </w:numPr>
        <w:rPr>
          <w:b/>
        </w:rPr>
      </w:pPr>
      <w:r>
        <w:t>HDD toevoegen voor je de installatie start</w:t>
      </w:r>
    </w:p>
    <w:p w14:paraId="52C0E3A1" w14:textId="4BFC390F" w:rsidR="00043964" w:rsidRPr="004E0A5D" w:rsidRDefault="00043964" w:rsidP="00043964">
      <w:pPr>
        <w:pStyle w:val="ListParagraph"/>
        <w:numPr>
          <w:ilvl w:val="1"/>
          <w:numId w:val="24"/>
        </w:numPr>
        <w:rPr>
          <w:b/>
        </w:rPr>
      </w:pPr>
      <w:r>
        <w:t>Installatie starten</w:t>
      </w:r>
      <w:r w:rsidR="004E0A5D">
        <w:t xml:space="preserve"> en stop bij het volgend scherm</w:t>
      </w:r>
    </w:p>
    <w:p w14:paraId="6CCBA28A" w14:textId="32C55DDC" w:rsidR="004E0A5D" w:rsidRPr="004E0A5D" w:rsidRDefault="004E0A5D" w:rsidP="004E0A5D">
      <w:pPr>
        <w:jc w:val="center"/>
        <w:rPr>
          <w:b/>
        </w:rPr>
      </w:pPr>
      <w:r w:rsidRPr="004E0A5D">
        <w:rPr>
          <w:b/>
          <w:noProof/>
        </w:rPr>
        <w:drawing>
          <wp:inline distT="0" distB="0" distL="0" distR="0" wp14:anchorId="58AE9511" wp14:editId="3C998657">
            <wp:extent cx="4393111" cy="186420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461" cy="1867321"/>
                    </a:xfrm>
                    <a:prstGeom prst="rect">
                      <a:avLst/>
                    </a:prstGeom>
                  </pic:spPr>
                </pic:pic>
              </a:graphicData>
            </a:graphic>
          </wp:inline>
        </w:drawing>
      </w:r>
    </w:p>
    <w:p w14:paraId="67451713" w14:textId="65D692A4" w:rsidR="004E0A5D" w:rsidRPr="004E0A5D" w:rsidRDefault="004E0A5D" w:rsidP="00043964">
      <w:pPr>
        <w:pStyle w:val="ListParagraph"/>
        <w:numPr>
          <w:ilvl w:val="1"/>
          <w:numId w:val="24"/>
        </w:numPr>
        <w:rPr>
          <w:b/>
        </w:rPr>
      </w:pPr>
      <w:r>
        <w:t xml:space="preserve">Kies voor </w:t>
      </w:r>
      <w:r w:rsidRPr="003D4738">
        <w:rPr>
          <w:b/>
        </w:rPr>
        <w:t>Manual</w:t>
      </w:r>
    </w:p>
    <w:p w14:paraId="51452CDA" w14:textId="7CA4BD28" w:rsidR="004E0A5D" w:rsidRPr="004E0A5D" w:rsidRDefault="004E0A5D" w:rsidP="00043964">
      <w:pPr>
        <w:pStyle w:val="ListParagraph"/>
        <w:numPr>
          <w:ilvl w:val="1"/>
          <w:numId w:val="24"/>
        </w:numPr>
        <w:rPr>
          <w:b/>
        </w:rPr>
      </w:pPr>
      <w:r>
        <w:t>Kies de eerste HDD en maak de Partition Table aan</w:t>
      </w:r>
      <w:r w:rsidR="00B67FE3">
        <w:t>.</w:t>
      </w:r>
    </w:p>
    <w:p w14:paraId="4FC29C3A" w14:textId="5868786F" w:rsidR="00B67FE3" w:rsidRPr="004E0A5D" w:rsidRDefault="00B67FE3" w:rsidP="00B67FE3">
      <w:pPr>
        <w:pStyle w:val="ListParagraph"/>
        <w:numPr>
          <w:ilvl w:val="1"/>
          <w:numId w:val="24"/>
        </w:numPr>
        <w:rPr>
          <w:b/>
        </w:rPr>
      </w:pPr>
      <w:r>
        <w:t>Kies de tweede HDD en maak de Partition Table aan.</w:t>
      </w:r>
    </w:p>
    <w:p w14:paraId="35A5686D" w14:textId="3B4CADB3" w:rsidR="004E0A5D" w:rsidRDefault="003D4738" w:rsidP="00043964">
      <w:pPr>
        <w:pStyle w:val="ListParagraph"/>
        <w:numPr>
          <w:ilvl w:val="1"/>
          <w:numId w:val="24"/>
        </w:numPr>
        <w:rPr>
          <w:b/>
        </w:rPr>
      </w:pPr>
      <w:r>
        <w:t xml:space="preserve">Kies </w:t>
      </w:r>
      <w:r>
        <w:rPr>
          <w:b/>
        </w:rPr>
        <w:t xml:space="preserve">Configure the Logical Volume Manager, </w:t>
      </w:r>
      <w:r>
        <w:t xml:space="preserve">kies </w:t>
      </w:r>
      <w:r>
        <w:rPr>
          <w:b/>
        </w:rPr>
        <w:t>Ja</w:t>
      </w:r>
    </w:p>
    <w:p w14:paraId="68EBDB65" w14:textId="17D620CD" w:rsidR="003D4738" w:rsidRPr="003D4738" w:rsidRDefault="003D4738" w:rsidP="00043964">
      <w:pPr>
        <w:pStyle w:val="ListParagraph"/>
        <w:numPr>
          <w:ilvl w:val="1"/>
          <w:numId w:val="24"/>
        </w:numPr>
        <w:rPr>
          <w:b/>
        </w:rPr>
      </w:pPr>
      <w:r>
        <w:t xml:space="preserve">Kies </w:t>
      </w:r>
      <w:r>
        <w:rPr>
          <w:b/>
        </w:rPr>
        <w:t>Configure Software RAID</w:t>
      </w:r>
    </w:p>
    <w:p w14:paraId="0CB511B9" w14:textId="61B36EDE" w:rsidR="003D4738" w:rsidRPr="00481632" w:rsidRDefault="00481632" w:rsidP="00043964">
      <w:pPr>
        <w:pStyle w:val="ListParagraph"/>
        <w:numPr>
          <w:ilvl w:val="1"/>
          <w:numId w:val="24"/>
        </w:numPr>
        <w:rPr>
          <w:b/>
        </w:rPr>
      </w:pPr>
      <w:r>
        <w:t xml:space="preserve">Kies </w:t>
      </w:r>
      <w:r>
        <w:rPr>
          <w:b/>
        </w:rPr>
        <w:t>Create MD Device</w:t>
      </w:r>
    </w:p>
    <w:p w14:paraId="3BB1286B" w14:textId="74ADE542" w:rsidR="00481632" w:rsidRPr="00481632" w:rsidRDefault="00481632" w:rsidP="00043964">
      <w:pPr>
        <w:pStyle w:val="ListParagraph"/>
        <w:numPr>
          <w:ilvl w:val="1"/>
          <w:numId w:val="24"/>
        </w:numPr>
        <w:rPr>
          <w:b/>
        </w:rPr>
      </w:pPr>
      <w:r>
        <w:t xml:space="preserve">Kies </w:t>
      </w:r>
      <w:r>
        <w:rPr>
          <w:b/>
        </w:rPr>
        <w:t xml:space="preserve">RAID1 </w:t>
      </w:r>
      <w:r>
        <w:t xml:space="preserve">-&gt; </w:t>
      </w:r>
      <w:r>
        <w:rPr>
          <w:b/>
        </w:rPr>
        <w:t xml:space="preserve">Continue </w:t>
      </w:r>
      <w:r>
        <w:t xml:space="preserve">-&gt; </w:t>
      </w:r>
      <w:r>
        <w:rPr>
          <w:b/>
        </w:rPr>
        <w:t>Yes</w:t>
      </w:r>
    </w:p>
    <w:p w14:paraId="04F69FFB" w14:textId="7CCCF3BA" w:rsidR="00481632" w:rsidRPr="00481632" w:rsidRDefault="00481632" w:rsidP="00043964">
      <w:pPr>
        <w:pStyle w:val="ListParagraph"/>
        <w:numPr>
          <w:ilvl w:val="1"/>
          <w:numId w:val="24"/>
        </w:numPr>
        <w:rPr>
          <w:b/>
        </w:rPr>
      </w:pPr>
      <w:r>
        <w:t xml:space="preserve">Vink zowel </w:t>
      </w:r>
      <w:r>
        <w:rPr>
          <w:b/>
        </w:rPr>
        <w:t>sda</w:t>
      </w:r>
      <w:r>
        <w:t xml:space="preserve"> als </w:t>
      </w:r>
      <w:r>
        <w:rPr>
          <w:b/>
        </w:rPr>
        <w:t>sdb</w:t>
      </w:r>
      <w:r>
        <w:t xml:space="preserve"> aan in de lijst -&gt; </w:t>
      </w:r>
      <w:r>
        <w:rPr>
          <w:b/>
        </w:rPr>
        <w:t>Continue</w:t>
      </w:r>
      <w:r w:rsidR="00CF54E7">
        <w:rPr>
          <w:b/>
        </w:rPr>
        <w:t xml:space="preserve"> </w:t>
      </w:r>
      <w:r w:rsidR="00CF54E7">
        <w:t xml:space="preserve">-&gt; </w:t>
      </w:r>
      <w:r w:rsidR="00CF54E7">
        <w:rPr>
          <w:b/>
        </w:rPr>
        <w:t>Yes</w:t>
      </w:r>
    </w:p>
    <w:p w14:paraId="5F1D227D" w14:textId="436ECBB4" w:rsidR="00481632" w:rsidRDefault="00CF54E7" w:rsidP="00043964">
      <w:pPr>
        <w:pStyle w:val="ListParagraph"/>
        <w:numPr>
          <w:ilvl w:val="1"/>
          <w:numId w:val="24"/>
        </w:numPr>
        <w:rPr>
          <w:b/>
        </w:rPr>
      </w:pPr>
      <w:r>
        <w:t xml:space="preserve">Kies </w:t>
      </w:r>
      <w:r>
        <w:rPr>
          <w:b/>
        </w:rPr>
        <w:t>Create</w:t>
      </w:r>
    </w:p>
    <w:p w14:paraId="63FAA1DF" w14:textId="4F046791" w:rsidR="00772209" w:rsidRPr="00772209" w:rsidRDefault="00772209" w:rsidP="00043964">
      <w:pPr>
        <w:pStyle w:val="ListParagraph"/>
        <w:numPr>
          <w:ilvl w:val="1"/>
          <w:numId w:val="24"/>
        </w:numPr>
        <w:rPr>
          <w:b/>
        </w:rPr>
      </w:pPr>
      <w:r>
        <w:t>Kies #1 onder RAID1</w:t>
      </w:r>
    </w:p>
    <w:p w14:paraId="23CEC911" w14:textId="28DA84D0" w:rsidR="00772209" w:rsidRDefault="00772209" w:rsidP="00043964">
      <w:pPr>
        <w:pStyle w:val="ListParagraph"/>
        <w:numPr>
          <w:ilvl w:val="1"/>
          <w:numId w:val="24"/>
        </w:numPr>
        <w:rPr>
          <w:b/>
        </w:rPr>
      </w:pPr>
      <w:r>
        <w:t xml:space="preserve">Kies </w:t>
      </w:r>
      <w:r w:rsidRPr="00772209">
        <w:rPr>
          <w:b/>
        </w:rPr>
        <w:t xml:space="preserve">Use as: Do not </w:t>
      </w:r>
      <w:proofErr w:type="gramStart"/>
      <w:r w:rsidRPr="00772209">
        <w:rPr>
          <w:b/>
        </w:rPr>
        <w:t>use</w:t>
      </w:r>
      <w:r>
        <w:rPr>
          <w:b/>
        </w:rPr>
        <w:t xml:space="preserve"> </w:t>
      </w:r>
      <w:r>
        <w:t xml:space="preserve"> -</w:t>
      </w:r>
      <w:proofErr w:type="gramEnd"/>
      <w:r>
        <w:t xml:space="preserve">&gt; </w:t>
      </w:r>
      <w:r>
        <w:rPr>
          <w:b/>
        </w:rPr>
        <w:t>Ext4 Journaling File System</w:t>
      </w:r>
    </w:p>
    <w:p w14:paraId="6FA85BE6" w14:textId="2A3F8A9D" w:rsidR="00772209" w:rsidRPr="0025272A" w:rsidRDefault="0025272A" w:rsidP="00043964">
      <w:pPr>
        <w:pStyle w:val="ListParagraph"/>
        <w:numPr>
          <w:ilvl w:val="1"/>
          <w:numId w:val="24"/>
        </w:numPr>
        <w:rPr>
          <w:b/>
        </w:rPr>
      </w:pPr>
      <w:r>
        <w:t xml:space="preserve">Kies bij </w:t>
      </w:r>
      <w:r>
        <w:rPr>
          <w:b/>
        </w:rPr>
        <w:t>Mount Point</w:t>
      </w:r>
      <w:r>
        <w:t xml:space="preserve"> voor </w:t>
      </w:r>
      <w:r>
        <w:rPr>
          <w:b/>
        </w:rPr>
        <w:t>/</w:t>
      </w:r>
    </w:p>
    <w:p w14:paraId="62B572FD" w14:textId="0AC7FDEF" w:rsidR="0025272A" w:rsidRDefault="0025272A" w:rsidP="00043964">
      <w:pPr>
        <w:pStyle w:val="ListParagraph"/>
        <w:numPr>
          <w:ilvl w:val="1"/>
          <w:numId w:val="24"/>
        </w:numPr>
        <w:rPr>
          <w:b/>
        </w:rPr>
      </w:pPr>
      <w:r>
        <w:t xml:space="preserve">Kies </w:t>
      </w:r>
      <w:r>
        <w:rPr>
          <w:b/>
        </w:rPr>
        <w:t>Done setting up the partition</w:t>
      </w:r>
    </w:p>
    <w:p w14:paraId="4F371EA5" w14:textId="689BD62F" w:rsidR="00CF54E7" w:rsidRPr="00656184" w:rsidRDefault="00125B12" w:rsidP="00656184">
      <w:pPr>
        <w:pStyle w:val="ListParagraph"/>
        <w:numPr>
          <w:ilvl w:val="1"/>
          <w:numId w:val="24"/>
        </w:numPr>
        <w:rPr>
          <w:b/>
        </w:rPr>
      </w:pPr>
      <w:r>
        <w:t xml:space="preserve">Kies </w:t>
      </w:r>
      <w:r w:rsidRPr="00656184">
        <w:rPr>
          <w:b/>
        </w:rPr>
        <w:t>Finish Partitioning and write changes to disk</w:t>
      </w:r>
    </w:p>
    <w:p w14:paraId="394549B8" w14:textId="4C6B41D3" w:rsidR="004E0A5D" w:rsidRDefault="00656184" w:rsidP="004E0A5D">
      <w:pPr>
        <w:jc w:val="center"/>
        <w:rPr>
          <w:b/>
        </w:rPr>
      </w:pPr>
      <w:r w:rsidRPr="00656184">
        <w:rPr>
          <w:b/>
          <w:noProof/>
        </w:rPr>
        <w:drawing>
          <wp:inline distT="0" distB="0" distL="0" distR="0" wp14:anchorId="49C92839" wp14:editId="0D3857E3">
            <wp:extent cx="4517486" cy="249428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797" cy="2512120"/>
                    </a:xfrm>
                    <a:prstGeom prst="rect">
                      <a:avLst/>
                    </a:prstGeom>
                  </pic:spPr>
                </pic:pic>
              </a:graphicData>
            </a:graphic>
          </wp:inline>
        </w:drawing>
      </w:r>
    </w:p>
    <w:p w14:paraId="287D0003" w14:textId="346EBC95" w:rsidR="002E6920" w:rsidRDefault="00656184" w:rsidP="002E6920">
      <w:pPr>
        <w:pStyle w:val="ListParagraph"/>
        <w:numPr>
          <w:ilvl w:val="0"/>
          <w:numId w:val="38"/>
        </w:numPr>
        <w:rPr>
          <w:b/>
        </w:rPr>
      </w:pPr>
      <w:r>
        <w:rPr>
          <w:b/>
        </w:rPr>
        <w:br w:type="column"/>
      </w:r>
      <w:r w:rsidR="004203CC" w:rsidRPr="00310373">
        <w:rPr>
          <w:b/>
        </w:rPr>
        <w:lastRenderedPageBreak/>
        <w:t>Voeg een RAID5 toe van 3 harde schijven en één spare. Alle harde schijven zijn 10 GB groot. Zorg ervoor dat de data van de ftp­service in de toekomst op deze RAID5 wordt weg</w:t>
      </w:r>
      <w:r w:rsidR="00940063">
        <w:rPr>
          <w:b/>
        </w:rPr>
        <w:t>geschreven via de map /var/www</w:t>
      </w:r>
    </w:p>
    <w:p w14:paraId="6B419A3D" w14:textId="77777777" w:rsidR="00A4464A" w:rsidRPr="00A4464A" w:rsidRDefault="0086142B" w:rsidP="00A4464A">
      <w:pPr>
        <w:pStyle w:val="ListParagraph"/>
        <w:numPr>
          <w:ilvl w:val="1"/>
          <w:numId w:val="38"/>
        </w:numPr>
        <w:rPr>
          <w:b/>
        </w:rPr>
      </w:pPr>
      <w:r>
        <w:t>Ga terug naar je normale Ubuntu Server VM</w:t>
      </w:r>
      <w:r w:rsidR="0054628F">
        <w:t xml:space="preserve"> en doe een Shutdown</w:t>
      </w:r>
    </w:p>
    <w:p w14:paraId="40637245" w14:textId="01F19109" w:rsidR="00924A1A" w:rsidRPr="004A12A9" w:rsidRDefault="004A12A9" w:rsidP="00924A1A">
      <w:pPr>
        <w:pStyle w:val="ListParagraph"/>
        <w:numPr>
          <w:ilvl w:val="1"/>
          <w:numId w:val="38"/>
        </w:numPr>
        <w:rPr>
          <w:b/>
        </w:rPr>
      </w:pPr>
      <w:r>
        <w:t>Voeg 4</w:t>
      </w:r>
      <w:r w:rsidR="00A4464A">
        <w:t xml:space="preserve"> HDDs toe van 10GB</w:t>
      </w:r>
      <w:r w:rsidR="00924A1A">
        <w:t xml:space="preserve"> en start de Server opnieuw op</w:t>
      </w:r>
    </w:p>
    <w:p w14:paraId="3F2B588C" w14:textId="7CF0B71E" w:rsidR="004A12A9" w:rsidRPr="00924A1A" w:rsidRDefault="004A12A9" w:rsidP="00924A1A">
      <w:pPr>
        <w:pStyle w:val="ListParagraph"/>
        <w:numPr>
          <w:ilvl w:val="1"/>
          <w:numId w:val="38"/>
        </w:numPr>
        <w:rPr>
          <w:b/>
        </w:rPr>
      </w:pPr>
      <w:r>
        <w:t>lsblk (om te HDD namen te zien)</w:t>
      </w:r>
    </w:p>
    <w:p w14:paraId="55989FCC" w14:textId="5BECD95C" w:rsidR="004A12A9" w:rsidRPr="004A12A9" w:rsidRDefault="004A12A9" w:rsidP="004A12A9">
      <w:pPr>
        <w:pStyle w:val="ListParagraph"/>
        <w:numPr>
          <w:ilvl w:val="1"/>
          <w:numId w:val="38"/>
        </w:numPr>
        <w:rPr>
          <w:b/>
        </w:rPr>
      </w:pPr>
      <w:r>
        <w:t>mdadm --create --verbose /dev/md0 --level=5 --raid-devices=</w:t>
      </w:r>
      <w:r w:rsidR="007C4A8E">
        <w:t>3</w:t>
      </w:r>
      <w:r>
        <w:t xml:space="preserve"> /dev/sdc /dev/sd</w:t>
      </w:r>
      <w:r w:rsidR="00617195">
        <w:t>d</w:t>
      </w:r>
      <w:r>
        <w:t xml:space="preserve"> /dev/sd</w:t>
      </w:r>
      <w:r w:rsidR="007C4A8E">
        <w:t>e</w:t>
      </w:r>
    </w:p>
    <w:p w14:paraId="350B3289" w14:textId="77777777" w:rsidR="004A12A9" w:rsidRPr="00BF2A92" w:rsidRDefault="004A12A9" w:rsidP="004A12A9">
      <w:pPr>
        <w:pStyle w:val="ListParagraph"/>
        <w:numPr>
          <w:ilvl w:val="1"/>
          <w:numId w:val="38"/>
        </w:numPr>
        <w:rPr>
          <w:b/>
        </w:rPr>
      </w:pPr>
      <w:r>
        <w:t>mke2fs -t ext4 /dev/md0</w:t>
      </w:r>
    </w:p>
    <w:p w14:paraId="1BD5B39C" w14:textId="70EDBE65" w:rsidR="00BF2A92" w:rsidRPr="004A12A9" w:rsidRDefault="00BF2A92" w:rsidP="004A12A9">
      <w:pPr>
        <w:pStyle w:val="ListParagraph"/>
        <w:numPr>
          <w:ilvl w:val="1"/>
          <w:numId w:val="38"/>
        </w:numPr>
        <w:rPr>
          <w:b/>
        </w:rPr>
      </w:pPr>
      <w:r>
        <w:t>sudo vim /etc/fstab</w:t>
      </w:r>
    </w:p>
    <w:p w14:paraId="43305031" w14:textId="77777777" w:rsidR="000A3739" w:rsidRPr="000A3739" w:rsidRDefault="004A12A9" w:rsidP="004A12A9">
      <w:pPr>
        <w:pStyle w:val="ListParagraph"/>
        <w:numPr>
          <w:ilvl w:val="1"/>
          <w:numId w:val="38"/>
        </w:numPr>
        <w:rPr>
          <w:b/>
        </w:rPr>
      </w:pPr>
      <w:r>
        <w:t>dev/md0    /data    ext4    defaults 0    2</w:t>
      </w:r>
    </w:p>
    <w:p w14:paraId="32E06675" w14:textId="54392E1F" w:rsidR="004203CC" w:rsidRPr="0072797D" w:rsidRDefault="000A3739" w:rsidP="008B570B">
      <w:pPr>
        <w:pStyle w:val="ListParagraph"/>
        <w:numPr>
          <w:ilvl w:val="0"/>
          <w:numId w:val="38"/>
        </w:numPr>
        <w:rPr>
          <w:b/>
        </w:rPr>
      </w:pPr>
      <w:r>
        <w:t>sudo mount /dev/md0 /var/www</w:t>
      </w:r>
      <w:r w:rsidR="004203CC" w:rsidRPr="004203CC">
        <w:br w:type="column"/>
      </w:r>
      <w:r w:rsidR="004203CC" w:rsidRPr="008B570B">
        <w:rPr>
          <w:rStyle w:val="Heading2Char"/>
        </w:rPr>
        <w:lastRenderedPageBreak/>
        <w:t>Week 9</w:t>
      </w:r>
    </w:p>
    <w:p w14:paraId="508422C6" w14:textId="77777777" w:rsidR="004203CC" w:rsidRDefault="004203CC" w:rsidP="004203CC"/>
    <w:p w14:paraId="436D7CC5" w14:textId="682E5B06" w:rsidR="00CD226E" w:rsidRDefault="00CD226E" w:rsidP="00CD226E">
      <w:pPr>
        <w:pStyle w:val="ListParagraph"/>
        <w:numPr>
          <w:ilvl w:val="0"/>
          <w:numId w:val="25"/>
        </w:numPr>
        <w:rPr>
          <w:b/>
        </w:rPr>
      </w:pPr>
      <w:r w:rsidRPr="00D05913">
        <w:rPr>
          <w:b/>
        </w:rPr>
        <w:t>Installeer een nieuwe Ubuntu server. Tijdens de installatie dien je reeds een RAID1 aan te maken van 2 harde schijven van 5GB. De RAID1 beslaat de volledige schijfgrootte. Tevens dien je bovenop deze RAID een LVM aan te maken voor de partitie waarop het OS zal geïnstalleerd worden en voor de swap­partitie. Tijdens installatie vink je ook LAMP aan.</w:t>
      </w:r>
      <w:r w:rsidR="003F5AF7">
        <w:rPr>
          <w:b/>
        </w:rPr>
        <w:t xml:space="preserve"> (SWAP partitie = Pagefile in Windows)</w:t>
      </w:r>
      <w:r w:rsidR="00573470">
        <w:rPr>
          <w:b/>
        </w:rPr>
        <w:t>.</w:t>
      </w:r>
    </w:p>
    <w:p w14:paraId="07EFC6C1" w14:textId="2343B4E6" w:rsidR="00BF27D9" w:rsidRDefault="00BF27D9" w:rsidP="00F6148D">
      <w:pPr>
        <w:pStyle w:val="ListParagraph"/>
        <w:numPr>
          <w:ilvl w:val="1"/>
          <w:numId w:val="25"/>
        </w:numPr>
      </w:pPr>
      <w:r>
        <w:t xml:space="preserve">Voor de installatie van </w:t>
      </w:r>
      <w:proofErr w:type="gramStart"/>
      <w:r>
        <w:t>Ubuntu  Server</w:t>
      </w:r>
      <w:proofErr w:type="gramEnd"/>
      <w:r>
        <w:t>: HDD die in de VM settings staat -&gt; WISSEN</w:t>
      </w:r>
    </w:p>
    <w:p w14:paraId="14A89AB4" w14:textId="777F964C" w:rsidR="00BF27D9" w:rsidRDefault="00BF27D9" w:rsidP="00F6148D">
      <w:pPr>
        <w:pStyle w:val="ListParagraph"/>
        <w:numPr>
          <w:ilvl w:val="1"/>
          <w:numId w:val="25"/>
        </w:numPr>
      </w:pPr>
      <w:r>
        <w:t>2 nieuwe HDDs van 5GB toevoegen</w:t>
      </w:r>
    </w:p>
    <w:p w14:paraId="4B42334D" w14:textId="1E69C639" w:rsidR="00ED183F" w:rsidRPr="00BF27D9" w:rsidRDefault="00ED183F" w:rsidP="00F6148D">
      <w:pPr>
        <w:pStyle w:val="ListParagraph"/>
        <w:numPr>
          <w:ilvl w:val="1"/>
          <w:numId w:val="25"/>
        </w:numPr>
      </w:pPr>
      <w:r>
        <w:t>Tijdens de installatie van Ubuntu stoppen bij Partitioning en voor Manual kiezen.</w:t>
      </w:r>
    </w:p>
    <w:p w14:paraId="152C3BDC" w14:textId="17F3037A" w:rsidR="00F6148D" w:rsidRDefault="00DA336A" w:rsidP="00F6148D">
      <w:pPr>
        <w:pStyle w:val="ListParagraph"/>
        <w:numPr>
          <w:ilvl w:val="1"/>
          <w:numId w:val="25"/>
        </w:numPr>
      </w:pPr>
      <w:r>
        <w:t>HDD1: Partitiontable aanmaken</w:t>
      </w:r>
    </w:p>
    <w:p w14:paraId="5679AB08" w14:textId="4F5F8E2D" w:rsidR="00DA336A" w:rsidRDefault="00DA336A" w:rsidP="00DA336A">
      <w:pPr>
        <w:pStyle w:val="ListParagraph"/>
        <w:numPr>
          <w:ilvl w:val="1"/>
          <w:numId w:val="25"/>
        </w:numPr>
      </w:pPr>
      <w:r>
        <w:t>HDD2: Partitiontable aanmaken</w:t>
      </w:r>
    </w:p>
    <w:p w14:paraId="54D3EA87" w14:textId="67E6C418" w:rsidR="00F6148D" w:rsidRDefault="00DA336A" w:rsidP="00F6148D">
      <w:pPr>
        <w:pStyle w:val="ListParagraph"/>
        <w:numPr>
          <w:ilvl w:val="1"/>
          <w:numId w:val="25"/>
        </w:numPr>
      </w:pPr>
      <w:r>
        <w:t>HDD1</w:t>
      </w:r>
      <w:r w:rsidR="00794D76">
        <w:t xml:space="preserve"> Partitie maken</w:t>
      </w:r>
      <w:r>
        <w:t>:</w:t>
      </w:r>
    </w:p>
    <w:p w14:paraId="5BA16D0B" w14:textId="77777777" w:rsidR="00794D76" w:rsidRDefault="00DA336A" w:rsidP="00DA336A">
      <w:pPr>
        <w:pStyle w:val="ListParagraph"/>
        <w:numPr>
          <w:ilvl w:val="2"/>
          <w:numId w:val="25"/>
        </w:numPr>
      </w:pPr>
      <w:r>
        <w:t>Swap</w:t>
      </w:r>
    </w:p>
    <w:p w14:paraId="56FFB6E4" w14:textId="2E615AD7" w:rsidR="00DA336A" w:rsidRDefault="00794D76" w:rsidP="00794D76">
      <w:pPr>
        <w:pStyle w:val="ListParagraph"/>
        <w:numPr>
          <w:ilvl w:val="3"/>
          <w:numId w:val="25"/>
        </w:numPr>
      </w:pPr>
      <w:r>
        <w:t>10%</w:t>
      </w:r>
    </w:p>
    <w:p w14:paraId="10C8E3AB" w14:textId="01125403" w:rsidR="00794D76" w:rsidRDefault="00794D76" w:rsidP="00794D76">
      <w:pPr>
        <w:pStyle w:val="ListParagraph"/>
        <w:numPr>
          <w:ilvl w:val="3"/>
          <w:numId w:val="25"/>
        </w:numPr>
      </w:pPr>
      <w:r>
        <w:t>Primary</w:t>
      </w:r>
    </w:p>
    <w:p w14:paraId="05D2BFBC" w14:textId="372D99DC" w:rsidR="00794D76" w:rsidRDefault="00794D76" w:rsidP="00794D76">
      <w:pPr>
        <w:pStyle w:val="ListParagraph"/>
        <w:numPr>
          <w:ilvl w:val="3"/>
          <w:numId w:val="25"/>
        </w:numPr>
      </w:pPr>
      <w:r>
        <w:t>Beginning</w:t>
      </w:r>
    </w:p>
    <w:p w14:paraId="4AA72764" w14:textId="33D4621B" w:rsidR="00F6148D" w:rsidRDefault="00F6148D" w:rsidP="00F6148D">
      <w:pPr>
        <w:pStyle w:val="ListParagraph"/>
        <w:numPr>
          <w:ilvl w:val="2"/>
          <w:numId w:val="25"/>
        </w:numPr>
      </w:pPr>
      <w:r>
        <w:t>RAID</w:t>
      </w:r>
    </w:p>
    <w:p w14:paraId="58B7458D" w14:textId="0B51D1DC" w:rsidR="00F6148D" w:rsidRDefault="00D4299F" w:rsidP="00F6148D">
      <w:pPr>
        <w:pStyle w:val="ListParagraph"/>
        <w:numPr>
          <w:ilvl w:val="3"/>
          <w:numId w:val="25"/>
        </w:numPr>
      </w:pPr>
      <w:r>
        <w:t>Bootflag</w:t>
      </w:r>
      <w:r w:rsidR="00F6148D">
        <w:t xml:space="preserve"> op On zetten</w:t>
      </w:r>
    </w:p>
    <w:p w14:paraId="1D231046" w14:textId="77777777" w:rsidR="001360D8" w:rsidRDefault="001360D8" w:rsidP="001360D8">
      <w:pPr>
        <w:pStyle w:val="ListParagraph"/>
        <w:numPr>
          <w:ilvl w:val="1"/>
          <w:numId w:val="25"/>
        </w:numPr>
      </w:pPr>
      <w:r>
        <w:t>HDD1 Partitie maken:</w:t>
      </w:r>
    </w:p>
    <w:p w14:paraId="653400D5" w14:textId="77777777" w:rsidR="001360D8" w:rsidRDefault="001360D8" w:rsidP="001360D8">
      <w:pPr>
        <w:pStyle w:val="ListParagraph"/>
        <w:numPr>
          <w:ilvl w:val="2"/>
          <w:numId w:val="25"/>
        </w:numPr>
      </w:pPr>
      <w:r>
        <w:t>Swap</w:t>
      </w:r>
    </w:p>
    <w:p w14:paraId="1710CD17" w14:textId="77777777" w:rsidR="001360D8" w:rsidRDefault="001360D8" w:rsidP="001360D8">
      <w:pPr>
        <w:pStyle w:val="ListParagraph"/>
        <w:numPr>
          <w:ilvl w:val="3"/>
          <w:numId w:val="25"/>
        </w:numPr>
      </w:pPr>
      <w:r>
        <w:t>10%</w:t>
      </w:r>
    </w:p>
    <w:p w14:paraId="7A98996F" w14:textId="77777777" w:rsidR="001360D8" w:rsidRDefault="001360D8" w:rsidP="001360D8">
      <w:pPr>
        <w:pStyle w:val="ListParagraph"/>
        <w:numPr>
          <w:ilvl w:val="3"/>
          <w:numId w:val="25"/>
        </w:numPr>
      </w:pPr>
      <w:r>
        <w:t>Primary</w:t>
      </w:r>
    </w:p>
    <w:p w14:paraId="4B432C5D" w14:textId="77777777" w:rsidR="001360D8" w:rsidRDefault="001360D8" w:rsidP="001360D8">
      <w:pPr>
        <w:pStyle w:val="ListParagraph"/>
        <w:numPr>
          <w:ilvl w:val="3"/>
          <w:numId w:val="25"/>
        </w:numPr>
      </w:pPr>
      <w:r>
        <w:t>Beginning</w:t>
      </w:r>
    </w:p>
    <w:p w14:paraId="6B09BB22" w14:textId="77777777" w:rsidR="001360D8" w:rsidRDefault="001360D8" w:rsidP="001360D8">
      <w:pPr>
        <w:pStyle w:val="ListParagraph"/>
        <w:numPr>
          <w:ilvl w:val="2"/>
          <w:numId w:val="25"/>
        </w:numPr>
      </w:pPr>
      <w:r>
        <w:t>RAID</w:t>
      </w:r>
    </w:p>
    <w:p w14:paraId="6F5CEEE6" w14:textId="77777777" w:rsidR="001360D8" w:rsidRDefault="001360D8" w:rsidP="001360D8">
      <w:pPr>
        <w:pStyle w:val="ListParagraph"/>
        <w:numPr>
          <w:ilvl w:val="3"/>
          <w:numId w:val="25"/>
        </w:numPr>
      </w:pPr>
      <w:r>
        <w:t>Bootflag op On zetten</w:t>
      </w:r>
    </w:p>
    <w:p w14:paraId="4E40E428" w14:textId="7BB20F03" w:rsidR="00794D76" w:rsidRDefault="00794D76" w:rsidP="00794D76">
      <w:pPr>
        <w:pStyle w:val="ListParagraph"/>
        <w:numPr>
          <w:ilvl w:val="1"/>
          <w:numId w:val="25"/>
        </w:numPr>
      </w:pPr>
      <w:r>
        <w:t>Configure RAID</w:t>
      </w:r>
    </w:p>
    <w:p w14:paraId="0F921EE4" w14:textId="2C18A9CE" w:rsidR="00F6148D" w:rsidRDefault="00794D76" w:rsidP="00794D76">
      <w:pPr>
        <w:pStyle w:val="ListParagraph"/>
        <w:numPr>
          <w:ilvl w:val="2"/>
          <w:numId w:val="25"/>
        </w:numPr>
      </w:pPr>
      <w:r>
        <w:t>MD maken voor de 2 swap devices (MD0)</w:t>
      </w:r>
    </w:p>
    <w:p w14:paraId="1D282875" w14:textId="11F80E62" w:rsidR="00794D76" w:rsidRDefault="00794D76" w:rsidP="00794D76">
      <w:pPr>
        <w:pStyle w:val="ListParagraph"/>
        <w:numPr>
          <w:ilvl w:val="2"/>
          <w:numId w:val="25"/>
        </w:numPr>
      </w:pPr>
      <w:r>
        <w:t>MD maken voor de 2 RAID devices (MD1)</w:t>
      </w:r>
    </w:p>
    <w:p w14:paraId="1994B66B" w14:textId="7CD938D8" w:rsidR="00F6148D" w:rsidRDefault="00F6148D" w:rsidP="00F6148D">
      <w:pPr>
        <w:pStyle w:val="ListParagraph"/>
        <w:numPr>
          <w:ilvl w:val="1"/>
          <w:numId w:val="25"/>
        </w:numPr>
      </w:pPr>
      <w:r>
        <w:t>LVM instellen:</w:t>
      </w:r>
    </w:p>
    <w:p w14:paraId="6453C5D4" w14:textId="29221A52" w:rsidR="00F6148D" w:rsidRDefault="00F6148D" w:rsidP="00F6148D">
      <w:pPr>
        <w:pStyle w:val="ListParagraph"/>
        <w:numPr>
          <w:ilvl w:val="2"/>
          <w:numId w:val="25"/>
        </w:numPr>
      </w:pPr>
      <w:r>
        <w:t>Volume Group aanmaken</w:t>
      </w:r>
      <w:r w:rsidR="00D4299F">
        <w:t xml:space="preserve"> voor de Swap Partities (LVGSWAP)</w:t>
      </w:r>
    </w:p>
    <w:p w14:paraId="2F068B7E" w14:textId="068BA799" w:rsidR="00D4299F" w:rsidRDefault="00D4299F" w:rsidP="00D4299F">
      <w:pPr>
        <w:pStyle w:val="ListParagraph"/>
        <w:numPr>
          <w:ilvl w:val="2"/>
          <w:numId w:val="25"/>
        </w:numPr>
      </w:pPr>
      <w:r>
        <w:t>Volume Group aanmaken voor de RAID Partities (LVGRAID)</w:t>
      </w:r>
    </w:p>
    <w:p w14:paraId="3466A6B6" w14:textId="1D41DA21" w:rsidR="00F6148D" w:rsidRDefault="00F6148D" w:rsidP="00F6148D">
      <w:pPr>
        <w:pStyle w:val="ListParagraph"/>
        <w:numPr>
          <w:ilvl w:val="2"/>
          <w:numId w:val="25"/>
        </w:numPr>
      </w:pPr>
      <w:r>
        <w:t>Logical Volume aanmaken</w:t>
      </w:r>
      <w:r w:rsidR="00D4299F">
        <w:t xml:space="preserve"> voor Swap</w:t>
      </w:r>
      <w:r w:rsidR="00794D76">
        <w:t xml:space="preserve"> (SWAP)</w:t>
      </w:r>
    </w:p>
    <w:p w14:paraId="1F9340CC" w14:textId="0259E8B4" w:rsidR="00D4299F" w:rsidRDefault="00D4299F" w:rsidP="00D4299F">
      <w:pPr>
        <w:pStyle w:val="ListParagraph"/>
        <w:numPr>
          <w:ilvl w:val="2"/>
          <w:numId w:val="25"/>
        </w:numPr>
      </w:pPr>
      <w:r>
        <w:t>Logical Volume aanmaken voor RAID</w:t>
      </w:r>
      <w:r w:rsidR="00794D76">
        <w:t xml:space="preserve"> (RAID)</w:t>
      </w:r>
    </w:p>
    <w:p w14:paraId="1E8524C7" w14:textId="1683E01C" w:rsidR="00DA336A" w:rsidRDefault="007B2BEA" w:rsidP="00DA336A">
      <w:pPr>
        <w:pStyle w:val="ListParagraph"/>
        <w:numPr>
          <w:ilvl w:val="1"/>
          <w:numId w:val="25"/>
        </w:numPr>
      </w:pPr>
      <w:r>
        <w:t>Het</w:t>
      </w:r>
      <w:r w:rsidR="00604AA8">
        <w:t xml:space="preserve"> </w:t>
      </w:r>
      <w:r w:rsidR="00DA336A">
        <w:t>uiteindelijk</w:t>
      </w:r>
      <w:r w:rsidR="00604AA8">
        <w:t>e</w:t>
      </w:r>
      <w:r w:rsidR="00DA336A">
        <w:t xml:space="preserve"> Logical Volume </w:t>
      </w:r>
      <w:r w:rsidR="00D4299F">
        <w:t xml:space="preserve">RAID </w:t>
      </w:r>
      <w:r w:rsidR="00DA336A">
        <w:t>als EXT4 formatten en het mount point op / instellen.</w:t>
      </w:r>
    </w:p>
    <w:p w14:paraId="6381B333" w14:textId="1E5F69E4" w:rsidR="00604AA8" w:rsidRDefault="007B2BEA" w:rsidP="00DA336A">
      <w:pPr>
        <w:pStyle w:val="ListParagraph"/>
        <w:numPr>
          <w:ilvl w:val="1"/>
          <w:numId w:val="25"/>
        </w:numPr>
      </w:pPr>
      <w:r>
        <w:t>Het</w:t>
      </w:r>
      <w:r w:rsidR="007001C1">
        <w:t xml:space="preserve"> uiteindelijke Logical Voume SWAP als Swap instellen</w:t>
      </w:r>
    </w:p>
    <w:p w14:paraId="6C3A2CFE" w14:textId="015BF5A2" w:rsidR="00B1131A" w:rsidRDefault="00B1131A" w:rsidP="00DA336A">
      <w:pPr>
        <w:pStyle w:val="ListParagraph"/>
        <w:numPr>
          <w:ilvl w:val="1"/>
          <w:numId w:val="25"/>
        </w:numPr>
      </w:pPr>
      <w:r>
        <w:t>Doorgaa</w:t>
      </w:r>
      <w:r w:rsidR="000A5B01">
        <w:t>n met de installatie van Ubuntu.</w:t>
      </w:r>
    </w:p>
    <w:p w14:paraId="4B2AA125" w14:textId="77777777" w:rsidR="00DA336A" w:rsidRPr="00F6148D" w:rsidRDefault="00DA336A" w:rsidP="00DA336A">
      <w:pPr>
        <w:jc w:val="center"/>
      </w:pPr>
    </w:p>
    <w:p w14:paraId="49FEDBD0" w14:textId="37E15D8E" w:rsidR="00CD226E" w:rsidRPr="00D17E83" w:rsidRDefault="00500A1D" w:rsidP="00DA336A">
      <w:pPr>
        <w:jc w:val="center"/>
        <w:rPr>
          <w:b/>
        </w:rPr>
      </w:pPr>
      <w:r w:rsidRPr="00500A1D">
        <w:rPr>
          <w:b/>
          <w:noProof/>
        </w:rPr>
        <w:drawing>
          <wp:inline distT="0" distB="0" distL="0" distR="0" wp14:anchorId="5BCEDB5E" wp14:editId="0D5AD904">
            <wp:extent cx="4260941" cy="30320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239" cy="3058566"/>
                    </a:xfrm>
                    <a:prstGeom prst="rect">
                      <a:avLst/>
                    </a:prstGeom>
                  </pic:spPr>
                </pic:pic>
              </a:graphicData>
            </a:graphic>
          </wp:inline>
        </w:drawing>
      </w:r>
      <w:r w:rsidR="00CD226E" w:rsidRPr="00D17E83">
        <w:rPr>
          <w:b/>
        </w:rPr>
        <w:br/>
      </w:r>
    </w:p>
    <w:p w14:paraId="5A5857FF" w14:textId="687D0613" w:rsidR="00CD226E" w:rsidRPr="00D05913" w:rsidRDefault="00500A1D" w:rsidP="00CD226E">
      <w:pPr>
        <w:pStyle w:val="ListParagraph"/>
        <w:numPr>
          <w:ilvl w:val="0"/>
          <w:numId w:val="25"/>
        </w:numPr>
        <w:rPr>
          <w:b/>
        </w:rPr>
      </w:pPr>
      <w:r>
        <w:rPr>
          <w:b/>
        </w:rPr>
        <w:br w:type="column"/>
      </w:r>
      <w:r w:rsidR="00CD226E" w:rsidRPr="00D05913">
        <w:rPr>
          <w:b/>
        </w:rPr>
        <w:lastRenderedPageBreak/>
        <w:t>Check de RAID­configuratie</w:t>
      </w:r>
    </w:p>
    <w:p w14:paraId="57CF0DC2" w14:textId="1A119386" w:rsidR="00247CA8" w:rsidRPr="00247CA8" w:rsidRDefault="004851C5" w:rsidP="00CD226E">
      <w:pPr>
        <w:pStyle w:val="ListParagraph"/>
        <w:numPr>
          <w:ilvl w:val="1"/>
          <w:numId w:val="25"/>
        </w:numPr>
        <w:rPr>
          <w:b/>
        </w:rPr>
      </w:pPr>
      <w:r>
        <w:t>cat /proc/mdstat</w:t>
      </w:r>
    </w:p>
    <w:p w14:paraId="6D801826" w14:textId="4C9DC91B" w:rsidR="00CD226E" w:rsidRPr="004851C5" w:rsidRDefault="004851C5" w:rsidP="004851C5">
      <w:pPr>
        <w:jc w:val="center"/>
        <w:rPr>
          <w:b/>
        </w:rPr>
      </w:pPr>
      <w:r w:rsidRPr="004851C5">
        <w:rPr>
          <w:b/>
          <w:noProof/>
        </w:rPr>
        <w:drawing>
          <wp:inline distT="0" distB="0" distL="0" distR="0" wp14:anchorId="00BE2078" wp14:editId="6D4E8D1F">
            <wp:extent cx="2433411" cy="69056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568" cy="700824"/>
                    </a:xfrm>
                    <a:prstGeom prst="rect">
                      <a:avLst/>
                    </a:prstGeom>
                  </pic:spPr>
                </pic:pic>
              </a:graphicData>
            </a:graphic>
          </wp:inline>
        </w:drawing>
      </w:r>
      <w:r w:rsidR="00CD226E" w:rsidRPr="004851C5">
        <w:rPr>
          <w:b/>
        </w:rPr>
        <w:br/>
      </w:r>
    </w:p>
    <w:p w14:paraId="5E10AD55" w14:textId="77777777" w:rsidR="00E66ABC" w:rsidRDefault="00CD226E" w:rsidP="00E66ABC">
      <w:pPr>
        <w:pStyle w:val="ListParagraph"/>
        <w:numPr>
          <w:ilvl w:val="0"/>
          <w:numId w:val="25"/>
        </w:numPr>
        <w:rPr>
          <w:b/>
        </w:rPr>
      </w:pPr>
      <w:r w:rsidRPr="00D05913">
        <w:rPr>
          <w:b/>
        </w:rPr>
        <w:t>Check de LVM­configuratie van de Physical­volumes, de Volume­groups en de Logical­volumes</w:t>
      </w:r>
      <w:r w:rsidR="00E66ABC">
        <w:rPr>
          <w:b/>
        </w:rPr>
        <w:t>.</w:t>
      </w:r>
    </w:p>
    <w:p w14:paraId="00181A09" w14:textId="77777777" w:rsidR="00E66ABC" w:rsidRPr="00E66ABC" w:rsidRDefault="00E66ABC" w:rsidP="00E66ABC">
      <w:pPr>
        <w:pStyle w:val="ListParagraph"/>
        <w:numPr>
          <w:ilvl w:val="1"/>
          <w:numId w:val="25"/>
        </w:numPr>
        <w:rPr>
          <w:b/>
        </w:rPr>
      </w:pPr>
      <w:r>
        <w:t>pvs</w:t>
      </w:r>
    </w:p>
    <w:p w14:paraId="4644986D" w14:textId="77777777" w:rsidR="00E66ABC" w:rsidRPr="00E66ABC" w:rsidRDefault="00E66ABC" w:rsidP="00E66ABC">
      <w:pPr>
        <w:pStyle w:val="ListParagraph"/>
        <w:numPr>
          <w:ilvl w:val="1"/>
          <w:numId w:val="25"/>
        </w:numPr>
        <w:rPr>
          <w:b/>
        </w:rPr>
      </w:pPr>
      <w:r>
        <w:t>vgs</w:t>
      </w:r>
    </w:p>
    <w:p w14:paraId="29883CB3" w14:textId="655C21E4" w:rsidR="00CD226E" w:rsidRPr="00E66ABC" w:rsidRDefault="00E66ABC" w:rsidP="00E66ABC">
      <w:pPr>
        <w:pStyle w:val="ListParagraph"/>
        <w:numPr>
          <w:ilvl w:val="1"/>
          <w:numId w:val="25"/>
        </w:numPr>
        <w:rPr>
          <w:b/>
        </w:rPr>
      </w:pPr>
      <w:r>
        <w:t>lvs</w:t>
      </w:r>
      <w:r w:rsidR="00CD226E" w:rsidRPr="00E66ABC">
        <w:rPr>
          <w:rFonts w:ascii="MS Mincho" w:eastAsia="MS Mincho" w:hAnsi="MS Mincho" w:cs="MS Mincho"/>
          <w:b/>
        </w:rPr>
        <w:br/>
      </w:r>
    </w:p>
    <w:p w14:paraId="20036327" w14:textId="77777777" w:rsidR="0084153E" w:rsidRDefault="00CD226E" w:rsidP="0084153E">
      <w:pPr>
        <w:pStyle w:val="ListParagraph"/>
        <w:numPr>
          <w:ilvl w:val="0"/>
          <w:numId w:val="25"/>
        </w:numPr>
        <w:rPr>
          <w:b/>
        </w:rPr>
      </w:pPr>
      <w:r w:rsidRPr="00D05913">
        <w:rPr>
          <w:b/>
        </w:rPr>
        <w:t>Voeg twee nieuwe schijven van 10GB in RAID 1 toe aan de server.</w:t>
      </w:r>
      <w:r w:rsidRPr="00D05913">
        <w:rPr>
          <w:rFonts w:ascii="MS Mincho" w:eastAsia="MS Mincho" w:hAnsi="MS Mincho" w:cs="MS Mincho"/>
          <w:b/>
        </w:rPr>
        <w:t> </w:t>
      </w:r>
      <w:r w:rsidRPr="00D05913">
        <w:rPr>
          <w:b/>
        </w:rPr>
        <w:t>Zorg ervoor dat de OS­partitie vergroot wordt met 5GB van deze nieuwe RAID. Check de nieuwe grootte van het Logical Volume ook in het O</w:t>
      </w:r>
      <w:r w:rsidR="0084153E">
        <w:rPr>
          <w:b/>
        </w:rPr>
        <w:t>S.</w:t>
      </w:r>
    </w:p>
    <w:p w14:paraId="68BC258A" w14:textId="77777777" w:rsidR="0084153E" w:rsidRPr="0084153E" w:rsidRDefault="0084153E" w:rsidP="0084153E">
      <w:pPr>
        <w:pStyle w:val="ListParagraph"/>
        <w:numPr>
          <w:ilvl w:val="1"/>
          <w:numId w:val="25"/>
        </w:numPr>
        <w:rPr>
          <w:b/>
        </w:rPr>
      </w:pPr>
      <w:r>
        <w:t>Shutdown -&gt; 2 nieuwe HDDs van 10GB toevoegen</w:t>
      </w:r>
    </w:p>
    <w:p w14:paraId="7BB73DD0" w14:textId="77777777" w:rsidR="000048DE" w:rsidRPr="000048DE" w:rsidRDefault="000048DE" w:rsidP="0084153E">
      <w:pPr>
        <w:pStyle w:val="ListParagraph"/>
        <w:numPr>
          <w:ilvl w:val="1"/>
          <w:numId w:val="25"/>
        </w:numPr>
        <w:rPr>
          <w:b/>
        </w:rPr>
      </w:pPr>
      <w:r>
        <w:t>fdisk /dev/sdc</w:t>
      </w:r>
    </w:p>
    <w:p w14:paraId="74C228EB" w14:textId="77777777" w:rsidR="000048DE" w:rsidRPr="000048DE" w:rsidRDefault="000048DE" w:rsidP="000048DE">
      <w:pPr>
        <w:pStyle w:val="ListParagraph"/>
        <w:numPr>
          <w:ilvl w:val="2"/>
          <w:numId w:val="25"/>
        </w:numPr>
        <w:rPr>
          <w:b/>
        </w:rPr>
      </w:pPr>
      <w:r>
        <w:t>p</w:t>
      </w:r>
    </w:p>
    <w:p w14:paraId="12176CED" w14:textId="77777777" w:rsidR="00B3566E" w:rsidRPr="00B3566E" w:rsidRDefault="00B3566E" w:rsidP="000048DE">
      <w:pPr>
        <w:pStyle w:val="ListParagraph"/>
        <w:numPr>
          <w:ilvl w:val="2"/>
          <w:numId w:val="25"/>
        </w:numPr>
        <w:rPr>
          <w:b/>
        </w:rPr>
      </w:pPr>
      <w:r>
        <w:t>ENTER -&gt; ENTER -&gt; ENTER</w:t>
      </w:r>
    </w:p>
    <w:p w14:paraId="377D79BD" w14:textId="77777777" w:rsidR="00B3566E" w:rsidRPr="00B3566E" w:rsidRDefault="00B3566E" w:rsidP="000048DE">
      <w:pPr>
        <w:pStyle w:val="ListParagraph"/>
        <w:numPr>
          <w:ilvl w:val="2"/>
          <w:numId w:val="25"/>
        </w:numPr>
        <w:rPr>
          <w:b/>
        </w:rPr>
      </w:pPr>
      <w:r>
        <w:t>t</w:t>
      </w:r>
    </w:p>
    <w:p w14:paraId="0EE0AF69" w14:textId="77777777" w:rsidR="00B3566E" w:rsidRPr="00B3566E" w:rsidRDefault="00B3566E" w:rsidP="000048DE">
      <w:pPr>
        <w:pStyle w:val="ListParagraph"/>
        <w:numPr>
          <w:ilvl w:val="2"/>
          <w:numId w:val="25"/>
        </w:numPr>
        <w:rPr>
          <w:b/>
        </w:rPr>
      </w:pPr>
      <w:r>
        <w:t>fd</w:t>
      </w:r>
    </w:p>
    <w:p w14:paraId="0EEFE61A" w14:textId="245B20A1" w:rsidR="00B3566E" w:rsidRPr="00B3566E" w:rsidRDefault="00B3566E" w:rsidP="00B3566E">
      <w:pPr>
        <w:pStyle w:val="ListParagraph"/>
        <w:numPr>
          <w:ilvl w:val="3"/>
          <w:numId w:val="25"/>
        </w:numPr>
        <w:rPr>
          <w:b/>
        </w:rPr>
      </w:pPr>
      <w:r>
        <w:t>= RAID</w:t>
      </w:r>
    </w:p>
    <w:p w14:paraId="4E55B682" w14:textId="77777777" w:rsidR="00B3566E" w:rsidRPr="00B3566E" w:rsidRDefault="00B3566E" w:rsidP="000048DE">
      <w:pPr>
        <w:pStyle w:val="ListParagraph"/>
        <w:numPr>
          <w:ilvl w:val="2"/>
          <w:numId w:val="25"/>
        </w:numPr>
        <w:rPr>
          <w:b/>
        </w:rPr>
      </w:pPr>
      <w:r>
        <w:t>w</w:t>
      </w:r>
    </w:p>
    <w:p w14:paraId="58661EB2" w14:textId="77777777" w:rsidR="00B3566E" w:rsidRPr="00B3566E" w:rsidRDefault="00B3566E" w:rsidP="00B3566E">
      <w:pPr>
        <w:pStyle w:val="ListParagraph"/>
        <w:numPr>
          <w:ilvl w:val="1"/>
          <w:numId w:val="25"/>
        </w:numPr>
        <w:rPr>
          <w:b/>
        </w:rPr>
      </w:pPr>
      <w:r>
        <w:t>disk /dev/sdd</w:t>
      </w:r>
    </w:p>
    <w:p w14:paraId="066B2EC1" w14:textId="77777777" w:rsidR="00B3566E" w:rsidRPr="00B3566E" w:rsidRDefault="00B3566E" w:rsidP="00B3566E">
      <w:pPr>
        <w:pStyle w:val="ListParagraph"/>
        <w:numPr>
          <w:ilvl w:val="2"/>
          <w:numId w:val="25"/>
        </w:numPr>
        <w:rPr>
          <w:b/>
        </w:rPr>
      </w:pPr>
      <w:r>
        <w:t>p</w:t>
      </w:r>
    </w:p>
    <w:p w14:paraId="0A098279" w14:textId="77777777" w:rsidR="00B3566E" w:rsidRPr="00B3566E" w:rsidRDefault="00B3566E" w:rsidP="00B3566E">
      <w:pPr>
        <w:pStyle w:val="ListParagraph"/>
        <w:numPr>
          <w:ilvl w:val="2"/>
          <w:numId w:val="25"/>
        </w:numPr>
        <w:rPr>
          <w:b/>
        </w:rPr>
      </w:pPr>
      <w:r>
        <w:t>ENTER -&gt; ENTER -&gt; ENTER</w:t>
      </w:r>
    </w:p>
    <w:p w14:paraId="70064879" w14:textId="77777777" w:rsidR="00B3566E" w:rsidRPr="00B3566E" w:rsidRDefault="00B3566E" w:rsidP="00B3566E">
      <w:pPr>
        <w:pStyle w:val="ListParagraph"/>
        <w:numPr>
          <w:ilvl w:val="2"/>
          <w:numId w:val="25"/>
        </w:numPr>
        <w:rPr>
          <w:b/>
        </w:rPr>
      </w:pPr>
      <w:r>
        <w:t>t</w:t>
      </w:r>
    </w:p>
    <w:p w14:paraId="626E30B2" w14:textId="77777777" w:rsidR="00B3566E" w:rsidRPr="00B3566E" w:rsidRDefault="00B3566E" w:rsidP="00B3566E">
      <w:pPr>
        <w:pStyle w:val="ListParagraph"/>
        <w:numPr>
          <w:ilvl w:val="2"/>
          <w:numId w:val="25"/>
        </w:numPr>
        <w:rPr>
          <w:b/>
        </w:rPr>
      </w:pPr>
      <w:r>
        <w:t>fd</w:t>
      </w:r>
    </w:p>
    <w:p w14:paraId="5693F3BB" w14:textId="04FA3C81" w:rsidR="00B3566E" w:rsidRPr="00B3566E" w:rsidRDefault="00B3566E" w:rsidP="00B3566E">
      <w:pPr>
        <w:pStyle w:val="ListParagraph"/>
        <w:numPr>
          <w:ilvl w:val="3"/>
          <w:numId w:val="25"/>
        </w:numPr>
        <w:rPr>
          <w:b/>
        </w:rPr>
      </w:pPr>
      <w:r>
        <w:t>= RAID</w:t>
      </w:r>
    </w:p>
    <w:p w14:paraId="2FA8361D" w14:textId="77777777" w:rsidR="004851C5" w:rsidRPr="004851C5" w:rsidRDefault="004851C5" w:rsidP="004851C5">
      <w:pPr>
        <w:pStyle w:val="ListParagraph"/>
        <w:numPr>
          <w:ilvl w:val="2"/>
          <w:numId w:val="25"/>
        </w:numPr>
        <w:rPr>
          <w:b/>
        </w:rPr>
      </w:pPr>
      <w:r>
        <w:t>w</w:t>
      </w:r>
    </w:p>
    <w:p w14:paraId="1F0B2957" w14:textId="77777777" w:rsidR="00310FC5" w:rsidRPr="00310FC5" w:rsidRDefault="004851C5" w:rsidP="004851C5">
      <w:pPr>
        <w:pStyle w:val="ListParagraph"/>
        <w:numPr>
          <w:ilvl w:val="1"/>
          <w:numId w:val="25"/>
        </w:numPr>
        <w:rPr>
          <w:b/>
        </w:rPr>
      </w:pPr>
      <w:r>
        <w:t>mdadm –create /dev/md2 –level=1 –raid-devices=2 /dev/sdc1 /dev/sdc2</w:t>
      </w:r>
    </w:p>
    <w:p w14:paraId="03DB69AA" w14:textId="77777777" w:rsidR="00310FC5" w:rsidRPr="00310FC5" w:rsidRDefault="00310FC5" w:rsidP="004851C5">
      <w:pPr>
        <w:pStyle w:val="ListParagraph"/>
        <w:numPr>
          <w:ilvl w:val="1"/>
          <w:numId w:val="25"/>
        </w:numPr>
        <w:rPr>
          <w:b/>
        </w:rPr>
      </w:pPr>
      <w:proofErr w:type="gramStart"/>
      <w:r>
        <w:t>mkfs.ext</w:t>
      </w:r>
      <w:proofErr w:type="gramEnd"/>
      <w:r>
        <w:t>4 /dev/md2</w:t>
      </w:r>
    </w:p>
    <w:p w14:paraId="7F52639C" w14:textId="77777777" w:rsidR="00310FC5" w:rsidRPr="00310FC5" w:rsidRDefault="00310FC5" w:rsidP="004851C5">
      <w:pPr>
        <w:pStyle w:val="ListParagraph"/>
        <w:numPr>
          <w:ilvl w:val="1"/>
          <w:numId w:val="25"/>
        </w:numPr>
        <w:rPr>
          <w:b/>
        </w:rPr>
      </w:pPr>
      <w:r>
        <w:t>resize2fs /dev/md2 5G</w:t>
      </w:r>
    </w:p>
    <w:p w14:paraId="4F547A7A" w14:textId="0477A931" w:rsidR="00CD226E" w:rsidRPr="004851C5" w:rsidRDefault="00310FC5" w:rsidP="004851C5">
      <w:pPr>
        <w:pStyle w:val="ListParagraph"/>
        <w:numPr>
          <w:ilvl w:val="1"/>
          <w:numId w:val="25"/>
        </w:numPr>
        <w:rPr>
          <w:b/>
        </w:rPr>
      </w:pPr>
      <w:r>
        <w:t>vgextend /dev/LVGRAID /dev/md2</w:t>
      </w:r>
      <w:r w:rsidR="00CD226E" w:rsidRPr="004851C5">
        <w:rPr>
          <w:rFonts w:ascii="MS Mincho" w:eastAsia="MS Mincho" w:hAnsi="MS Mincho" w:cs="MS Mincho"/>
          <w:b/>
        </w:rPr>
        <w:br/>
      </w:r>
    </w:p>
    <w:p w14:paraId="3E53701E" w14:textId="67B03A9A" w:rsidR="00CD226E" w:rsidRPr="00D05913" w:rsidRDefault="00CD226E" w:rsidP="00CD226E">
      <w:pPr>
        <w:pStyle w:val="ListParagraph"/>
        <w:numPr>
          <w:ilvl w:val="0"/>
          <w:numId w:val="25"/>
        </w:numPr>
        <w:rPr>
          <w:b/>
        </w:rPr>
      </w:pPr>
      <w:r w:rsidRPr="00D05913">
        <w:rPr>
          <w:b/>
        </w:rPr>
        <w:t>Maak een nieuw Logical Volume van 1 GB aan, dat je gaat gebruiken voor de bestanden van /var/www. Mount het nieuwe Logical Volume op /var/www, zonder data te verliezen.</w:t>
      </w:r>
    </w:p>
    <w:p w14:paraId="2F748246" w14:textId="77777777" w:rsidR="0085614E" w:rsidRDefault="00EE1E54" w:rsidP="00CD226E">
      <w:pPr>
        <w:pStyle w:val="ListParagraph"/>
        <w:numPr>
          <w:ilvl w:val="1"/>
          <w:numId w:val="25"/>
        </w:numPr>
      </w:pPr>
      <w:r w:rsidRPr="00EE1E54">
        <w:t>lvcreate –L 1G LVGRAID</w:t>
      </w:r>
    </w:p>
    <w:p w14:paraId="419647E0" w14:textId="4B687213" w:rsidR="00BF6EE5" w:rsidRDefault="00BF6EE5" w:rsidP="00BF6EE5">
      <w:pPr>
        <w:pStyle w:val="ListParagraph"/>
        <w:numPr>
          <w:ilvl w:val="1"/>
          <w:numId w:val="25"/>
        </w:numPr>
      </w:pPr>
      <w:r>
        <w:t>lvs</w:t>
      </w:r>
    </w:p>
    <w:p w14:paraId="481B3BE1" w14:textId="0157E629" w:rsidR="00BF6EE5" w:rsidRDefault="00BF6EE5" w:rsidP="00BF6EE5">
      <w:pPr>
        <w:jc w:val="center"/>
      </w:pPr>
      <w:r w:rsidRPr="00302994">
        <w:rPr>
          <w:noProof/>
        </w:rPr>
        <w:drawing>
          <wp:inline distT="0" distB="0" distL="0" distR="0" wp14:anchorId="2425761B" wp14:editId="4C30C107">
            <wp:extent cx="4696296" cy="5130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036" cy="515237"/>
                    </a:xfrm>
                    <a:prstGeom prst="rect">
                      <a:avLst/>
                    </a:prstGeom>
                  </pic:spPr>
                </pic:pic>
              </a:graphicData>
            </a:graphic>
          </wp:inline>
        </w:drawing>
      </w:r>
    </w:p>
    <w:p w14:paraId="3D3581BA" w14:textId="0AEB5D83" w:rsidR="00302994" w:rsidRDefault="00117290" w:rsidP="00CD226E">
      <w:pPr>
        <w:pStyle w:val="ListParagraph"/>
        <w:numPr>
          <w:ilvl w:val="1"/>
          <w:numId w:val="25"/>
        </w:numPr>
      </w:pPr>
      <w:proofErr w:type="gramStart"/>
      <w:r>
        <w:t>mkfs.ext</w:t>
      </w:r>
      <w:proofErr w:type="gramEnd"/>
      <w:r>
        <w:t>4 /dev/LVGRAID/lvol0</w:t>
      </w:r>
    </w:p>
    <w:p w14:paraId="7C823C9A" w14:textId="24F99F36" w:rsidR="00117290" w:rsidRDefault="00117290" w:rsidP="00CD226E">
      <w:pPr>
        <w:pStyle w:val="ListParagraph"/>
        <w:numPr>
          <w:ilvl w:val="1"/>
          <w:numId w:val="25"/>
        </w:numPr>
      </w:pPr>
      <w:r>
        <w:t xml:space="preserve">tar –cf </w:t>
      </w:r>
      <w:hyperlink r:id="rId23" w:history="1">
        <w:r w:rsidRPr="00AA439F">
          <w:rPr>
            <w:rStyle w:val="Hyperlink"/>
          </w:rPr>
          <w:t>www.tar.gz</w:t>
        </w:r>
      </w:hyperlink>
      <w:r>
        <w:t xml:space="preserve"> /var/www</w:t>
      </w:r>
    </w:p>
    <w:p w14:paraId="7BF1EBAE" w14:textId="026F2244" w:rsidR="00117290" w:rsidRDefault="00117290" w:rsidP="00CD226E">
      <w:pPr>
        <w:pStyle w:val="ListParagraph"/>
        <w:numPr>
          <w:ilvl w:val="1"/>
          <w:numId w:val="25"/>
        </w:numPr>
      </w:pPr>
      <w:r>
        <w:t>mount /dev/LGVRAID/lvol0 /var/www</w:t>
      </w:r>
    </w:p>
    <w:p w14:paraId="175D960A" w14:textId="6540AE20" w:rsidR="00117290" w:rsidRDefault="00117290" w:rsidP="00CD226E">
      <w:pPr>
        <w:pStyle w:val="ListParagraph"/>
        <w:numPr>
          <w:ilvl w:val="1"/>
          <w:numId w:val="25"/>
        </w:numPr>
      </w:pPr>
      <w:r>
        <w:t>cd</w:t>
      </w:r>
    </w:p>
    <w:p w14:paraId="7C51B2AE" w14:textId="3F8545FA" w:rsidR="00117290" w:rsidRDefault="00117290" w:rsidP="00CD226E">
      <w:pPr>
        <w:pStyle w:val="ListParagraph"/>
        <w:numPr>
          <w:ilvl w:val="1"/>
          <w:numId w:val="25"/>
        </w:numPr>
      </w:pPr>
      <w:r>
        <w:t xml:space="preserve">tar –xvf </w:t>
      </w:r>
      <w:hyperlink r:id="rId24" w:history="1">
        <w:r w:rsidRPr="00AA439F">
          <w:rPr>
            <w:rStyle w:val="Hyperlink"/>
          </w:rPr>
          <w:t>www.tar.gz</w:t>
        </w:r>
      </w:hyperlink>
      <w:r>
        <w:t xml:space="preserve"> -C /</w:t>
      </w:r>
    </w:p>
    <w:p w14:paraId="095ED425" w14:textId="318F87EF" w:rsidR="00AE0201" w:rsidRDefault="00AE0201" w:rsidP="00CD226E">
      <w:pPr>
        <w:pStyle w:val="ListParagraph"/>
        <w:numPr>
          <w:ilvl w:val="1"/>
          <w:numId w:val="25"/>
        </w:numPr>
      </w:pPr>
      <w:r>
        <w:t>ls /var/www</w:t>
      </w:r>
    </w:p>
    <w:p w14:paraId="6BA7CD39" w14:textId="7CC0BF9E" w:rsidR="00AE0201" w:rsidRDefault="00AE0201" w:rsidP="00CD226E">
      <w:pPr>
        <w:pStyle w:val="ListParagraph"/>
        <w:numPr>
          <w:ilvl w:val="1"/>
          <w:numId w:val="25"/>
        </w:numPr>
      </w:pPr>
      <w:r>
        <w:t>ls /var/www/html</w:t>
      </w:r>
    </w:p>
    <w:p w14:paraId="1F78EA49" w14:textId="77777777" w:rsidR="00AE0201" w:rsidRDefault="00AE0201" w:rsidP="00AE0201">
      <w:pPr>
        <w:pStyle w:val="ListParagraph"/>
        <w:ind w:left="1440"/>
      </w:pPr>
    </w:p>
    <w:p w14:paraId="15FD4D6A" w14:textId="430554EE" w:rsidR="00AE0201" w:rsidRDefault="00AE0201" w:rsidP="00AE0201">
      <w:pPr>
        <w:jc w:val="center"/>
      </w:pPr>
      <w:r w:rsidRPr="00AE0201">
        <w:rPr>
          <w:noProof/>
        </w:rPr>
        <w:drawing>
          <wp:inline distT="0" distB="0" distL="0" distR="0" wp14:anchorId="3E980D2C" wp14:editId="007A9952">
            <wp:extent cx="3123112" cy="4899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1357" cy="517860"/>
                    </a:xfrm>
                    <a:prstGeom prst="rect">
                      <a:avLst/>
                    </a:prstGeom>
                  </pic:spPr>
                </pic:pic>
              </a:graphicData>
            </a:graphic>
          </wp:inline>
        </w:drawing>
      </w:r>
    </w:p>
    <w:p w14:paraId="4E70BD88" w14:textId="77777777" w:rsidR="00302994" w:rsidRDefault="00302994" w:rsidP="00302994">
      <w:pPr>
        <w:ind w:left="720"/>
      </w:pPr>
    </w:p>
    <w:p w14:paraId="2DDF3991" w14:textId="0016D426" w:rsidR="00CD226E" w:rsidRPr="00EE1E54" w:rsidRDefault="00174122" w:rsidP="00302994">
      <w:pPr>
        <w:jc w:val="center"/>
      </w:pPr>
      <w:r>
        <w:t>lv</w:t>
      </w:r>
    </w:p>
    <w:p w14:paraId="2200F209" w14:textId="70B413C4" w:rsidR="00CD226E" w:rsidRDefault="00CD226E" w:rsidP="00CD226E">
      <w:pPr>
        <w:pStyle w:val="ListParagraph"/>
        <w:numPr>
          <w:ilvl w:val="0"/>
          <w:numId w:val="25"/>
        </w:numPr>
        <w:rPr>
          <w:b/>
        </w:rPr>
      </w:pPr>
      <w:r w:rsidRPr="00D05913">
        <w:rPr>
          <w:b/>
        </w:rPr>
        <w:lastRenderedPageBreak/>
        <w:t>Plaats een herkenbare tekst in /var/www/html/index.html</w:t>
      </w:r>
    </w:p>
    <w:p w14:paraId="0058DC50" w14:textId="3428BC13" w:rsidR="00884ED1" w:rsidRPr="00302994" w:rsidRDefault="00302994" w:rsidP="00884ED1">
      <w:pPr>
        <w:pStyle w:val="ListParagraph"/>
        <w:numPr>
          <w:ilvl w:val="1"/>
          <w:numId w:val="25"/>
        </w:numPr>
        <w:rPr>
          <w:b/>
        </w:rPr>
      </w:pPr>
      <w:r>
        <w:t>vim /var/www/html/index.html</w:t>
      </w:r>
    </w:p>
    <w:p w14:paraId="14B9BA32" w14:textId="0BDA75B0" w:rsidR="00302994" w:rsidRPr="00302994" w:rsidRDefault="00302994" w:rsidP="00884ED1">
      <w:pPr>
        <w:pStyle w:val="ListParagraph"/>
        <w:numPr>
          <w:ilvl w:val="1"/>
          <w:numId w:val="25"/>
        </w:numPr>
        <w:rPr>
          <w:b/>
        </w:rPr>
      </w:pPr>
      <w:r>
        <w:t>I</w:t>
      </w:r>
    </w:p>
    <w:p w14:paraId="19C3E951" w14:textId="255E0B52" w:rsidR="00302994" w:rsidRPr="00302994" w:rsidRDefault="00302994" w:rsidP="00884ED1">
      <w:pPr>
        <w:pStyle w:val="ListParagraph"/>
        <w:numPr>
          <w:ilvl w:val="1"/>
          <w:numId w:val="25"/>
        </w:numPr>
        <w:rPr>
          <w:b/>
        </w:rPr>
      </w:pPr>
      <w:r>
        <w:t>Voeg tekst toe</w:t>
      </w:r>
    </w:p>
    <w:p w14:paraId="56E18953" w14:textId="27C793AA" w:rsidR="00302994" w:rsidRPr="00302994" w:rsidRDefault="00302994" w:rsidP="00884ED1">
      <w:pPr>
        <w:pStyle w:val="ListParagraph"/>
        <w:numPr>
          <w:ilvl w:val="1"/>
          <w:numId w:val="25"/>
        </w:numPr>
        <w:rPr>
          <w:b/>
        </w:rPr>
      </w:pPr>
      <w:r>
        <w:t>ESC</w:t>
      </w:r>
    </w:p>
    <w:p w14:paraId="23E51E49" w14:textId="5A4A5367" w:rsidR="00302994" w:rsidRPr="00D05913" w:rsidRDefault="002D4047" w:rsidP="00884ED1">
      <w:pPr>
        <w:pStyle w:val="ListParagraph"/>
        <w:numPr>
          <w:ilvl w:val="1"/>
          <w:numId w:val="25"/>
        </w:numPr>
        <w:rPr>
          <w:b/>
        </w:rPr>
      </w:pPr>
      <w:proofErr w:type="gramStart"/>
      <w:r>
        <w:t>:wq</w:t>
      </w:r>
      <w:proofErr w:type="gramEnd"/>
    </w:p>
    <w:p w14:paraId="1A446946" w14:textId="34F4BFB2" w:rsidR="00CD226E" w:rsidRPr="00D05913" w:rsidRDefault="00CD226E" w:rsidP="002B3F39">
      <w:pPr>
        <w:pStyle w:val="ListParagraph"/>
        <w:ind w:left="1440"/>
        <w:rPr>
          <w:b/>
        </w:rPr>
      </w:pPr>
    </w:p>
    <w:p w14:paraId="35A7A60E" w14:textId="77777777" w:rsidR="001F6717" w:rsidRDefault="00CD226E" w:rsidP="001F6717">
      <w:pPr>
        <w:pStyle w:val="ListParagraph"/>
        <w:numPr>
          <w:ilvl w:val="0"/>
          <w:numId w:val="25"/>
        </w:numPr>
        <w:rPr>
          <w:b/>
        </w:rPr>
      </w:pPr>
      <w:r w:rsidRPr="00D05913">
        <w:rPr>
          <w:b/>
        </w:rPr>
        <w:t>Maak een snapshot van het Logical Volume dat gemount is op /var/www</w:t>
      </w:r>
    </w:p>
    <w:p w14:paraId="19C6CFD3" w14:textId="77777777" w:rsidR="00046958" w:rsidRPr="00046958" w:rsidRDefault="001F6717" w:rsidP="001F6717">
      <w:pPr>
        <w:pStyle w:val="ListParagraph"/>
        <w:numPr>
          <w:ilvl w:val="1"/>
          <w:numId w:val="25"/>
        </w:numPr>
        <w:rPr>
          <w:b/>
        </w:rPr>
      </w:pPr>
      <w:r>
        <w:t>lvcreate –L 100M –s wwwSNAPSHOT /dev/LVGRAID/lvol0</w:t>
      </w:r>
    </w:p>
    <w:p w14:paraId="778AFE82" w14:textId="77777777" w:rsidR="00046958" w:rsidRDefault="00046958" w:rsidP="00046958">
      <w:pPr>
        <w:rPr>
          <w:rFonts w:ascii="MS Mincho" w:eastAsia="MS Mincho" w:hAnsi="MS Mincho" w:cs="MS Mincho"/>
          <w:b/>
        </w:rPr>
      </w:pPr>
    </w:p>
    <w:p w14:paraId="6052C4C6" w14:textId="43AC454C" w:rsidR="00CD226E" w:rsidRPr="00046958" w:rsidRDefault="00046958" w:rsidP="00046958">
      <w:pPr>
        <w:jc w:val="center"/>
        <w:rPr>
          <w:b/>
        </w:rPr>
      </w:pPr>
      <w:r w:rsidRPr="00046958">
        <w:rPr>
          <w:rFonts w:ascii="MS Mincho" w:eastAsia="MS Mincho" w:hAnsi="MS Mincho" w:cs="MS Mincho"/>
          <w:b/>
          <w:noProof/>
        </w:rPr>
        <w:drawing>
          <wp:inline distT="0" distB="0" distL="0" distR="0" wp14:anchorId="42EB478E" wp14:editId="3C472DB0">
            <wp:extent cx="5318085" cy="6401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2079" cy="651486"/>
                    </a:xfrm>
                    <a:prstGeom prst="rect">
                      <a:avLst/>
                    </a:prstGeom>
                  </pic:spPr>
                </pic:pic>
              </a:graphicData>
            </a:graphic>
          </wp:inline>
        </w:drawing>
      </w:r>
      <w:r w:rsidR="00CD226E" w:rsidRPr="00046958">
        <w:rPr>
          <w:rFonts w:ascii="MS Mincho" w:eastAsia="MS Mincho" w:hAnsi="MS Mincho" w:cs="MS Mincho"/>
          <w:b/>
        </w:rPr>
        <w:br/>
      </w:r>
    </w:p>
    <w:p w14:paraId="1D926051" w14:textId="77777777" w:rsidR="00796CCE" w:rsidRDefault="00CD226E" w:rsidP="00796CCE">
      <w:pPr>
        <w:pStyle w:val="ListParagraph"/>
        <w:numPr>
          <w:ilvl w:val="0"/>
          <w:numId w:val="25"/>
        </w:numPr>
        <w:rPr>
          <w:b/>
        </w:rPr>
      </w:pPr>
      <w:r w:rsidRPr="00D05913">
        <w:rPr>
          <w:b/>
        </w:rPr>
        <w:t xml:space="preserve">Pas de tekst </w:t>
      </w:r>
      <w:r w:rsidR="00796CCE">
        <w:rPr>
          <w:b/>
        </w:rPr>
        <w:t>aan van /var/www/html/index.html</w:t>
      </w:r>
    </w:p>
    <w:p w14:paraId="0E786E8E" w14:textId="77777777" w:rsidR="00796CCE" w:rsidRPr="00796CCE" w:rsidRDefault="00796CCE" w:rsidP="00796CCE">
      <w:pPr>
        <w:pStyle w:val="ListParagraph"/>
        <w:numPr>
          <w:ilvl w:val="1"/>
          <w:numId w:val="25"/>
        </w:numPr>
        <w:rPr>
          <w:b/>
        </w:rPr>
      </w:pPr>
      <w:r>
        <w:t>vim /var/www/html/index.html</w:t>
      </w:r>
    </w:p>
    <w:p w14:paraId="5A9E76C6" w14:textId="77777777" w:rsidR="00796CCE" w:rsidRPr="00796CCE" w:rsidRDefault="00796CCE" w:rsidP="00796CCE">
      <w:pPr>
        <w:pStyle w:val="ListParagraph"/>
        <w:numPr>
          <w:ilvl w:val="1"/>
          <w:numId w:val="25"/>
        </w:numPr>
        <w:rPr>
          <w:b/>
        </w:rPr>
      </w:pPr>
      <w:r>
        <w:t>I</w:t>
      </w:r>
    </w:p>
    <w:p w14:paraId="7A58A667" w14:textId="77777777" w:rsidR="00796CCE" w:rsidRPr="00796CCE" w:rsidRDefault="00796CCE" w:rsidP="00796CCE">
      <w:pPr>
        <w:pStyle w:val="ListParagraph"/>
        <w:numPr>
          <w:ilvl w:val="1"/>
          <w:numId w:val="25"/>
        </w:numPr>
        <w:rPr>
          <w:b/>
        </w:rPr>
      </w:pPr>
      <w:r>
        <w:t>Pas tekst aan</w:t>
      </w:r>
    </w:p>
    <w:p w14:paraId="088B94FA" w14:textId="77777777" w:rsidR="00796CCE" w:rsidRPr="00796CCE" w:rsidRDefault="00796CCE" w:rsidP="00796CCE">
      <w:pPr>
        <w:pStyle w:val="ListParagraph"/>
        <w:numPr>
          <w:ilvl w:val="1"/>
          <w:numId w:val="25"/>
        </w:numPr>
        <w:rPr>
          <w:b/>
        </w:rPr>
      </w:pPr>
      <w:r>
        <w:t>ESC</w:t>
      </w:r>
    </w:p>
    <w:p w14:paraId="42D0B7CE" w14:textId="1F84E776" w:rsidR="00CD226E" w:rsidRPr="00796CCE" w:rsidRDefault="00796CCE" w:rsidP="00796CCE">
      <w:pPr>
        <w:pStyle w:val="ListParagraph"/>
        <w:numPr>
          <w:ilvl w:val="1"/>
          <w:numId w:val="25"/>
        </w:numPr>
        <w:rPr>
          <w:b/>
        </w:rPr>
      </w:pPr>
      <w:r>
        <w:t>:wq</w:t>
      </w:r>
      <w:r w:rsidR="00CD226E" w:rsidRPr="00796CCE">
        <w:rPr>
          <w:rFonts w:ascii="MS Mincho" w:eastAsia="MS Mincho" w:hAnsi="MS Mincho" w:cs="MS Mincho"/>
          <w:b/>
        </w:rPr>
        <w:br/>
      </w:r>
    </w:p>
    <w:p w14:paraId="62D598D3" w14:textId="77777777" w:rsidR="00046958" w:rsidRDefault="00CD226E" w:rsidP="00046958">
      <w:pPr>
        <w:pStyle w:val="ListParagraph"/>
        <w:numPr>
          <w:ilvl w:val="0"/>
          <w:numId w:val="25"/>
        </w:numPr>
        <w:rPr>
          <w:b/>
        </w:rPr>
      </w:pPr>
      <w:r w:rsidRPr="00D05913">
        <w:rPr>
          <w:b/>
        </w:rPr>
        <w:t>Mount de snapshot om /mnt/backup en recover het index.html­bestan</w:t>
      </w:r>
      <w:r w:rsidR="00046958">
        <w:rPr>
          <w:b/>
        </w:rPr>
        <w:t>d</w:t>
      </w:r>
    </w:p>
    <w:p w14:paraId="486AF348" w14:textId="77777777" w:rsidR="00046958" w:rsidRPr="00046958" w:rsidRDefault="00046958" w:rsidP="00046958">
      <w:pPr>
        <w:pStyle w:val="ListParagraph"/>
        <w:numPr>
          <w:ilvl w:val="1"/>
          <w:numId w:val="25"/>
        </w:numPr>
        <w:rPr>
          <w:b/>
        </w:rPr>
      </w:pPr>
      <w:r>
        <w:t>cd /mnt</w:t>
      </w:r>
    </w:p>
    <w:p w14:paraId="10D44769" w14:textId="77777777" w:rsidR="00046958" w:rsidRPr="00046958" w:rsidRDefault="00046958" w:rsidP="00046958">
      <w:pPr>
        <w:pStyle w:val="ListParagraph"/>
        <w:numPr>
          <w:ilvl w:val="1"/>
          <w:numId w:val="25"/>
        </w:numPr>
        <w:rPr>
          <w:b/>
        </w:rPr>
      </w:pPr>
      <w:r>
        <w:t>mkdir backup</w:t>
      </w:r>
    </w:p>
    <w:p w14:paraId="45997820" w14:textId="77777777" w:rsidR="00046958" w:rsidRPr="00046958" w:rsidRDefault="00046958" w:rsidP="00046958">
      <w:pPr>
        <w:pStyle w:val="ListParagraph"/>
        <w:numPr>
          <w:ilvl w:val="1"/>
          <w:numId w:val="25"/>
        </w:numPr>
        <w:rPr>
          <w:b/>
        </w:rPr>
      </w:pPr>
      <w:r>
        <w:t>mount /dev/LVGRAID/wwwSNAPSHOT /mnt/backup</w:t>
      </w:r>
    </w:p>
    <w:p w14:paraId="0CF40F30" w14:textId="77777777" w:rsidR="00046958" w:rsidRPr="00046958" w:rsidRDefault="00046958" w:rsidP="00046958">
      <w:pPr>
        <w:pStyle w:val="ListParagraph"/>
        <w:numPr>
          <w:ilvl w:val="1"/>
          <w:numId w:val="25"/>
        </w:numPr>
        <w:rPr>
          <w:b/>
        </w:rPr>
      </w:pPr>
      <w:r>
        <w:t>ls /mnt/backup</w:t>
      </w:r>
    </w:p>
    <w:p w14:paraId="57B08286" w14:textId="77777777" w:rsidR="00046958" w:rsidRPr="00046958" w:rsidRDefault="00046958" w:rsidP="00046958">
      <w:pPr>
        <w:pStyle w:val="ListParagraph"/>
        <w:rPr>
          <w:b/>
        </w:rPr>
      </w:pPr>
    </w:p>
    <w:p w14:paraId="59F7E7FD" w14:textId="42CEE3FC" w:rsidR="00046958" w:rsidRPr="00046958" w:rsidRDefault="00046958" w:rsidP="00046958">
      <w:pPr>
        <w:pStyle w:val="ListParagraph"/>
        <w:ind w:left="0"/>
        <w:jc w:val="center"/>
        <w:rPr>
          <w:b/>
        </w:rPr>
      </w:pPr>
      <w:r w:rsidRPr="00046958">
        <w:rPr>
          <w:noProof/>
        </w:rPr>
        <w:drawing>
          <wp:inline distT="0" distB="0" distL="0" distR="0" wp14:anchorId="160D14B0" wp14:editId="747C17F8">
            <wp:extent cx="4401237" cy="355328"/>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064" cy="406015"/>
                    </a:xfrm>
                    <a:prstGeom prst="rect">
                      <a:avLst/>
                    </a:prstGeom>
                  </pic:spPr>
                </pic:pic>
              </a:graphicData>
            </a:graphic>
          </wp:inline>
        </w:drawing>
      </w:r>
    </w:p>
    <w:p w14:paraId="1E23AEDC" w14:textId="298C2B38" w:rsidR="00046958" w:rsidRPr="00EB29CC" w:rsidRDefault="00046958" w:rsidP="00046958">
      <w:pPr>
        <w:pStyle w:val="ListParagraph"/>
        <w:numPr>
          <w:ilvl w:val="1"/>
          <w:numId w:val="25"/>
        </w:numPr>
        <w:rPr>
          <w:b/>
        </w:rPr>
      </w:pPr>
      <w:r>
        <w:t>cat /mnt/backup/html/index.html | less</w:t>
      </w:r>
    </w:p>
    <w:p w14:paraId="415E58FB" w14:textId="1940CB93" w:rsidR="00EB29CC" w:rsidRPr="00EB29CC" w:rsidRDefault="00EB29CC" w:rsidP="00EB29CC">
      <w:pPr>
        <w:pStyle w:val="ListParagraph"/>
        <w:numPr>
          <w:ilvl w:val="2"/>
          <w:numId w:val="25"/>
        </w:numPr>
        <w:rPr>
          <w:b/>
        </w:rPr>
      </w:pPr>
      <w:r>
        <w:t>Originele file, inhoud klopt</w:t>
      </w:r>
    </w:p>
    <w:p w14:paraId="5B885C10" w14:textId="65CE803F" w:rsidR="00EB29CC" w:rsidRPr="00EB29CC" w:rsidRDefault="00EB29CC" w:rsidP="00EB29CC">
      <w:pPr>
        <w:pStyle w:val="ListParagraph"/>
        <w:numPr>
          <w:ilvl w:val="1"/>
          <w:numId w:val="25"/>
        </w:numPr>
        <w:rPr>
          <w:b/>
        </w:rPr>
      </w:pPr>
      <w:r>
        <w:t>cp /mnt/backup/html/index.html /var/www/html/</w:t>
      </w:r>
    </w:p>
    <w:p w14:paraId="0D6A447D" w14:textId="733A645A" w:rsidR="00CD226E" w:rsidRPr="003E7767" w:rsidRDefault="00EB29CC" w:rsidP="00573491">
      <w:pPr>
        <w:pStyle w:val="ListParagraph"/>
        <w:numPr>
          <w:ilvl w:val="2"/>
          <w:numId w:val="25"/>
        </w:numPr>
        <w:rPr>
          <w:b/>
        </w:rPr>
      </w:pPr>
      <w:r>
        <w:t>Bestand is vervangen door het origineel, inhoud klopt.</w:t>
      </w:r>
      <w:r w:rsidR="00CD226E" w:rsidRPr="003E7767">
        <w:rPr>
          <w:rFonts w:ascii="MS Mincho" w:eastAsia="MS Mincho" w:hAnsi="MS Mincho" w:cs="MS Mincho"/>
          <w:b/>
        </w:rPr>
        <w:br/>
      </w:r>
    </w:p>
    <w:p w14:paraId="4D1AF0FE" w14:textId="77777777" w:rsidR="003060CB" w:rsidRDefault="00CD226E" w:rsidP="003060CB">
      <w:pPr>
        <w:pStyle w:val="ListParagraph"/>
        <w:numPr>
          <w:ilvl w:val="0"/>
          <w:numId w:val="25"/>
        </w:numPr>
        <w:rPr>
          <w:b/>
        </w:rPr>
      </w:pPr>
      <w:r w:rsidRPr="00D05913">
        <w:rPr>
          <w:b/>
        </w:rPr>
        <w:t>V</w:t>
      </w:r>
      <w:r w:rsidR="003060CB">
        <w:rPr>
          <w:b/>
        </w:rPr>
        <w:t>erwijder de snapshot</w:t>
      </w:r>
    </w:p>
    <w:p w14:paraId="069A539E" w14:textId="77777777" w:rsidR="003060CB" w:rsidRPr="003060CB" w:rsidRDefault="003060CB" w:rsidP="003060CB">
      <w:pPr>
        <w:pStyle w:val="ListParagraph"/>
        <w:numPr>
          <w:ilvl w:val="1"/>
          <w:numId w:val="25"/>
        </w:numPr>
        <w:rPr>
          <w:b/>
        </w:rPr>
      </w:pPr>
      <w:r>
        <w:t>umount /dev/LVGRAID/wwwSNAPSHOT</w:t>
      </w:r>
    </w:p>
    <w:p w14:paraId="1585398E" w14:textId="77777777" w:rsidR="00B371C6" w:rsidRPr="00B371C6" w:rsidRDefault="003060CB" w:rsidP="003060CB">
      <w:pPr>
        <w:pStyle w:val="ListParagraph"/>
        <w:numPr>
          <w:ilvl w:val="1"/>
          <w:numId w:val="25"/>
        </w:numPr>
        <w:rPr>
          <w:b/>
        </w:rPr>
      </w:pPr>
      <w:r>
        <w:t>lvremove /dev/LVGRAID/wwwSNAPSHOT</w:t>
      </w:r>
    </w:p>
    <w:p w14:paraId="4ACDD6AC" w14:textId="77777777" w:rsidR="00B371C6" w:rsidRPr="00B371C6" w:rsidRDefault="00B371C6" w:rsidP="003060CB">
      <w:pPr>
        <w:pStyle w:val="ListParagraph"/>
        <w:numPr>
          <w:ilvl w:val="1"/>
          <w:numId w:val="25"/>
        </w:numPr>
        <w:rPr>
          <w:b/>
        </w:rPr>
      </w:pPr>
      <w:r>
        <w:t>lvs</w:t>
      </w:r>
    </w:p>
    <w:p w14:paraId="65EDCD8C" w14:textId="6695246C" w:rsidR="00215D82" w:rsidRPr="00B371C6" w:rsidRDefault="00B371C6" w:rsidP="00B371C6">
      <w:pPr>
        <w:jc w:val="center"/>
        <w:rPr>
          <w:b/>
        </w:rPr>
      </w:pPr>
      <w:r w:rsidRPr="00B371C6">
        <w:rPr>
          <w:b/>
          <w:noProof/>
        </w:rPr>
        <w:drawing>
          <wp:inline distT="0" distB="0" distL="0" distR="0" wp14:anchorId="02A32864" wp14:editId="4DC7B7EE">
            <wp:extent cx="4842837" cy="57683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735" cy="591468"/>
                    </a:xfrm>
                    <a:prstGeom prst="rect">
                      <a:avLst/>
                    </a:prstGeom>
                  </pic:spPr>
                </pic:pic>
              </a:graphicData>
            </a:graphic>
          </wp:inline>
        </w:drawing>
      </w:r>
      <w:r w:rsidR="00215D82" w:rsidRPr="00B371C6">
        <w:rPr>
          <w:b/>
        </w:rPr>
        <w:br/>
      </w:r>
    </w:p>
    <w:p w14:paraId="05DCCADB" w14:textId="53F1BE0E" w:rsidR="004203CC" w:rsidRDefault="00215D82" w:rsidP="00215D82">
      <w:pPr>
        <w:pStyle w:val="Heading2"/>
      </w:pPr>
      <w:r w:rsidRPr="00D05913">
        <w:rPr>
          <w:b/>
        </w:rPr>
        <w:br w:type="column"/>
      </w:r>
      <w:r>
        <w:lastRenderedPageBreak/>
        <w:t>Week 10</w:t>
      </w:r>
    </w:p>
    <w:p w14:paraId="7C14F16E" w14:textId="77777777" w:rsidR="00215D82" w:rsidRPr="00215D82" w:rsidRDefault="00215D82" w:rsidP="00215D82"/>
    <w:p w14:paraId="5E5A226E" w14:textId="764BC25F" w:rsidR="00215D82" w:rsidRPr="00D05913" w:rsidRDefault="00215D82" w:rsidP="00215D82">
      <w:pPr>
        <w:pStyle w:val="ListParagraph"/>
        <w:numPr>
          <w:ilvl w:val="0"/>
          <w:numId w:val="26"/>
        </w:numPr>
        <w:rPr>
          <w:b/>
        </w:rPr>
      </w:pPr>
      <w:r w:rsidRPr="00D05913">
        <w:rPr>
          <w:b/>
        </w:rPr>
        <w:t>Zorg dat je vanaf je Ubuntu­desktop over SSH kan inloggen als gebruiker student op je Ubuntu­server.</w:t>
      </w:r>
    </w:p>
    <w:p w14:paraId="6C2F869A" w14:textId="533EF608" w:rsidR="00215D82" w:rsidRPr="00215D82" w:rsidRDefault="00215D82" w:rsidP="00215D82">
      <w:pPr>
        <w:pStyle w:val="ListParagraph"/>
        <w:numPr>
          <w:ilvl w:val="1"/>
          <w:numId w:val="26"/>
        </w:numPr>
        <w:rPr>
          <w:b/>
        </w:rPr>
      </w:pPr>
      <w:r w:rsidRPr="00215D82">
        <w:rPr>
          <w:b/>
        </w:rPr>
        <w:t xml:space="preserve">ssh </w:t>
      </w:r>
      <w:hyperlink r:id="rId29" w:history="1">
        <w:r w:rsidRPr="00215D82">
          <w:rPr>
            <w:rStyle w:val="Hyperlink"/>
            <w:b/>
          </w:rPr>
          <w:t>fraa@172.16.231.129</w:t>
        </w:r>
      </w:hyperlink>
      <w:r w:rsidRPr="00215D82">
        <w:rPr>
          <w:b/>
        </w:rPr>
        <w:br/>
      </w:r>
    </w:p>
    <w:p w14:paraId="42E7D0FE" w14:textId="77777777" w:rsidR="00215D82" w:rsidRPr="00D05913" w:rsidRDefault="00215D82" w:rsidP="00215D82">
      <w:pPr>
        <w:pStyle w:val="ListParagraph"/>
        <w:numPr>
          <w:ilvl w:val="0"/>
          <w:numId w:val="26"/>
        </w:numPr>
        <w:rPr>
          <w:b/>
        </w:rPr>
      </w:pPr>
      <w:r w:rsidRPr="00D05913">
        <w:rPr>
          <w:b/>
        </w:rPr>
        <w:t xml:space="preserve">Zorg er voor dat je je met een RSA­keypair kan authenticeren (=passwordless) </w:t>
      </w:r>
      <w:r w:rsidRPr="00D05913">
        <w:rPr>
          <w:rFonts w:ascii="MS Mincho" w:eastAsia="MS Mincho" w:hAnsi="MS Mincho" w:cs="MS Mincho"/>
          <w:b/>
        </w:rPr>
        <w:t> </w:t>
      </w:r>
    </w:p>
    <w:p w14:paraId="5187CDAA" w14:textId="61E9DC1B" w:rsidR="00215D82" w:rsidRDefault="00215D82" w:rsidP="00215D82">
      <w:pPr>
        <w:pStyle w:val="ListParagraph"/>
        <w:numPr>
          <w:ilvl w:val="1"/>
          <w:numId w:val="26"/>
        </w:numPr>
      </w:pPr>
      <w:r>
        <w:t>exit</w:t>
      </w:r>
    </w:p>
    <w:p w14:paraId="1DCF3A91" w14:textId="77777777" w:rsidR="00215D82" w:rsidRDefault="00215D82" w:rsidP="00215D82">
      <w:pPr>
        <w:pStyle w:val="ListParagraph"/>
        <w:numPr>
          <w:ilvl w:val="1"/>
          <w:numId w:val="26"/>
        </w:numPr>
      </w:pPr>
      <w:r>
        <w:t>ssh-keygen –t rsa</w:t>
      </w:r>
    </w:p>
    <w:p w14:paraId="3171655A" w14:textId="77CA1AC5" w:rsidR="00215D82" w:rsidRDefault="00215D82" w:rsidP="008437C7">
      <w:pPr>
        <w:pStyle w:val="ListParagraph"/>
        <w:numPr>
          <w:ilvl w:val="1"/>
          <w:numId w:val="26"/>
        </w:numPr>
      </w:pPr>
      <w:r>
        <w:t xml:space="preserve">ssh-copy-id –i </w:t>
      </w:r>
      <w:hyperlink r:id="rId30" w:history="1">
        <w:r w:rsidR="00573491" w:rsidRPr="00AA439F">
          <w:rPr>
            <w:rStyle w:val="Hyperlink"/>
          </w:rPr>
          <w:t>fraa@172.16.231.129</w:t>
        </w:r>
      </w:hyperlink>
      <w:r>
        <w:br/>
      </w:r>
    </w:p>
    <w:p w14:paraId="1F72009D" w14:textId="51E70F9C" w:rsidR="008437C7" w:rsidRDefault="00215D82" w:rsidP="008437C7">
      <w:pPr>
        <w:pStyle w:val="ListParagraph"/>
        <w:numPr>
          <w:ilvl w:val="0"/>
          <w:numId w:val="26"/>
        </w:numPr>
        <w:rPr>
          <w:b/>
        </w:rPr>
      </w:pPr>
      <w:r w:rsidRPr="00D05913">
        <w:rPr>
          <w:b/>
        </w:rPr>
        <w:t>Zorg er voor dat je enk</w:t>
      </w:r>
      <w:r w:rsidR="008437C7">
        <w:rPr>
          <w:b/>
        </w:rPr>
        <w:t>el nog passwordless kan inloggen</w:t>
      </w:r>
    </w:p>
    <w:p w14:paraId="284EA412" w14:textId="77777777" w:rsidR="008437C7" w:rsidRDefault="008437C7" w:rsidP="008437C7">
      <w:pPr>
        <w:pStyle w:val="ListParagraph"/>
        <w:numPr>
          <w:ilvl w:val="1"/>
          <w:numId w:val="26"/>
        </w:numPr>
      </w:pPr>
      <w:r>
        <w:t>Inloggen op de Server zelf</w:t>
      </w:r>
    </w:p>
    <w:p w14:paraId="6BF91C8E" w14:textId="77777777" w:rsidR="008437C7" w:rsidRDefault="008437C7" w:rsidP="008437C7">
      <w:pPr>
        <w:pStyle w:val="ListParagraph"/>
        <w:numPr>
          <w:ilvl w:val="2"/>
          <w:numId w:val="26"/>
        </w:numPr>
      </w:pPr>
      <w:r>
        <w:t>vim /etc/ssh/sshd_config plaatsen</w:t>
      </w:r>
    </w:p>
    <w:p w14:paraId="4EC96181" w14:textId="77777777" w:rsidR="008437C7" w:rsidRDefault="008437C7" w:rsidP="008437C7">
      <w:pPr>
        <w:pStyle w:val="ListParagraph"/>
        <w:numPr>
          <w:ilvl w:val="2"/>
          <w:numId w:val="26"/>
        </w:numPr>
      </w:pPr>
      <w:r>
        <w:t>PasswordAuthentication no</w:t>
      </w:r>
    </w:p>
    <w:p w14:paraId="2A9C86AB" w14:textId="1EAE7DB0" w:rsidR="008437C7" w:rsidRPr="008437C7" w:rsidRDefault="008437C7" w:rsidP="008437C7">
      <w:pPr>
        <w:pStyle w:val="ListParagraph"/>
        <w:numPr>
          <w:ilvl w:val="1"/>
          <w:numId w:val="26"/>
        </w:numPr>
        <w:rPr>
          <w:b/>
        </w:rPr>
      </w:pPr>
      <w:r>
        <w:t>sudo service ssh reload</w:t>
      </w:r>
    </w:p>
    <w:p w14:paraId="27188B07" w14:textId="77777777" w:rsidR="008437C7" w:rsidRPr="008437C7" w:rsidRDefault="008437C7" w:rsidP="008437C7">
      <w:pPr>
        <w:rPr>
          <w:b/>
        </w:rPr>
      </w:pPr>
    </w:p>
    <w:p w14:paraId="69542B64" w14:textId="69F1B932" w:rsidR="00215D82" w:rsidRDefault="00215D82" w:rsidP="00215D82">
      <w:pPr>
        <w:pStyle w:val="ListParagraph"/>
        <w:numPr>
          <w:ilvl w:val="0"/>
          <w:numId w:val="26"/>
        </w:numPr>
        <w:rPr>
          <w:b/>
        </w:rPr>
      </w:pPr>
      <w:r w:rsidRPr="00D05913">
        <w:rPr>
          <w:b/>
        </w:rPr>
        <w:t>Zorg er voor dat je van de ene Ubuntu­desktop een VNC­connectie kan starten naar de andere Ubuntu­deskto</w:t>
      </w:r>
      <w:r w:rsidR="008437C7">
        <w:rPr>
          <w:b/>
        </w:rPr>
        <w:t>p</w:t>
      </w:r>
    </w:p>
    <w:p w14:paraId="578D7C98" w14:textId="5EE93F3E" w:rsidR="008437C7" w:rsidRPr="008437C7" w:rsidRDefault="008437C7" w:rsidP="008437C7">
      <w:pPr>
        <w:pStyle w:val="ListParagraph"/>
        <w:numPr>
          <w:ilvl w:val="1"/>
          <w:numId w:val="26"/>
        </w:numPr>
        <w:rPr>
          <w:b/>
        </w:rPr>
      </w:pPr>
      <w:r>
        <w:t xml:space="preserve">Zoek op </w:t>
      </w:r>
      <w:r w:rsidR="00F57679">
        <w:t>Desktop Sharing</w:t>
      </w:r>
    </w:p>
    <w:p w14:paraId="1E6ECA98" w14:textId="5FAB381F" w:rsidR="008437C7" w:rsidRPr="008437C7" w:rsidRDefault="008437C7" w:rsidP="008437C7">
      <w:pPr>
        <w:pStyle w:val="ListParagraph"/>
        <w:numPr>
          <w:ilvl w:val="1"/>
          <w:numId w:val="26"/>
        </w:numPr>
        <w:rPr>
          <w:b/>
        </w:rPr>
      </w:pPr>
      <w:r>
        <w:t xml:space="preserve">Vink </w:t>
      </w:r>
      <w:r>
        <w:rPr>
          <w:b/>
        </w:rPr>
        <w:t xml:space="preserve">Allow other users to view your desktop </w:t>
      </w:r>
      <w:r>
        <w:t>aan</w:t>
      </w:r>
    </w:p>
    <w:p w14:paraId="04C6EA43" w14:textId="13926CEE" w:rsidR="008437C7" w:rsidRPr="008437C7" w:rsidRDefault="008437C7" w:rsidP="008437C7">
      <w:pPr>
        <w:pStyle w:val="ListParagraph"/>
        <w:numPr>
          <w:ilvl w:val="1"/>
          <w:numId w:val="26"/>
        </w:numPr>
        <w:rPr>
          <w:b/>
        </w:rPr>
      </w:pPr>
      <w:r>
        <w:t xml:space="preserve">Vink </w:t>
      </w:r>
      <w:r>
        <w:rPr>
          <w:b/>
        </w:rPr>
        <w:t xml:space="preserve">Allow other users to control your desktop </w:t>
      </w:r>
      <w:r>
        <w:t>aan</w:t>
      </w:r>
    </w:p>
    <w:p w14:paraId="7369AA6B" w14:textId="1B407499" w:rsidR="008437C7" w:rsidRPr="008437C7" w:rsidRDefault="008437C7" w:rsidP="008437C7">
      <w:pPr>
        <w:pStyle w:val="ListParagraph"/>
        <w:numPr>
          <w:ilvl w:val="1"/>
          <w:numId w:val="26"/>
        </w:numPr>
        <w:rPr>
          <w:b/>
        </w:rPr>
      </w:pPr>
      <w:r>
        <w:t xml:space="preserve">Vink </w:t>
      </w:r>
      <w:r>
        <w:rPr>
          <w:b/>
        </w:rPr>
        <w:t>You must confirm each access to this machine</w:t>
      </w:r>
      <w:r>
        <w:t xml:space="preserve"> aan</w:t>
      </w:r>
    </w:p>
    <w:p w14:paraId="0DEB69A4" w14:textId="17C61032" w:rsidR="008437C7" w:rsidRPr="008437C7" w:rsidRDefault="008437C7" w:rsidP="008437C7">
      <w:pPr>
        <w:pStyle w:val="ListParagraph"/>
        <w:numPr>
          <w:ilvl w:val="1"/>
          <w:numId w:val="26"/>
        </w:numPr>
        <w:rPr>
          <w:b/>
        </w:rPr>
      </w:pPr>
      <w:r>
        <w:t xml:space="preserve">Vink </w:t>
      </w:r>
      <w:r>
        <w:rPr>
          <w:b/>
        </w:rPr>
        <w:t>Require the user to enter his password</w:t>
      </w:r>
      <w:r>
        <w:t xml:space="preserve"> aan</w:t>
      </w:r>
    </w:p>
    <w:p w14:paraId="68A90DC9" w14:textId="77777777" w:rsidR="008437C7" w:rsidRPr="008437C7" w:rsidRDefault="008437C7" w:rsidP="008437C7">
      <w:pPr>
        <w:pStyle w:val="ListParagraph"/>
        <w:numPr>
          <w:ilvl w:val="1"/>
          <w:numId w:val="26"/>
        </w:numPr>
        <w:rPr>
          <w:b/>
        </w:rPr>
      </w:pPr>
      <w:r>
        <w:t>Open de andere Ubuntu Desktop</w:t>
      </w:r>
    </w:p>
    <w:p w14:paraId="3692B921" w14:textId="77777777" w:rsidR="008437C7" w:rsidRPr="008437C7" w:rsidRDefault="008437C7" w:rsidP="008437C7">
      <w:pPr>
        <w:pStyle w:val="ListParagraph"/>
        <w:numPr>
          <w:ilvl w:val="1"/>
          <w:numId w:val="26"/>
        </w:numPr>
        <w:rPr>
          <w:b/>
        </w:rPr>
      </w:pPr>
      <w:r>
        <w:t>Open Remmina Remote Desktop</w:t>
      </w:r>
    </w:p>
    <w:p w14:paraId="01B675B6" w14:textId="33621591" w:rsidR="008437C7" w:rsidRPr="002B4BC7" w:rsidRDefault="008437C7" w:rsidP="008437C7">
      <w:pPr>
        <w:pStyle w:val="ListParagraph"/>
        <w:numPr>
          <w:ilvl w:val="1"/>
          <w:numId w:val="26"/>
        </w:numPr>
        <w:rPr>
          <w:b/>
        </w:rPr>
      </w:pPr>
      <w:r>
        <w:t>Vul het IP van de eerste Ubuntu Desktop in</w:t>
      </w:r>
    </w:p>
    <w:p w14:paraId="3230C00A" w14:textId="134411FB" w:rsidR="002B4BC7" w:rsidRPr="008437C7" w:rsidRDefault="002B4BC7" w:rsidP="008437C7">
      <w:pPr>
        <w:pStyle w:val="ListParagraph"/>
        <w:numPr>
          <w:ilvl w:val="1"/>
          <w:numId w:val="26"/>
        </w:numPr>
        <w:rPr>
          <w:b/>
        </w:rPr>
      </w:pPr>
      <w:r>
        <w:t>Vul de username en het paswoord in</w:t>
      </w:r>
    </w:p>
    <w:p w14:paraId="4859AD81" w14:textId="01AB02FB" w:rsidR="008437C7" w:rsidRPr="008437C7" w:rsidRDefault="008437C7" w:rsidP="008437C7">
      <w:pPr>
        <w:pStyle w:val="ListParagraph"/>
        <w:numPr>
          <w:ilvl w:val="1"/>
          <w:numId w:val="26"/>
        </w:numPr>
        <w:rPr>
          <w:b/>
        </w:rPr>
      </w:pPr>
      <w:r>
        <w:t>Klik op Connect</w:t>
      </w:r>
    </w:p>
    <w:p w14:paraId="54E21E23" w14:textId="189DF7A1" w:rsidR="008437C7" w:rsidRPr="009C7C25" w:rsidRDefault="008437C7" w:rsidP="008437C7">
      <w:pPr>
        <w:pStyle w:val="ListParagraph"/>
        <w:numPr>
          <w:ilvl w:val="1"/>
          <w:numId w:val="26"/>
        </w:numPr>
        <w:rPr>
          <w:b/>
        </w:rPr>
      </w:pPr>
      <w:r>
        <w:t>Vul het paswoord in</w:t>
      </w:r>
    </w:p>
    <w:p w14:paraId="5AF88F41" w14:textId="77777777" w:rsidR="009C7C25" w:rsidRPr="009C7C25" w:rsidRDefault="009C7C25" w:rsidP="009C7C25">
      <w:pPr>
        <w:rPr>
          <w:b/>
        </w:rPr>
      </w:pPr>
    </w:p>
    <w:p w14:paraId="2B6F6DFF" w14:textId="69CA28CE" w:rsidR="009C7C25" w:rsidRDefault="00215D82" w:rsidP="009C7C25">
      <w:pPr>
        <w:pStyle w:val="ListParagraph"/>
        <w:numPr>
          <w:ilvl w:val="0"/>
          <w:numId w:val="26"/>
        </w:numPr>
        <w:rPr>
          <w:b/>
        </w:rPr>
      </w:pPr>
      <w:r w:rsidRPr="00D05913">
        <w:rPr>
          <w:b/>
        </w:rPr>
        <w:t>Probeer een VNC­connectie op te zetten van de ene Ubuntu­desktop, getunneld door SSH, naar een andere Ubuntu­deskto</w:t>
      </w:r>
      <w:r w:rsidR="009C7C25">
        <w:rPr>
          <w:b/>
        </w:rPr>
        <w:t>p</w:t>
      </w:r>
    </w:p>
    <w:p w14:paraId="0B8C56DB" w14:textId="0B9F3055" w:rsidR="009C7C25" w:rsidRDefault="002B4BC7" w:rsidP="009C7C25">
      <w:pPr>
        <w:pStyle w:val="ListParagraph"/>
        <w:numPr>
          <w:ilvl w:val="1"/>
          <w:numId w:val="26"/>
        </w:numPr>
      </w:pPr>
      <w:r>
        <w:t>Edit de vorige connective</w:t>
      </w:r>
    </w:p>
    <w:p w14:paraId="389FF3D3" w14:textId="07E084D1" w:rsidR="002B4BC7" w:rsidRDefault="002B4BC7" w:rsidP="009C7C25">
      <w:pPr>
        <w:pStyle w:val="ListParagraph"/>
        <w:numPr>
          <w:ilvl w:val="1"/>
          <w:numId w:val="26"/>
        </w:numPr>
      </w:pPr>
      <w:r>
        <w:t>Klik op het tabblad SSH</w:t>
      </w:r>
    </w:p>
    <w:p w14:paraId="35729590" w14:textId="272BDC29" w:rsidR="002B4BC7" w:rsidRDefault="002B4BC7" w:rsidP="009C7C25">
      <w:pPr>
        <w:pStyle w:val="ListParagraph"/>
        <w:numPr>
          <w:ilvl w:val="1"/>
          <w:numId w:val="26"/>
        </w:numPr>
      </w:pPr>
      <w:r>
        <w:t>Klik op Enable</w:t>
      </w:r>
      <w:r w:rsidR="006E709E">
        <w:t xml:space="preserve"> SSH Tunnel</w:t>
      </w:r>
    </w:p>
    <w:p w14:paraId="1608CE87" w14:textId="6AE7BE26" w:rsidR="004B4C19" w:rsidRDefault="004B4C19" w:rsidP="009C7C25">
      <w:pPr>
        <w:pStyle w:val="ListParagraph"/>
        <w:numPr>
          <w:ilvl w:val="1"/>
          <w:numId w:val="26"/>
        </w:numPr>
      </w:pPr>
      <w:r>
        <w:t>Poort 22</w:t>
      </w:r>
    </w:p>
    <w:p w14:paraId="434AA692" w14:textId="21E5001D" w:rsidR="005C54ED" w:rsidRDefault="005C54ED" w:rsidP="009C7C25">
      <w:pPr>
        <w:pStyle w:val="ListParagraph"/>
        <w:numPr>
          <w:ilvl w:val="1"/>
          <w:numId w:val="26"/>
        </w:numPr>
      </w:pPr>
      <w:r>
        <w:t>Connect</w:t>
      </w:r>
    </w:p>
    <w:p w14:paraId="041BD541" w14:textId="77777777" w:rsidR="00271000" w:rsidRPr="0005225F" w:rsidRDefault="00271000" w:rsidP="00271000"/>
    <w:p w14:paraId="07AB0088" w14:textId="77777777" w:rsidR="00215D82" w:rsidRPr="00D05913" w:rsidRDefault="00215D82" w:rsidP="00215D82">
      <w:pPr>
        <w:pStyle w:val="ListParagraph"/>
        <w:numPr>
          <w:ilvl w:val="0"/>
          <w:numId w:val="26"/>
        </w:numPr>
        <w:rPr>
          <w:b/>
        </w:rPr>
      </w:pPr>
      <w:r w:rsidRPr="00D05913">
        <w:rPr>
          <w:b/>
        </w:rPr>
        <w:t xml:space="preserve">Test of je kan inloggen als student op een server, vanuit Putty onder windows </w:t>
      </w:r>
      <w:r w:rsidRPr="00D05913">
        <w:rPr>
          <w:rFonts w:ascii="MS Mincho" w:eastAsia="MS Mincho" w:hAnsi="MS Mincho" w:cs="MS Mincho"/>
          <w:b/>
        </w:rPr>
        <w:t> </w:t>
      </w:r>
    </w:p>
    <w:p w14:paraId="46400958" w14:textId="77777777" w:rsidR="00215D82" w:rsidRPr="00D05913" w:rsidRDefault="00215D82" w:rsidP="00215D82">
      <w:pPr>
        <w:pStyle w:val="ListParagraph"/>
        <w:numPr>
          <w:ilvl w:val="0"/>
          <w:numId w:val="26"/>
        </w:numPr>
        <w:rPr>
          <w:b/>
        </w:rPr>
      </w:pPr>
      <w:r w:rsidRPr="00D05913">
        <w:rPr>
          <w:b/>
        </w:rPr>
        <w:t xml:space="preserve">Zorg dat je vanaf je Windows­machine, passwordless over ssh, kan inloggen als gebruiker student op de Server. Maak hiervoor een nieuw keypair onder windows. </w:t>
      </w:r>
      <w:r w:rsidRPr="00D05913">
        <w:rPr>
          <w:rFonts w:ascii="MS Mincho" w:eastAsia="MS Mincho" w:hAnsi="MS Mincho" w:cs="MS Mincho"/>
          <w:b/>
        </w:rPr>
        <w:t> </w:t>
      </w:r>
    </w:p>
    <w:p w14:paraId="21B347B1" w14:textId="77777777" w:rsidR="00215D82" w:rsidRPr="00D05913" w:rsidRDefault="00215D82" w:rsidP="00215D82">
      <w:pPr>
        <w:pStyle w:val="ListParagraph"/>
        <w:numPr>
          <w:ilvl w:val="0"/>
          <w:numId w:val="26"/>
        </w:numPr>
        <w:rPr>
          <w:b/>
        </w:rPr>
      </w:pPr>
      <w:r w:rsidRPr="00D05913">
        <w:rPr>
          <w:b/>
        </w:rPr>
        <w:t xml:space="preserve">Probeer een VNC van je Windows­machine naar je Ubuntu Desktop. Gebruik hiervoor bijvoorbeeld RealVNC (www.realvnc.com) </w:t>
      </w:r>
      <w:r w:rsidRPr="00D05913">
        <w:rPr>
          <w:rFonts w:ascii="MS Mincho" w:eastAsia="MS Mincho" w:hAnsi="MS Mincho" w:cs="MS Mincho"/>
          <w:b/>
        </w:rPr>
        <w:t> </w:t>
      </w:r>
    </w:p>
    <w:p w14:paraId="75D21927" w14:textId="434F32AE" w:rsidR="00215D82" w:rsidRPr="00D05913" w:rsidRDefault="00215D82" w:rsidP="00215D82">
      <w:pPr>
        <w:pStyle w:val="ListParagraph"/>
        <w:numPr>
          <w:ilvl w:val="0"/>
          <w:numId w:val="26"/>
        </w:numPr>
        <w:rPr>
          <w:b/>
        </w:rPr>
      </w:pPr>
      <w:r w:rsidRPr="00D05913">
        <w:rPr>
          <w:b/>
        </w:rPr>
        <w:t>Probeer een VNC­connectie op te zetten van je Windows­machine, getunneld door SSH, naar een Ubuntu­desktop.</w:t>
      </w:r>
      <w:r w:rsidRPr="00D05913">
        <w:rPr>
          <w:rFonts w:ascii="MS Mincho" w:eastAsia="MS Mincho" w:hAnsi="MS Mincho" w:cs="MS Mincho"/>
          <w:b/>
        </w:rPr>
        <w:t> </w:t>
      </w:r>
      <w:r w:rsidRPr="00D05913">
        <w:rPr>
          <w:b/>
        </w:rPr>
        <w:t xml:space="preserve">Volg korte stappenplan hieronder: op Ubuntu­desktop: Indien nodig =&gt; vino instellen en openssh­server installeren op Windows­machine: </w:t>
      </w:r>
      <w:r w:rsidRPr="00D05913">
        <w:rPr>
          <w:rFonts w:ascii="MS Mincho" w:eastAsia="MS Mincho" w:hAnsi="MS Mincho" w:cs="MS Mincho"/>
          <w:b/>
        </w:rPr>
        <w:t> </w:t>
      </w:r>
      <w:r w:rsidRPr="00D05913">
        <w:rPr>
          <w:b/>
        </w:rPr>
        <w:t xml:space="preserve">In Putty Session =&gt; IP­adres invullen en poort 22 SSH/X11 =&gt; Enable X11 Forwarding </w:t>
      </w:r>
      <w:r w:rsidRPr="00D05913">
        <w:rPr>
          <w:rFonts w:ascii="MS Mincho" w:eastAsia="MS Mincho" w:hAnsi="MS Mincho" w:cs="MS Mincho"/>
          <w:b/>
        </w:rPr>
        <w:t> </w:t>
      </w:r>
      <w:r w:rsidRPr="00D05913">
        <w:rPr>
          <w:b/>
        </w:rPr>
        <w:t>SSH/Tunnels =&gt;SourcePort:6666</w:t>
      </w:r>
      <w:r w:rsidRPr="00D05913">
        <w:rPr>
          <w:rFonts w:ascii="MS Mincho" w:eastAsia="MS Mincho" w:hAnsi="MS Mincho" w:cs="MS Mincho"/>
          <w:b/>
        </w:rPr>
        <w:t> </w:t>
      </w:r>
      <w:r w:rsidRPr="00D05913">
        <w:rPr>
          <w:b/>
        </w:rPr>
        <w:t>Destination: &lt;ipvanserver&gt;:5900</w:t>
      </w:r>
      <w:r w:rsidR="00165383">
        <w:rPr>
          <w:b/>
        </w:rPr>
        <w:t xml:space="preserve">. </w:t>
      </w:r>
      <w:r w:rsidRPr="00D05913">
        <w:rPr>
          <w:b/>
        </w:rPr>
        <w:t xml:space="preserve">In RealVNC connecteren naar localhost:6666 </w:t>
      </w:r>
      <w:r w:rsidRPr="00D05913">
        <w:rPr>
          <w:rFonts w:ascii="MS Mincho" w:eastAsia="MS Mincho" w:hAnsi="MS Mincho" w:cs="MS Mincho"/>
          <w:b/>
        </w:rPr>
        <w:t> </w:t>
      </w:r>
    </w:p>
    <w:p w14:paraId="181BF4CA" w14:textId="77777777" w:rsidR="00215D82" w:rsidRPr="00D05913" w:rsidRDefault="00215D82" w:rsidP="00215D82">
      <w:pPr>
        <w:pStyle w:val="ListParagraph"/>
        <w:numPr>
          <w:ilvl w:val="0"/>
          <w:numId w:val="26"/>
        </w:numPr>
        <w:rPr>
          <w:b/>
        </w:rPr>
      </w:pPr>
      <w:r w:rsidRPr="00D05913">
        <w:rPr>
          <w:b/>
        </w:rPr>
        <w:t xml:space="preserve">Probeer gedit van een Ubuntu­desktop te draaien over SSH op je Windows­machine. Download en gebruik Xming als X­server op je Windows­machine en gebruik Putty voor de SSH­connectie en X11­Forwarding. </w:t>
      </w:r>
      <w:r w:rsidRPr="00D05913">
        <w:rPr>
          <w:rFonts w:ascii="MS Mincho" w:eastAsia="MS Mincho" w:hAnsi="MS Mincho" w:cs="MS Mincho"/>
          <w:b/>
        </w:rPr>
        <w:t> </w:t>
      </w:r>
    </w:p>
    <w:p w14:paraId="2332D263" w14:textId="04E5550B" w:rsidR="00215D82" w:rsidRPr="00D05913" w:rsidRDefault="00215D82" w:rsidP="00215D82">
      <w:pPr>
        <w:pStyle w:val="ListParagraph"/>
        <w:numPr>
          <w:ilvl w:val="0"/>
          <w:numId w:val="26"/>
        </w:numPr>
        <w:rPr>
          <w:rFonts w:ascii="Times" w:hAnsi="Times" w:cs="Times"/>
          <w:b/>
        </w:rPr>
      </w:pPr>
      <w:r w:rsidRPr="00D05913">
        <w:rPr>
          <w:b/>
        </w:rPr>
        <w:t xml:space="preserve">Breng files en folders over van je Windows­machine naar je Ubuntu­server met behulp van winscp (te downloaden van winscp.net) </w:t>
      </w:r>
    </w:p>
    <w:p w14:paraId="5F60579F" w14:textId="3B4819F4" w:rsidR="00816AA1" w:rsidRPr="00D05913" w:rsidRDefault="00215D82" w:rsidP="00543D33">
      <w:pPr>
        <w:pStyle w:val="ListParagraph"/>
        <w:numPr>
          <w:ilvl w:val="0"/>
          <w:numId w:val="26"/>
        </w:numPr>
        <w:rPr>
          <w:b/>
        </w:rPr>
      </w:pPr>
      <w:r w:rsidRPr="00D05913">
        <w:rPr>
          <w:b/>
        </w:rPr>
        <w:t>Download MobaXTerm op je Windows­mac</w:t>
      </w:r>
      <w:r w:rsidR="00816AA1" w:rsidRPr="00D05913">
        <w:rPr>
          <w:b/>
        </w:rPr>
        <w:t>hine en test dit programma uit.</w:t>
      </w:r>
    </w:p>
    <w:p w14:paraId="4C1ACD70" w14:textId="3EB7252B" w:rsidR="00215D82" w:rsidRDefault="00816AA1" w:rsidP="00816AA1">
      <w:pPr>
        <w:pStyle w:val="Heading2"/>
      </w:pPr>
      <w:r>
        <w:br w:type="column"/>
      </w:r>
      <w:r>
        <w:lastRenderedPageBreak/>
        <w:t>Week 11</w:t>
      </w:r>
    </w:p>
    <w:p w14:paraId="58187E6E" w14:textId="77777777" w:rsidR="00816AA1" w:rsidRDefault="00816AA1" w:rsidP="00816AA1"/>
    <w:p w14:paraId="134B83D8" w14:textId="1D599AC2" w:rsidR="00816AA1" w:rsidRDefault="00816AA1" w:rsidP="00816AA1">
      <w:pPr>
        <w:pStyle w:val="ListParagraph"/>
        <w:numPr>
          <w:ilvl w:val="0"/>
          <w:numId w:val="35"/>
        </w:numPr>
        <w:rPr>
          <w:b/>
        </w:rPr>
      </w:pPr>
      <w:r w:rsidRPr="00816AA1">
        <w:rPr>
          <w:b/>
        </w:rPr>
        <w:t>Maak een tar van je home directory. Comprimeer deze daarna zowel met zip, gzip en bzip2. Merk je een verschil in grootte?</w:t>
      </w:r>
    </w:p>
    <w:p w14:paraId="1192D70D" w14:textId="3B07C814" w:rsidR="00CC7107" w:rsidRPr="00CC7107" w:rsidRDefault="00CC7107" w:rsidP="00CC7107">
      <w:pPr>
        <w:pStyle w:val="ListParagraph"/>
        <w:numPr>
          <w:ilvl w:val="1"/>
          <w:numId w:val="35"/>
        </w:numPr>
        <w:rPr>
          <w:b/>
        </w:rPr>
      </w:pPr>
      <w:r>
        <w:t>tar: 20K</w:t>
      </w:r>
    </w:p>
    <w:p w14:paraId="4950C7A4" w14:textId="185CCB09" w:rsidR="00CC7107" w:rsidRPr="00CC7107" w:rsidRDefault="00CC7107" w:rsidP="00CC7107">
      <w:pPr>
        <w:pStyle w:val="ListParagraph"/>
        <w:numPr>
          <w:ilvl w:val="1"/>
          <w:numId w:val="35"/>
        </w:numPr>
        <w:rPr>
          <w:b/>
        </w:rPr>
      </w:pPr>
      <w:r>
        <w:t>tar.gz: 10K</w:t>
      </w:r>
    </w:p>
    <w:p w14:paraId="34937784" w14:textId="2104BF2D" w:rsidR="00CC7107" w:rsidRPr="00CC7107" w:rsidRDefault="00CC7107" w:rsidP="00CC7107">
      <w:pPr>
        <w:pStyle w:val="ListParagraph"/>
        <w:numPr>
          <w:ilvl w:val="1"/>
          <w:numId w:val="35"/>
        </w:numPr>
        <w:rPr>
          <w:b/>
        </w:rPr>
      </w:pPr>
      <w:r>
        <w:t>tar.gz.bz2: 5.1K</w:t>
      </w:r>
    </w:p>
    <w:p w14:paraId="3AE5E812" w14:textId="4E26E382" w:rsidR="00CC7107" w:rsidRPr="00816AA1" w:rsidRDefault="00CC7107" w:rsidP="00CC7107">
      <w:pPr>
        <w:pStyle w:val="ListParagraph"/>
        <w:numPr>
          <w:ilvl w:val="1"/>
          <w:numId w:val="35"/>
        </w:numPr>
        <w:rPr>
          <w:b/>
        </w:rPr>
      </w:pPr>
      <w:r>
        <w:t>zip: 4.8K</w:t>
      </w:r>
    </w:p>
    <w:p w14:paraId="530DB349" w14:textId="4C0B5F46" w:rsidR="00816AA1" w:rsidRDefault="00816AA1" w:rsidP="00816AA1">
      <w:pPr>
        <w:pStyle w:val="ListParagraph"/>
        <w:numPr>
          <w:ilvl w:val="0"/>
          <w:numId w:val="35"/>
        </w:numPr>
        <w:rPr>
          <w:b/>
        </w:rPr>
      </w:pPr>
      <w:r w:rsidRPr="00816AA1">
        <w:rPr>
          <w:b/>
        </w:rPr>
        <w:t>Gebruik de website</w:t>
      </w:r>
      <w:r w:rsidRPr="00816AA1">
        <w:rPr>
          <w:rFonts w:ascii="Times" w:hAnsi="Times" w:cs="Times"/>
          <w:b/>
        </w:rPr>
        <w:t xml:space="preserve"> </w:t>
      </w:r>
      <w:r w:rsidRPr="00816AA1">
        <w:rPr>
          <w:b/>
          <w:color w:val="103CC0"/>
        </w:rPr>
        <w:t>http://repogen.simplylinux.ch/</w:t>
      </w:r>
      <w:r w:rsidRPr="00816AA1">
        <w:rPr>
          <w:rFonts w:ascii="Times" w:hAnsi="Times" w:cs="Times"/>
          <w:b/>
          <w:color w:val="103CC0"/>
        </w:rPr>
        <w:t xml:space="preserve"> </w:t>
      </w:r>
      <w:r w:rsidRPr="00816AA1">
        <w:rPr>
          <w:b/>
        </w:rPr>
        <w:t xml:space="preserve">om het bestand </w:t>
      </w:r>
      <w:proofErr w:type="gramStart"/>
      <w:r w:rsidRPr="00816AA1">
        <w:rPr>
          <w:b/>
        </w:rPr>
        <w:t>sources.list</w:t>
      </w:r>
      <w:proofErr w:type="gramEnd"/>
      <w:r w:rsidRPr="00816AA1">
        <w:rPr>
          <w:b/>
        </w:rPr>
        <w:t xml:space="preserve"> te genereren. Zorg ervoor dat je ook het pakket “Opera” kan installeren via apt­get en doe dit.</w:t>
      </w:r>
    </w:p>
    <w:p w14:paraId="6B52E462" w14:textId="1EA3B55E" w:rsidR="008A6CAC" w:rsidRPr="008A6CAC" w:rsidRDefault="008A6CAC" w:rsidP="008A6CAC">
      <w:pPr>
        <w:pStyle w:val="ListParagraph"/>
        <w:numPr>
          <w:ilvl w:val="1"/>
          <w:numId w:val="35"/>
        </w:numPr>
        <w:rPr>
          <w:b/>
        </w:rPr>
      </w:pPr>
      <w:r>
        <w:t>Op de website: Land kiezen, Versie kiezen, Opera aanvinken -&gt; Generate</w:t>
      </w:r>
    </w:p>
    <w:p w14:paraId="66106947" w14:textId="650240BC" w:rsidR="008A6CAC" w:rsidRPr="008A6CAC" w:rsidRDefault="008A6CAC" w:rsidP="008A6CAC">
      <w:pPr>
        <w:pStyle w:val="ListParagraph"/>
        <w:numPr>
          <w:ilvl w:val="1"/>
          <w:numId w:val="35"/>
        </w:numPr>
        <w:rPr>
          <w:b/>
        </w:rPr>
      </w:pPr>
      <w:r>
        <w:t>vim /etc/apt/sources.list</w:t>
      </w:r>
    </w:p>
    <w:p w14:paraId="48AD9534" w14:textId="327F7D11" w:rsidR="008A6CAC" w:rsidRPr="008A6CAC" w:rsidRDefault="008A6CAC" w:rsidP="008A6CAC">
      <w:pPr>
        <w:pStyle w:val="ListParagraph"/>
        <w:numPr>
          <w:ilvl w:val="1"/>
          <w:numId w:val="35"/>
        </w:numPr>
        <w:rPr>
          <w:b/>
        </w:rPr>
      </w:pPr>
      <w:r>
        <w:t>nieuwe lijst er in typen</w:t>
      </w:r>
    </w:p>
    <w:p w14:paraId="2FC1A263" w14:textId="40A48434" w:rsidR="008A6CAC" w:rsidRPr="008A6CAC" w:rsidRDefault="008A6CAC" w:rsidP="008A6CAC">
      <w:pPr>
        <w:pStyle w:val="ListParagraph"/>
        <w:numPr>
          <w:ilvl w:val="1"/>
          <w:numId w:val="35"/>
        </w:numPr>
        <w:rPr>
          <w:b/>
        </w:rPr>
      </w:pPr>
      <w:r>
        <w:t>sudo apt-get update</w:t>
      </w:r>
    </w:p>
    <w:p w14:paraId="5FEDCB7E" w14:textId="34D6AD26" w:rsidR="008A6CAC" w:rsidRPr="008A6CAC" w:rsidRDefault="008A6CAC" w:rsidP="008A6CAC">
      <w:pPr>
        <w:pStyle w:val="ListParagraph"/>
        <w:numPr>
          <w:ilvl w:val="1"/>
          <w:numId w:val="35"/>
        </w:numPr>
        <w:rPr>
          <w:b/>
        </w:rPr>
      </w:pPr>
      <w:r>
        <w:t>sudo apt-get install opera</w:t>
      </w:r>
    </w:p>
    <w:p w14:paraId="02709A28" w14:textId="77777777" w:rsidR="008A6CAC" w:rsidRPr="008A6CAC" w:rsidRDefault="008A6CAC" w:rsidP="008A6CAC">
      <w:pPr>
        <w:pStyle w:val="ListParagraph"/>
        <w:ind w:left="1440"/>
        <w:rPr>
          <w:b/>
        </w:rPr>
      </w:pPr>
    </w:p>
    <w:p w14:paraId="4FA3CBBD" w14:textId="77777777" w:rsidR="00816AA1" w:rsidRPr="008A6CAC" w:rsidRDefault="00816AA1" w:rsidP="00816AA1">
      <w:pPr>
        <w:pStyle w:val="ListParagraph"/>
        <w:numPr>
          <w:ilvl w:val="0"/>
          <w:numId w:val="35"/>
        </w:numPr>
        <w:rPr>
          <w:b/>
        </w:rPr>
      </w:pPr>
      <w:r w:rsidRPr="00816AA1">
        <w:rPr>
          <w:b/>
        </w:rPr>
        <w:t xml:space="preserve">Zoek op hoe je een dist­upgrade kan doen. Doe een dist­upgrade naar 14.10, zowel bij server als bij desktop. (Maak misschien eerste een kopie om je LTS versie te behouden.) </w:t>
      </w:r>
      <w:r w:rsidRPr="00816AA1">
        <w:rPr>
          <w:rFonts w:ascii="MS Mincho" w:eastAsia="MS Mincho" w:hAnsi="MS Mincho" w:cs="MS Mincho"/>
          <w:b/>
        </w:rPr>
        <w:t> </w:t>
      </w:r>
    </w:p>
    <w:p w14:paraId="2ABD62A0" w14:textId="3E7D5A1C" w:rsidR="008A6CAC" w:rsidRPr="001E21DA" w:rsidRDefault="008A6CAC" w:rsidP="008A6CAC">
      <w:pPr>
        <w:pStyle w:val="ListParagraph"/>
        <w:numPr>
          <w:ilvl w:val="1"/>
          <w:numId w:val="35"/>
        </w:numPr>
        <w:rPr>
          <w:b/>
        </w:rPr>
      </w:pPr>
      <w:r>
        <w:t>sudo apt-get dist-upgrade</w:t>
      </w:r>
    </w:p>
    <w:p w14:paraId="5742E477" w14:textId="77777777" w:rsidR="001E21DA" w:rsidRPr="00816AA1" w:rsidRDefault="001E21DA" w:rsidP="001E21DA">
      <w:pPr>
        <w:pStyle w:val="ListParagraph"/>
        <w:ind w:left="1440"/>
        <w:rPr>
          <w:b/>
        </w:rPr>
      </w:pPr>
    </w:p>
    <w:p w14:paraId="59CBF1CB" w14:textId="3C438C70" w:rsidR="00816AA1" w:rsidRPr="001E21DA" w:rsidRDefault="00816AA1" w:rsidP="00816AA1">
      <w:pPr>
        <w:pStyle w:val="ListParagraph"/>
        <w:numPr>
          <w:ilvl w:val="0"/>
          <w:numId w:val="35"/>
        </w:numPr>
        <w:rPr>
          <w:b/>
        </w:rPr>
      </w:pPr>
      <w:r w:rsidRPr="00816AA1">
        <w:rPr>
          <w:b/>
        </w:rPr>
        <w:t xml:space="preserve">Zoek op hoe je Oracle zijn jdk8 kan installeren via een ppa. </w:t>
      </w:r>
    </w:p>
    <w:p w14:paraId="76566ED7" w14:textId="77777777" w:rsidR="00AA35DF" w:rsidRDefault="00AA35DF" w:rsidP="00AA35DF">
      <w:pPr>
        <w:pStyle w:val="ListParagraph"/>
        <w:numPr>
          <w:ilvl w:val="1"/>
          <w:numId w:val="35"/>
        </w:numPr>
      </w:pPr>
      <w:r>
        <w:t xml:space="preserve">sudo add-apt-repository </w:t>
      </w:r>
      <w:proofErr w:type="gramStart"/>
      <w:r>
        <w:t>ppa:webupd</w:t>
      </w:r>
      <w:proofErr w:type="gramEnd"/>
      <w:r>
        <w:t>8team/java</w:t>
      </w:r>
    </w:p>
    <w:p w14:paraId="6CE71ECC" w14:textId="77777777" w:rsidR="00AA35DF" w:rsidRDefault="00AA35DF" w:rsidP="00AA35DF">
      <w:pPr>
        <w:pStyle w:val="ListParagraph"/>
        <w:numPr>
          <w:ilvl w:val="1"/>
          <w:numId w:val="35"/>
        </w:numPr>
      </w:pPr>
      <w:r>
        <w:t>sudo apt-get update</w:t>
      </w:r>
    </w:p>
    <w:p w14:paraId="066F6B0D" w14:textId="79955923" w:rsidR="001E21DA" w:rsidRPr="00AA35DF" w:rsidRDefault="00AA35DF" w:rsidP="00AA35DF">
      <w:pPr>
        <w:pStyle w:val="ListParagraph"/>
        <w:numPr>
          <w:ilvl w:val="1"/>
          <w:numId w:val="35"/>
        </w:numPr>
        <w:rPr>
          <w:b/>
        </w:rPr>
      </w:pPr>
      <w:r>
        <w:t>sudo apt-get install oracle-java8-installer</w:t>
      </w:r>
    </w:p>
    <w:p w14:paraId="0A8D2F15" w14:textId="77777777" w:rsidR="00AA35DF" w:rsidRPr="00AA35DF" w:rsidRDefault="00AA35DF" w:rsidP="00AA35DF">
      <w:pPr>
        <w:pStyle w:val="ListParagraph"/>
        <w:ind w:left="1440"/>
        <w:rPr>
          <w:b/>
        </w:rPr>
      </w:pPr>
    </w:p>
    <w:p w14:paraId="0007D450" w14:textId="77777777" w:rsidR="00816AA1" w:rsidRPr="00AA35DF" w:rsidRDefault="00816AA1" w:rsidP="00816AA1">
      <w:pPr>
        <w:pStyle w:val="ListParagraph"/>
        <w:numPr>
          <w:ilvl w:val="0"/>
          <w:numId w:val="35"/>
        </w:numPr>
        <w:rPr>
          <w:b/>
        </w:rPr>
      </w:pPr>
      <w:r w:rsidRPr="00816AA1">
        <w:rPr>
          <w:b/>
        </w:rPr>
        <w:t xml:space="preserve">Installeer in ubuntu desktop gnome­session­fallback. </w:t>
      </w:r>
      <w:r w:rsidRPr="00816AA1">
        <w:rPr>
          <w:rFonts w:ascii="MS Mincho" w:eastAsia="MS Mincho" w:hAnsi="MS Mincho" w:cs="MS Mincho"/>
          <w:b/>
        </w:rPr>
        <w:t> </w:t>
      </w:r>
    </w:p>
    <w:p w14:paraId="1596EDB4" w14:textId="1275A658" w:rsidR="00AA35DF" w:rsidRPr="00AA35DF" w:rsidRDefault="00AA35DF" w:rsidP="00AA35DF">
      <w:pPr>
        <w:pStyle w:val="ListParagraph"/>
        <w:numPr>
          <w:ilvl w:val="1"/>
          <w:numId w:val="35"/>
        </w:numPr>
        <w:rPr>
          <w:b/>
        </w:rPr>
      </w:pPr>
      <w:r>
        <w:t>sudo apt-get update; sudo apt-get install gnome-session-fallback</w:t>
      </w:r>
    </w:p>
    <w:p w14:paraId="0AC06B18" w14:textId="77777777" w:rsidR="00AA35DF" w:rsidRPr="00AA35DF" w:rsidRDefault="00AA35DF" w:rsidP="00AA35DF">
      <w:pPr>
        <w:pStyle w:val="ListParagraph"/>
        <w:ind w:left="1440"/>
        <w:rPr>
          <w:b/>
        </w:rPr>
      </w:pPr>
    </w:p>
    <w:p w14:paraId="4768B330" w14:textId="77777777" w:rsidR="00816AA1" w:rsidRPr="00AA35DF" w:rsidRDefault="00816AA1" w:rsidP="00816AA1">
      <w:pPr>
        <w:pStyle w:val="ListParagraph"/>
        <w:numPr>
          <w:ilvl w:val="0"/>
          <w:numId w:val="35"/>
        </w:numPr>
        <w:rPr>
          <w:b/>
        </w:rPr>
      </w:pPr>
      <w:r w:rsidRPr="00816AA1">
        <w:rPr>
          <w:b/>
        </w:rPr>
        <w:t xml:space="preserve">Zoek op hoe je cinnamon kan installeren als alternatief voor unity in ubuntu desktop </w:t>
      </w:r>
      <w:r w:rsidRPr="00816AA1">
        <w:rPr>
          <w:rFonts w:ascii="MS Mincho" w:eastAsia="MS Mincho" w:hAnsi="MS Mincho" w:cs="MS Mincho"/>
          <w:b/>
        </w:rPr>
        <w:t> </w:t>
      </w:r>
    </w:p>
    <w:p w14:paraId="12D93F6E" w14:textId="6B8A5D9C" w:rsidR="00AA35DF" w:rsidRPr="00E435FD" w:rsidRDefault="00E435FD" w:rsidP="00E435FD">
      <w:pPr>
        <w:pStyle w:val="ListParagraph"/>
        <w:numPr>
          <w:ilvl w:val="1"/>
          <w:numId w:val="35"/>
        </w:numPr>
        <w:rPr>
          <w:b/>
        </w:rPr>
      </w:pPr>
      <w:r>
        <w:t>sudo apt-get install cinnamon-desktop-environment</w:t>
      </w:r>
    </w:p>
    <w:p w14:paraId="14E5338D" w14:textId="77777777" w:rsidR="00E435FD" w:rsidRPr="00E435FD" w:rsidRDefault="00E435FD" w:rsidP="00E435FD">
      <w:pPr>
        <w:ind w:left="720"/>
        <w:rPr>
          <w:b/>
        </w:rPr>
      </w:pPr>
    </w:p>
    <w:p w14:paraId="16AF2623" w14:textId="627DFE62" w:rsidR="00816AA1" w:rsidRPr="00E435FD" w:rsidRDefault="00816AA1" w:rsidP="00E435FD">
      <w:pPr>
        <w:rPr>
          <w:rFonts w:ascii="Times" w:hAnsi="Times" w:cs="Times"/>
          <w:b/>
          <w:u w:val="single"/>
        </w:rPr>
      </w:pPr>
      <w:r w:rsidRPr="00E435FD">
        <w:rPr>
          <w:b/>
          <w:u w:val="single"/>
        </w:rPr>
        <w:t xml:space="preserve">Extra oefeningen ivm tar </w:t>
      </w:r>
      <w:r w:rsidR="00E435FD">
        <w:rPr>
          <w:b/>
          <w:u w:val="single"/>
        </w:rPr>
        <w:br/>
      </w:r>
    </w:p>
    <w:p w14:paraId="1694F1C3" w14:textId="77777777" w:rsidR="00E435FD" w:rsidRDefault="00816AA1" w:rsidP="00816AA1">
      <w:pPr>
        <w:pStyle w:val="ListParagraph"/>
        <w:numPr>
          <w:ilvl w:val="0"/>
          <w:numId w:val="35"/>
        </w:numPr>
        <w:rPr>
          <w:b/>
        </w:rPr>
      </w:pPr>
      <w:r w:rsidRPr="00816AA1">
        <w:rPr>
          <w:b/>
        </w:rPr>
        <w:t>Maak een initiële back­up van je home directory. Wijzig een bestand in je homedir. Maak een incrementele back­up. Herstel de back­up in /tmp/home</w:t>
      </w:r>
    </w:p>
    <w:p w14:paraId="51083139" w14:textId="77777777" w:rsidR="00AC327E" w:rsidRPr="00AC327E" w:rsidRDefault="00AC327E" w:rsidP="00E435FD">
      <w:pPr>
        <w:pStyle w:val="ListParagraph"/>
        <w:numPr>
          <w:ilvl w:val="1"/>
          <w:numId w:val="35"/>
        </w:numPr>
        <w:rPr>
          <w:b/>
        </w:rPr>
      </w:pPr>
      <w:r>
        <w:t>cd /</w:t>
      </w:r>
    </w:p>
    <w:p w14:paraId="5856CAD4" w14:textId="1BBDE11F" w:rsidR="00816AA1" w:rsidRDefault="00AC327E" w:rsidP="00E435FD">
      <w:pPr>
        <w:pStyle w:val="ListParagraph"/>
        <w:numPr>
          <w:ilvl w:val="1"/>
          <w:numId w:val="35"/>
        </w:numPr>
        <w:rPr>
          <w:b/>
        </w:rPr>
      </w:pPr>
      <w:r>
        <w:t>sudo tar</w:t>
      </w:r>
      <w:r w:rsidR="00B401E3">
        <w:t xml:space="preserve"> -cf</w:t>
      </w:r>
      <w:r>
        <w:t xml:space="preserve"> homedir.tar.gz ˜/</w:t>
      </w:r>
    </w:p>
    <w:p w14:paraId="644F2E06" w14:textId="064B05D9" w:rsidR="00AC327E" w:rsidRPr="00AC327E" w:rsidRDefault="00AC327E" w:rsidP="00E435FD">
      <w:pPr>
        <w:pStyle w:val="ListParagraph"/>
        <w:numPr>
          <w:ilvl w:val="1"/>
          <w:numId w:val="35"/>
        </w:numPr>
        <w:rPr>
          <w:b/>
        </w:rPr>
      </w:pPr>
      <w:r>
        <w:t>cd ˜</w:t>
      </w:r>
    </w:p>
    <w:p w14:paraId="072C1899" w14:textId="623C0B81" w:rsidR="00AC327E" w:rsidRPr="00AC327E" w:rsidRDefault="00AC327E" w:rsidP="00E435FD">
      <w:pPr>
        <w:pStyle w:val="ListParagraph"/>
        <w:numPr>
          <w:ilvl w:val="1"/>
          <w:numId w:val="35"/>
        </w:numPr>
        <w:rPr>
          <w:b/>
        </w:rPr>
      </w:pPr>
      <w:r>
        <w:t>cp forever.sh forever2.sh</w:t>
      </w:r>
    </w:p>
    <w:p w14:paraId="57549098" w14:textId="6C25E80E" w:rsidR="00AC327E" w:rsidRPr="00AC327E" w:rsidRDefault="00AC327E" w:rsidP="00E435FD">
      <w:pPr>
        <w:pStyle w:val="ListParagraph"/>
        <w:numPr>
          <w:ilvl w:val="1"/>
          <w:numId w:val="35"/>
        </w:numPr>
        <w:rPr>
          <w:b/>
        </w:rPr>
      </w:pPr>
      <w:r>
        <w:t>cd /</w:t>
      </w:r>
    </w:p>
    <w:p w14:paraId="34925078" w14:textId="67C55A85" w:rsidR="00AC327E" w:rsidRPr="00B401E3" w:rsidRDefault="00AC327E" w:rsidP="00AC327E">
      <w:pPr>
        <w:pStyle w:val="ListParagraph"/>
        <w:numPr>
          <w:ilvl w:val="1"/>
          <w:numId w:val="35"/>
        </w:numPr>
        <w:rPr>
          <w:b/>
        </w:rPr>
      </w:pPr>
      <w:r>
        <w:t xml:space="preserve">sudo tar </w:t>
      </w:r>
      <w:r w:rsidR="00B401E3">
        <w:t xml:space="preserve">–cf </w:t>
      </w:r>
      <w:r>
        <w:t>--listed-incremental=</w:t>
      </w:r>
      <w:proofErr w:type="gramStart"/>
      <w:r>
        <w:t>snapshot.file</w:t>
      </w:r>
      <w:proofErr w:type="gramEnd"/>
      <w:r>
        <w:t xml:space="preserve"> homedir.tar.gz ˜/</w:t>
      </w:r>
    </w:p>
    <w:p w14:paraId="129173FF" w14:textId="4FD0A6E9" w:rsidR="00B401E3" w:rsidRPr="00B401E3" w:rsidRDefault="00B401E3" w:rsidP="00AC327E">
      <w:pPr>
        <w:pStyle w:val="ListParagraph"/>
        <w:numPr>
          <w:ilvl w:val="1"/>
          <w:numId w:val="35"/>
        </w:numPr>
        <w:rPr>
          <w:b/>
        </w:rPr>
      </w:pPr>
      <w:r>
        <w:t>cd /tmp</w:t>
      </w:r>
    </w:p>
    <w:p w14:paraId="12A023DF" w14:textId="779F921D" w:rsidR="00B401E3" w:rsidRPr="00B401E3" w:rsidRDefault="00B401E3" w:rsidP="00B401E3">
      <w:pPr>
        <w:pStyle w:val="ListParagraph"/>
        <w:numPr>
          <w:ilvl w:val="1"/>
          <w:numId w:val="35"/>
        </w:numPr>
        <w:rPr>
          <w:b/>
        </w:rPr>
      </w:pPr>
      <w:r>
        <w:t>sudo mkdir home</w:t>
      </w:r>
    </w:p>
    <w:p w14:paraId="3FB56343" w14:textId="2CADDD94" w:rsidR="00B401E3" w:rsidRPr="00B401E3" w:rsidRDefault="00B401E3" w:rsidP="00B401E3">
      <w:pPr>
        <w:pStyle w:val="ListParagraph"/>
        <w:numPr>
          <w:ilvl w:val="1"/>
          <w:numId w:val="35"/>
        </w:numPr>
        <w:rPr>
          <w:b/>
        </w:rPr>
      </w:pPr>
      <w:r>
        <w:t>cd /</w:t>
      </w:r>
    </w:p>
    <w:p w14:paraId="1B520399" w14:textId="76E554A4" w:rsidR="00412E4E" w:rsidRPr="00412E4E" w:rsidRDefault="00B401E3" w:rsidP="00412E4E">
      <w:pPr>
        <w:pStyle w:val="ListParagraph"/>
        <w:numPr>
          <w:ilvl w:val="1"/>
          <w:numId w:val="35"/>
        </w:numPr>
        <w:rPr>
          <w:b/>
        </w:rPr>
      </w:pPr>
      <w:r>
        <w:t xml:space="preserve">sudo tar –x </w:t>
      </w:r>
      <w:proofErr w:type="gramStart"/>
      <w:r>
        <w:t>homdir.tar.gz  /</w:t>
      </w:r>
      <w:proofErr w:type="gramEnd"/>
      <w:r>
        <w:t>tmp/home</w:t>
      </w:r>
    </w:p>
    <w:p w14:paraId="56ED1370" w14:textId="77777777" w:rsidR="00412E4E" w:rsidRPr="00412E4E" w:rsidRDefault="00412E4E" w:rsidP="00412E4E">
      <w:pPr>
        <w:rPr>
          <w:b/>
        </w:rPr>
      </w:pPr>
    </w:p>
    <w:p w14:paraId="3C07F9C2" w14:textId="77777777" w:rsidR="00853DC4" w:rsidRPr="00853DC4" w:rsidRDefault="00816AA1" w:rsidP="00816AA1">
      <w:pPr>
        <w:pStyle w:val="ListParagraph"/>
        <w:numPr>
          <w:ilvl w:val="0"/>
          <w:numId w:val="35"/>
        </w:numPr>
        <w:rPr>
          <w:rFonts w:ascii="MS Mincho" w:eastAsia="MS Mincho" w:hAnsi="MS Mincho" w:cs="MS Mincho"/>
        </w:rPr>
      </w:pPr>
      <w:r w:rsidRPr="00816AA1">
        <w:rPr>
          <w:b/>
        </w:rPr>
        <w:t>Maak via tar een exacte kopie van /var naar /newvar</w:t>
      </w:r>
      <w:r>
        <w:t xml:space="preserve">. </w:t>
      </w:r>
    </w:p>
    <w:p w14:paraId="7FDA81EE" w14:textId="77777777" w:rsidR="00853DC4" w:rsidRPr="00853DC4" w:rsidRDefault="00853DC4" w:rsidP="00853DC4">
      <w:pPr>
        <w:pStyle w:val="ListParagraph"/>
        <w:numPr>
          <w:ilvl w:val="1"/>
          <w:numId w:val="35"/>
        </w:numPr>
        <w:rPr>
          <w:rFonts w:ascii="MS Mincho" w:eastAsia="MS Mincho" w:hAnsi="MS Mincho" w:cs="MS Mincho"/>
        </w:rPr>
      </w:pPr>
      <w:r>
        <w:t>cd /var</w:t>
      </w:r>
    </w:p>
    <w:p w14:paraId="14B0171C" w14:textId="0EDE4C59" w:rsidR="00C85052" w:rsidRDefault="00853DC4" w:rsidP="00853DC4">
      <w:pPr>
        <w:pStyle w:val="ListParagraph"/>
        <w:numPr>
          <w:ilvl w:val="1"/>
          <w:numId w:val="35"/>
        </w:numPr>
        <w:rPr>
          <w:rFonts w:ascii="MS Mincho" w:eastAsia="MS Mincho" w:hAnsi="MS Mincho" w:cs="MS Mincho"/>
        </w:rPr>
      </w:pPr>
      <w:r w:rsidRPr="00853DC4">
        <w:t xml:space="preserve">tar cf - * | </w:t>
      </w:r>
      <w:proofErr w:type="gramStart"/>
      <w:r w:rsidRPr="00853DC4">
        <w:t>( cd</w:t>
      </w:r>
      <w:proofErr w:type="gramEnd"/>
      <w:r w:rsidRPr="00853DC4">
        <w:t xml:space="preserve"> /</w:t>
      </w:r>
      <w:r>
        <w:t>newvar</w:t>
      </w:r>
      <w:r w:rsidRPr="00853DC4">
        <w:t>; tar xfp -)</w:t>
      </w:r>
    </w:p>
    <w:p w14:paraId="09E6B285" w14:textId="31AA5709" w:rsidR="00816AA1" w:rsidRDefault="00C85052" w:rsidP="00C85052">
      <w:pPr>
        <w:pStyle w:val="Heading2"/>
      </w:pPr>
      <w:r>
        <w:br w:type="column"/>
      </w:r>
      <w:r>
        <w:lastRenderedPageBreak/>
        <w:t>Week 12</w:t>
      </w:r>
    </w:p>
    <w:p w14:paraId="315554FE" w14:textId="77777777" w:rsidR="00C85052" w:rsidRDefault="00C85052" w:rsidP="00C85052"/>
    <w:p w14:paraId="3E845FE7" w14:textId="2089E4D7" w:rsidR="005A4B98" w:rsidRDefault="005A4B98" w:rsidP="005A4B98">
      <w:pPr>
        <w:pStyle w:val="ListParagraph"/>
        <w:numPr>
          <w:ilvl w:val="0"/>
          <w:numId w:val="37"/>
        </w:numPr>
        <w:rPr>
          <w:b/>
        </w:rPr>
      </w:pPr>
      <w:r w:rsidRPr="005A4B98">
        <w:rPr>
          <w:b/>
        </w:rPr>
        <w:t>Maak, als een gewone user, via crontab een job aan die er voor zorgt dat elke werkdag om 15:30 de inhoud van ~/tmp verwijderd.</w:t>
      </w:r>
    </w:p>
    <w:p w14:paraId="63AB2861" w14:textId="7F173C76" w:rsidR="00F012A8" w:rsidRPr="00F012A8" w:rsidRDefault="00F012A8" w:rsidP="00F012A8">
      <w:pPr>
        <w:pStyle w:val="ListParagraph"/>
        <w:numPr>
          <w:ilvl w:val="1"/>
          <w:numId w:val="37"/>
        </w:numPr>
        <w:rPr>
          <w:b/>
        </w:rPr>
      </w:pPr>
      <w:r>
        <w:t>select-editor</w:t>
      </w:r>
    </w:p>
    <w:p w14:paraId="383908E6" w14:textId="39778410" w:rsidR="00F012A8" w:rsidRDefault="00F012A8" w:rsidP="00F012A8">
      <w:pPr>
        <w:pStyle w:val="ListParagraph"/>
        <w:numPr>
          <w:ilvl w:val="1"/>
          <w:numId w:val="37"/>
        </w:numPr>
        <w:rPr>
          <w:b/>
        </w:rPr>
      </w:pPr>
      <w:r>
        <w:t>2</w:t>
      </w:r>
    </w:p>
    <w:p w14:paraId="2AAD29B5" w14:textId="57CB6D67" w:rsidR="00ED3F57" w:rsidRPr="00B74DC0" w:rsidRDefault="00B74DC0" w:rsidP="00ED3F57">
      <w:pPr>
        <w:pStyle w:val="ListParagraph"/>
        <w:numPr>
          <w:ilvl w:val="1"/>
          <w:numId w:val="37"/>
        </w:numPr>
        <w:rPr>
          <w:b/>
        </w:rPr>
      </w:pPr>
      <w:r>
        <w:t>crontab –e</w:t>
      </w:r>
    </w:p>
    <w:p w14:paraId="391223C4" w14:textId="796C797A" w:rsidR="00F012A8" w:rsidRPr="00F012A8" w:rsidRDefault="00F012A8" w:rsidP="00F012A8">
      <w:pPr>
        <w:pStyle w:val="ListParagraph"/>
        <w:numPr>
          <w:ilvl w:val="1"/>
          <w:numId w:val="37"/>
        </w:numPr>
        <w:rPr>
          <w:b/>
        </w:rPr>
      </w:pPr>
      <w:r>
        <w:t>I</w:t>
      </w:r>
    </w:p>
    <w:p w14:paraId="29A6A74A" w14:textId="67A75E18" w:rsidR="00F012A8" w:rsidRPr="00FE148A" w:rsidRDefault="00F012A8" w:rsidP="00F012A8">
      <w:pPr>
        <w:pStyle w:val="ListParagraph"/>
        <w:numPr>
          <w:ilvl w:val="1"/>
          <w:numId w:val="37"/>
        </w:numPr>
        <w:rPr>
          <w:b/>
        </w:rPr>
      </w:pPr>
      <w:r>
        <w:t>30 15 * * 1-5 rm –r /tmp*</w:t>
      </w:r>
    </w:p>
    <w:p w14:paraId="2AFBA251" w14:textId="77777777" w:rsidR="00FE148A" w:rsidRPr="00FE148A" w:rsidRDefault="00FE148A" w:rsidP="00FE148A">
      <w:pPr>
        <w:rPr>
          <w:b/>
        </w:rPr>
      </w:pPr>
    </w:p>
    <w:p w14:paraId="0F2ECBEE" w14:textId="6A6D16B2" w:rsidR="00FE148A" w:rsidRPr="00FE148A" w:rsidRDefault="005A4B98" w:rsidP="00FE148A">
      <w:pPr>
        <w:pStyle w:val="ListParagraph"/>
        <w:numPr>
          <w:ilvl w:val="0"/>
          <w:numId w:val="37"/>
        </w:numPr>
        <w:rPr>
          <w:b/>
        </w:rPr>
      </w:pPr>
      <w:r w:rsidRPr="005A4B98">
        <w:rPr>
          <w:b/>
        </w:rPr>
        <w:t xml:space="preserve">Zorg ervoor met het commando at dat je op het einde van de les een boodschap stuurt naar al de </w:t>
      </w:r>
      <w:proofErr w:type="gramStart"/>
      <w:r w:rsidRPr="005A4B98">
        <w:rPr>
          <w:b/>
        </w:rPr>
        <w:t>users</w:t>
      </w:r>
      <w:proofErr w:type="gramEnd"/>
      <w:r w:rsidRPr="005A4B98">
        <w:rPr>
          <w:b/>
        </w:rPr>
        <w:t xml:space="preserve"> op je systeem dat het tijd is om door te gaan. </w:t>
      </w:r>
      <w:r w:rsidRPr="005A4B98">
        <w:rPr>
          <w:b/>
          <w:i/>
          <w:iCs/>
        </w:rPr>
        <w:t>(tip: wall</w:t>
      </w:r>
      <w:r w:rsidR="00FE148A">
        <w:rPr>
          <w:b/>
          <w:i/>
          <w:iCs/>
        </w:rPr>
        <w:t>)</w:t>
      </w:r>
    </w:p>
    <w:p w14:paraId="760CA0C0" w14:textId="22B04A15" w:rsidR="00FE148A" w:rsidRPr="00F2601E" w:rsidRDefault="00F2601E" w:rsidP="00FE148A">
      <w:pPr>
        <w:pStyle w:val="ListParagraph"/>
        <w:numPr>
          <w:ilvl w:val="1"/>
          <w:numId w:val="37"/>
        </w:numPr>
        <w:rPr>
          <w:b/>
        </w:rPr>
      </w:pPr>
      <w:r>
        <w:t>at 15:30</w:t>
      </w:r>
    </w:p>
    <w:p w14:paraId="6016D554" w14:textId="743A29CD" w:rsidR="00F2601E" w:rsidRPr="00F2601E" w:rsidRDefault="00F2601E" w:rsidP="00FE148A">
      <w:pPr>
        <w:pStyle w:val="ListParagraph"/>
        <w:numPr>
          <w:ilvl w:val="1"/>
          <w:numId w:val="37"/>
        </w:numPr>
        <w:rPr>
          <w:b/>
        </w:rPr>
      </w:pPr>
      <w:r>
        <w:t>wall Het is tijd om door te gaan</w:t>
      </w:r>
    </w:p>
    <w:p w14:paraId="6702DF37" w14:textId="40F1600A" w:rsidR="00F2601E" w:rsidRPr="00F2601E" w:rsidRDefault="00F2601E" w:rsidP="00FE148A">
      <w:pPr>
        <w:pStyle w:val="ListParagraph"/>
        <w:numPr>
          <w:ilvl w:val="1"/>
          <w:numId w:val="37"/>
        </w:numPr>
        <w:rPr>
          <w:b/>
        </w:rPr>
      </w:pPr>
      <w:r>
        <w:t>CONTROL-D</w:t>
      </w:r>
    </w:p>
    <w:p w14:paraId="6733E76B" w14:textId="39632FE8" w:rsidR="00FE148A" w:rsidRPr="00F2601E" w:rsidRDefault="00F2601E" w:rsidP="00FE148A">
      <w:pPr>
        <w:pStyle w:val="ListParagraph"/>
        <w:numPr>
          <w:ilvl w:val="1"/>
          <w:numId w:val="37"/>
        </w:numPr>
        <w:rPr>
          <w:b/>
        </w:rPr>
      </w:pPr>
      <w:r>
        <w:t>atq</w:t>
      </w:r>
    </w:p>
    <w:p w14:paraId="6DC7A223" w14:textId="28F18943" w:rsidR="00F2601E" w:rsidRDefault="00F2601E" w:rsidP="005D3258">
      <w:pPr>
        <w:jc w:val="center"/>
        <w:rPr>
          <w:b/>
        </w:rPr>
      </w:pPr>
      <w:r w:rsidRPr="00F2601E">
        <w:rPr>
          <w:b/>
          <w:noProof/>
        </w:rPr>
        <w:drawing>
          <wp:inline distT="0" distB="0" distL="0" distR="0" wp14:anchorId="2AC819F4" wp14:editId="599870CB">
            <wp:extent cx="2947585" cy="392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9591" cy="403348"/>
                    </a:xfrm>
                    <a:prstGeom prst="rect">
                      <a:avLst/>
                    </a:prstGeom>
                  </pic:spPr>
                </pic:pic>
              </a:graphicData>
            </a:graphic>
          </wp:inline>
        </w:drawing>
      </w:r>
    </w:p>
    <w:p w14:paraId="4A7A2BD4" w14:textId="77777777" w:rsidR="00ED787E" w:rsidRPr="00F2601E" w:rsidRDefault="00ED787E" w:rsidP="005D3258">
      <w:pPr>
        <w:jc w:val="center"/>
        <w:rPr>
          <w:b/>
        </w:rPr>
      </w:pPr>
    </w:p>
    <w:p w14:paraId="3699E7DE" w14:textId="27973B06" w:rsidR="005A4B98" w:rsidRDefault="005A4B98" w:rsidP="005A4B98">
      <w:pPr>
        <w:pStyle w:val="ListParagraph"/>
        <w:numPr>
          <w:ilvl w:val="0"/>
          <w:numId w:val="37"/>
        </w:numPr>
        <w:rPr>
          <w:b/>
        </w:rPr>
      </w:pPr>
      <w:r w:rsidRPr="005A4B98">
        <w:rPr>
          <w:b/>
        </w:rPr>
        <w:t xml:space="preserve">Een lokale gebruiker op jouw systeem heeft zijn crontab privileges misbruikt, je moet zijn rechten hierop intrekken. Wat moet je allemaal doen om zijn huidige crontab te verwijderen en er voor te zorgen dat hij geen nieuwe kan </w:t>
      </w:r>
      <w:proofErr w:type="gramStart"/>
      <w:r w:rsidRPr="005A4B98">
        <w:rPr>
          <w:b/>
        </w:rPr>
        <w:t>toevoegen ?</w:t>
      </w:r>
      <w:proofErr w:type="gramEnd"/>
    </w:p>
    <w:p w14:paraId="40C7B34D" w14:textId="01FCAC7E" w:rsidR="001F18B2" w:rsidRPr="00BA1405" w:rsidRDefault="001F18B2" w:rsidP="001F18B2">
      <w:pPr>
        <w:pStyle w:val="ListParagraph"/>
        <w:numPr>
          <w:ilvl w:val="1"/>
          <w:numId w:val="37"/>
        </w:numPr>
        <w:rPr>
          <w:b/>
        </w:rPr>
      </w:pPr>
      <w:r>
        <w:t>sudo crontab –r Piet</w:t>
      </w:r>
    </w:p>
    <w:p w14:paraId="4606DBE7" w14:textId="102F00D7" w:rsidR="00BA1405" w:rsidRPr="001F18B2" w:rsidRDefault="00BA1405" w:rsidP="00BA1405">
      <w:pPr>
        <w:pStyle w:val="ListParagraph"/>
        <w:numPr>
          <w:ilvl w:val="2"/>
          <w:numId w:val="37"/>
        </w:numPr>
        <w:rPr>
          <w:b/>
        </w:rPr>
      </w:pPr>
      <w:r>
        <w:t>File verwijderen</w:t>
      </w:r>
    </w:p>
    <w:p w14:paraId="631399B5" w14:textId="0FC167D6" w:rsidR="001F18B2" w:rsidRPr="00BA1405" w:rsidRDefault="00BA1405" w:rsidP="001F18B2">
      <w:pPr>
        <w:pStyle w:val="ListParagraph"/>
        <w:numPr>
          <w:ilvl w:val="1"/>
          <w:numId w:val="37"/>
        </w:numPr>
        <w:rPr>
          <w:b/>
        </w:rPr>
      </w:pPr>
      <w:r>
        <w:t>/vim /etc/cron.deny</w:t>
      </w:r>
    </w:p>
    <w:p w14:paraId="763FFC5D" w14:textId="20142AAC" w:rsidR="00BA1405" w:rsidRPr="00BA1405" w:rsidRDefault="00BA1405" w:rsidP="001F18B2">
      <w:pPr>
        <w:pStyle w:val="ListParagraph"/>
        <w:numPr>
          <w:ilvl w:val="1"/>
          <w:numId w:val="37"/>
        </w:numPr>
        <w:rPr>
          <w:b/>
        </w:rPr>
      </w:pPr>
      <w:r>
        <w:t>I</w:t>
      </w:r>
    </w:p>
    <w:p w14:paraId="09B92D86" w14:textId="1BE3A566" w:rsidR="00BA1405" w:rsidRPr="00BA1405" w:rsidRDefault="00BA1405" w:rsidP="001F18B2">
      <w:pPr>
        <w:pStyle w:val="ListParagraph"/>
        <w:numPr>
          <w:ilvl w:val="1"/>
          <w:numId w:val="37"/>
        </w:numPr>
        <w:rPr>
          <w:b/>
        </w:rPr>
      </w:pPr>
      <w:r>
        <w:t>Piet</w:t>
      </w:r>
    </w:p>
    <w:p w14:paraId="40B5DCC7" w14:textId="2CE55038" w:rsidR="00BA1405" w:rsidRPr="00BA1405" w:rsidRDefault="00BA1405" w:rsidP="001F18B2">
      <w:pPr>
        <w:pStyle w:val="ListParagraph"/>
        <w:numPr>
          <w:ilvl w:val="1"/>
          <w:numId w:val="37"/>
        </w:numPr>
        <w:rPr>
          <w:b/>
        </w:rPr>
      </w:pPr>
      <w:r>
        <w:t>ESC</w:t>
      </w:r>
    </w:p>
    <w:p w14:paraId="074CEB23" w14:textId="74433827" w:rsidR="00BA1405" w:rsidRPr="00AB4864" w:rsidRDefault="00BA1405" w:rsidP="001F18B2">
      <w:pPr>
        <w:pStyle w:val="ListParagraph"/>
        <w:numPr>
          <w:ilvl w:val="1"/>
          <w:numId w:val="37"/>
        </w:numPr>
        <w:rPr>
          <w:b/>
        </w:rPr>
      </w:pPr>
      <w:proofErr w:type="gramStart"/>
      <w:r>
        <w:t>:wq</w:t>
      </w:r>
      <w:proofErr w:type="gramEnd"/>
    </w:p>
    <w:p w14:paraId="5A970405" w14:textId="3AFDAF92" w:rsidR="00AB4864" w:rsidRPr="00F10186" w:rsidRDefault="00AB4864" w:rsidP="00AB4864">
      <w:pPr>
        <w:pStyle w:val="ListParagraph"/>
        <w:numPr>
          <w:ilvl w:val="2"/>
          <w:numId w:val="37"/>
        </w:numPr>
        <w:rPr>
          <w:b/>
        </w:rPr>
      </w:pPr>
      <w:r>
        <w:t>Toegang verwijderen tot crontab jobs</w:t>
      </w:r>
    </w:p>
    <w:p w14:paraId="2B951166" w14:textId="77777777" w:rsidR="00F10186" w:rsidRPr="00F10186" w:rsidRDefault="00F10186" w:rsidP="00F10186">
      <w:pPr>
        <w:rPr>
          <w:b/>
        </w:rPr>
      </w:pPr>
    </w:p>
    <w:p w14:paraId="799C05B3" w14:textId="7C084CA8" w:rsidR="00506174" w:rsidRDefault="005A4B98" w:rsidP="00506174">
      <w:pPr>
        <w:pStyle w:val="ListParagraph"/>
        <w:numPr>
          <w:ilvl w:val="0"/>
          <w:numId w:val="37"/>
        </w:numPr>
        <w:rPr>
          <w:b/>
        </w:rPr>
      </w:pPr>
      <w:r w:rsidRPr="005A4B98">
        <w:rPr>
          <w:b/>
        </w:rPr>
        <w:t>S</w:t>
      </w:r>
      <w:r w:rsidR="00F10186">
        <w:rPr>
          <w:b/>
        </w:rPr>
        <w:t>chrijf een script dat bepaalt</w:t>
      </w:r>
      <w:r w:rsidRPr="005A4B98">
        <w:rPr>
          <w:b/>
        </w:rPr>
        <w:t xml:space="preserve"> welke 3 folders het grootst zijn in je homefolder </w:t>
      </w:r>
      <w:proofErr w:type="gramStart"/>
      <w:r w:rsidRPr="005A4B98">
        <w:rPr>
          <w:b/>
          <w:i/>
          <w:iCs/>
        </w:rPr>
        <w:t>(</w:t>
      </w:r>
      <w:r w:rsidRPr="005A4B98">
        <w:rPr>
          <w:rFonts w:ascii="Times" w:hAnsi="Times" w:cs="Times"/>
          <w:b/>
        </w:rPr>
        <w:t xml:space="preserve"> </w:t>
      </w:r>
      <w:r w:rsidRPr="005A4B98">
        <w:rPr>
          <w:b/>
          <w:i/>
          <w:iCs/>
        </w:rPr>
        <w:t>tip</w:t>
      </w:r>
      <w:proofErr w:type="gramEnd"/>
      <w:r w:rsidRPr="005A4B98">
        <w:rPr>
          <w:b/>
          <w:i/>
          <w:iCs/>
        </w:rPr>
        <w:t>: du, sort, head)</w:t>
      </w:r>
      <w:r w:rsidRPr="005A4B98">
        <w:rPr>
          <w:rFonts w:ascii="Times" w:hAnsi="Times" w:cs="Times"/>
          <w:b/>
        </w:rPr>
        <w:t xml:space="preserve"> </w:t>
      </w:r>
      <w:r w:rsidRPr="005A4B98">
        <w:rPr>
          <w:b/>
        </w:rPr>
        <w:t xml:space="preserve">. Schedule dit script om elke maandagnacht om 12:00 dit script uit te voeren en een bestand </w:t>
      </w:r>
      <w:r w:rsidRPr="005A4B98">
        <w:rPr>
          <w:b/>
          <w:i/>
          <w:iCs/>
        </w:rPr>
        <w:t>largestdirectories</w:t>
      </w:r>
      <w:r w:rsidRPr="005A4B98">
        <w:rPr>
          <w:rFonts w:ascii="Times" w:hAnsi="Times" w:cs="Times"/>
          <w:b/>
        </w:rPr>
        <w:t xml:space="preserve"> </w:t>
      </w:r>
      <w:r w:rsidRPr="005A4B98">
        <w:rPr>
          <w:b/>
        </w:rPr>
        <w:t>in je homedirectory te schrijven met de output van je script</w:t>
      </w:r>
      <w:r w:rsidR="00506174">
        <w:rPr>
          <w:b/>
        </w:rPr>
        <w:t>.</w:t>
      </w:r>
    </w:p>
    <w:p w14:paraId="11E43D17" w14:textId="567EB45B" w:rsidR="00506174" w:rsidRPr="00506174" w:rsidRDefault="00506174" w:rsidP="00506174">
      <w:pPr>
        <w:pStyle w:val="ListParagraph"/>
        <w:numPr>
          <w:ilvl w:val="1"/>
          <w:numId w:val="37"/>
        </w:numPr>
        <w:rPr>
          <w:b/>
        </w:rPr>
      </w:pPr>
      <w:r>
        <w:t>cd</w:t>
      </w:r>
    </w:p>
    <w:p w14:paraId="6571B6CD" w14:textId="260261C9" w:rsidR="00506174" w:rsidRPr="00506174" w:rsidRDefault="00506174" w:rsidP="00506174">
      <w:pPr>
        <w:pStyle w:val="ListParagraph"/>
        <w:numPr>
          <w:ilvl w:val="1"/>
          <w:numId w:val="37"/>
        </w:numPr>
        <w:rPr>
          <w:b/>
        </w:rPr>
      </w:pPr>
      <w:r>
        <w:t>vim largestdirs.sh</w:t>
      </w:r>
    </w:p>
    <w:p w14:paraId="55D9F7C0" w14:textId="4E9FDDEF" w:rsidR="00506174" w:rsidRPr="000E7546" w:rsidRDefault="00506174" w:rsidP="00506174">
      <w:pPr>
        <w:pStyle w:val="ListParagraph"/>
        <w:numPr>
          <w:ilvl w:val="1"/>
          <w:numId w:val="37"/>
        </w:numPr>
        <w:rPr>
          <w:b/>
        </w:rPr>
      </w:pPr>
      <w:r>
        <w:t>I</w:t>
      </w:r>
    </w:p>
    <w:p w14:paraId="4AD8DDA6" w14:textId="7CBBF74D" w:rsidR="000E7546" w:rsidRPr="00506174" w:rsidRDefault="000E7546" w:rsidP="00506174">
      <w:pPr>
        <w:pStyle w:val="ListParagraph"/>
        <w:numPr>
          <w:ilvl w:val="1"/>
          <w:numId w:val="37"/>
        </w:numPr>
        <w:rPr>
          <w:b/>
        </w:rPr>
      </w:pPr>
      <w:r>
        <w:t>cd</w:t>
      </w:r>
    </w:p>
    <w:p w14:paraId="446E181D" w14:textId="2DAD06D3" w:rsidR="00506174" w:rsidRPr="000F077A" w:rsidRDefault="00506174" w:rsidP="00506174">
      <w:pPr>
        <w:pStyle w:val="ListParagraph"/>
        <w:numPr>
          <w:ilvl w:val="1"/>
          <w:numId w:val="37"/>
        </w:numPr>
        <w:rPr>
          <w:b/>
        </w:rPr>
      </w:pPr>
      <w:r>
        <w:t>du</w:t>
      </w:r>
      <w:r w:rsidR="00DA4CBF">
        <w:t xml:space="preserve"> </w:t>
      </w:r>
      <w:r>
        <w:t>*/ | sort –n | head -3</w:t>
      </w:r>
      <w:r w:rsidR="00656B0A">
        <w:t xml:space="preserve"> &gt; </w:t>
      </w:r>
      <w:r>
        <w:t>largestdirectories.txt</w:t>
      </w:r>
    </w:p>
    <w:p w14:paraId="56D74906" w14:textId="27D4DAB6" w:rsidR="00506174" w:rsidRPr="00506174" w:rsidRDefault="00506174" w:rsidP="00506174">
      <w:pPr>
        <w:pStyle w:val="ListParagraph"/>
        <w:numPr>
          <w:ilvl w:val="1"/>
          <w:numId w:val="37"/>
        </w:numPr>
        <w:rPr>
          <w:b/>
        </w:rPr>
      </w:pPr>
      <w:r>
        <w:t>ESC</w:t>
      </w:r>
    </w:p>
    <w:p w14:paraId="6610A69E" w14:textId="78F534C9" w:rsidR="00506174" w:rsidRPr="00506174" w:rsidRDefault="00506174" w:rsidP="00506174">
      <w:pPr>
        <w:pStyle w:val="ListParagraph"/>
        <w:numPr>
          <w:ilvl w:val="1"/>
          <w:numId w:val="37"/>
        </w:numPr>
        <w:rPr>
          <w:b/>
        </w:rPr>
      </w:pPr>
      <w:proofErr w:type="gramStart"/>
      <w:r>
        <w:t>:wq</w:t>
      </w:r>
      <w:proofErr w:type="gramEnd"/>
    </w:p>
    <w:p w14:paraId="2BD72D65" w14:textId="68C2803D" w:rsidR="00506174" w:rsidRPr="00506174" w:rsidRDefault="00506174" w:rsidP="00506174">
      <w:pPr>
        <w:pStyle w:val="ListParagraph"/>
        <w:numPr>
          <w:ilvl w:val="1"/>
          <w:numId w:val="37"/>
        </w:numPr>
        <w:rPr>
          <w:b/>
        </w:rPr>
      </w:pPr>
      <w:r>
        <w:t>crontab –e</w:t>
      </w:r>
    </w:p>
    <w:p w14:paraId="71F6EC97" w14:textId="442AAE66" w:rsidR="00506174" w:rsidRPr="00401D4F" w:rsidRDefault="00B272F0" w:rsidP="00506174">
      <w:pPr>
        <w:pStyle w:val="ListParagraph"/>
        <w:numPr>
          <w:ilvl w:val="1"/>
          <w:numId w:val="37"/>
        </w:numPr>
        <w:rPr>
          <w:b/>
        </w:rPr>
      </w:pPr>
      <w:r>
        <w:t xml:space="preserve">00 12 </w:t>
      </w:r>
      <w:proofErr w:type="gramStart"/>
      <w:r>
        <w:t>*  *</w:t>
      </w:r>
      <w:proofErr w:type="gramEnd"/>
      <w:r>
        <w:t xml:space="preserve"> 1 .</w:t>
      </w:r>
      <w:r w:rsidR="00506174">
        <w:t>/largestdirs.sh</w:t>
      </w:r>
    </w:p>
    <w:p w14:paraId="17D1DC03" w14:textId="77777777" w:rsidR="00401D4F" w:rsidRPr="00401D4F" w:rsidRDefault="00401D4F" w:rsidP="00401D4F">
      <w:pPr>
        <w:rPr>
          <w:b/>
        </w:rPr>
      </w:pPr>
    </w:p>
    <w:p w14:paraId="2906A57C" w14:textId="16034DF1" w:rsidR="005A4B98" w:rsidRDefault="005A4B98" w:rsidP="005A4B98">
      <w:pPr>
        <w:pStyle w:val="ListParagraph"/>
        <w:numPr>
          <w:ilvl w:val="0"/>
          <w:numId w:val="37"/>
        </w:numPr>
        <w:rPr>
          <w:b/>
        </w:rPr>
      </w:pPr>
      <w:r w:rsidRPr="005A4B98">
        <w:rPr>
          <w:b/>
        </w:rPr>
        <w:t>Voeg een nieuwe harde schijf toe en maak een hierop een swappartitie.</w:t>
      </w:r>
    </w:p>
    <w:p w14:paraId="7D0B8E62" w14:textId="7474BFCE" w:rsidR="00F92E64" w:rsidRDefault="003F5AF7" w:rsidP="00F92E64">
      <w:pPr>
        <w:pStyle w:val="ListParagraph"/>
        <w:numPr>
          <w:ilvl w:val="1"/>
          <w:numId w:val="37"/>
        </w:numPr>
      </w:pPr>
      <w:r w:rsidRPr="003F5AF7">
        <w:t>Shutdow</w:t>
      </w:r>
      <w:r>
        <w:t xml:space="preserve">n -&gt; Niewe HDD van </w:t>
      </w:r>
      <w:r w:rsidR="00AE579B">
        <w:t>5</w:t>
      </w:r>
      <w:r>
        <w:t>GB toevoegen</w:t>
      </w:r>
    </w:p>
    <w:p w14:paraId="3CBF8B85" w14:textId="46767AED" w:rsidR="003F5AF7" w:rsidRDefault="00F1415C" w:rsidP="00F92E64">
      <w:pPr>
        <w:pStyle w:val="ListParagraph"/>
        <w:numPr>
          <w:ilvl w:val="1"/>
          <w:numId w:val="37"/>
        </w:numPr>
      </w:pPr>
      <w:r>
        <w:t xml:space="preserve">sudo </w:t>
      </w:r>
      <w:r w:rsidR="00985FD0">
        <w:t>blkid</w:t>
      </w:r>
    </w:p>
    <w:p w14:paraId="0694A58F" w14:textId="0926A5D6" w:rsidR="00985FD0" w:rsidRDefault="00985FD0" w:rsidP="00654CBA">
      <w:pPr>
        <w:pStyle w:val="ListParagraph"/>
        <w:numPr>
          <w:ilvl w:val="2"/>
          <w:numId w:val="37"/>
        </w:numPr>
      </w:pPr>
      <w:r>
        <w:t>UUID noteren van de nieuwe HDD</w:t>
      </w:r>
    </w:p>
    <w:p w14:paraId="0FA00684" w14:textId="31AC9FAD" w:rsidR="00985FD0" w:rsidRDefault="00F1415C" w:rsidP="00F92E64">
      <w:pPr>
        <w:pStyle w:val="ListParagraph"/>
        <w:numPr>
          <w:ilvl w:val="1"/>
          <w:numId w:val="37"/>
        </w:numPr>
      </w:pPr>
      <w:r>
        <w:t xml:space="preserve">sudo </w:t>
      </w:r>
      <w:r w:rsidR="00985FD0">
        <w:t>vim /etc/fstab</w:t>
      </w:r>
    </w:p>
    <w:p w14:paraId="7223EF7D" w14:textId="1DA781CB" w:rsidR="00985FD0" w:rsidRDefault="00985FD0" w:rsidP="00F92E64">
      <w:pPr>
        <w:pStyle w:val="ListParagraph"/>
        <w:numPr>
          <w:ilvl w:val="1"/>
          <w:numId w:val="37"/>
        </w:numPr>
      </w:pPr>
      <w:r>
        <w:t>I</w:t>
      </w:r>
    </w:p>
    <w:p w14:paraId="67A77104" w14:textId="1484EC94" w:rsidR="00985FD0" w:rsidRDefault="00985FD0" w:rsidP="00985FD0">
      <w:pPr>
        <w:pStyle w:val="ListParagraph"/>
        <w:numPr>
          <w:ilvl w:val="1"/>
          <w:numId w:val="37"/>
        </w:numPr>
      </w:pPr>
      <w:r>
        <w:t>UUID=735b3be3-779c-4d21-a944-b033225f3ab4 none   swap    sw      0       0</w:t>
      </w:r>
    </w:p>
    <w:p w14:paraId="6BED9D54" w14:textId="09D2CE64" w:rsidR="00985FD0" w:rsidRPr="003F5AF7" w:rsidRDefault="00985FD0" w:rsidP="00985FD0">
      <w:pPr>
        <w:pStyle w:val="ListParagraph"/>
        <w:numPr>
          <w:ilvl w:val="1"/>
          <w:numId w:val="37"/>
        </w:numPr>
      </w:pPr>
      <w:r>
        <w:t>ESC</w:t>
      </w:r>
      <w:r>
        <w:br/>
        <w:t>:wq</w:t>
      </w:r>
    </w:p>
    <w:p w14:paraId="7F073D6A" w14:textId="0B1EB955" w:rsidR="005A4B98" w:rsidRDefault="00623817" w:rsidP="005A4B98">
      <w:pPr>
        <w:pStyle w:val="ListParagraph"/>
        <w:numPr>
          <w:ilvl w:val="0"/>
          <w:numId w:val="37"/>
        </w:numPr>
        <w:rPr>
          <w:b/>
        </w:rPr>
      </w:pPr>
      <w:r>
        <w:rPr>
          <w:b/>
        </w:rPr>
        <w:br w:type="column"/>
      </w:r>
      <w:r w:rsidR="005A4B98" w:rsidRPr="005A4B98">
        <w:rPr>
          <w:b/>
        </w:rPr>
        <w:lastRenderedPageBreak/>
        <w:t>M</w:t>
      </w:r>
      <w:r w:rsidR="00566A1F">
        <w:rPr>
          <w:b/>
        </w:rPr>
        <w:t>aak een swapfile aan.</w:t>
      </w:r>
    </w:p>
    <w:p w14:paraId="6E77F5D4" w14:textId="2DD14185" w:rsidR="00566A1F" w:rsidRPr="00566A1F" w:rsidRDefault="00566A1F" w:rsidP="00566A1F">
      <w:pPr>
        <w:pStyle w:val="ListParagraph"/>
        <w:numPr>
          <w:ilvl w:val="1"/>
          <w:numId w:val="37"/>
        </w:numPr>
        <w:rPr>
          <w:b/>
        </w:rPr>
      </w:pPr>
      <w:r>
        <w:t>sudo su</w:t>
      </w:r>
    </w:p>
    <w:p w14:paraId="34B8BA56" w14:textId="01C1F56B" w:rsidR="00566A1F" w:rsidRPr="00566A1F" w:rsidRDefault="00566A1F" w:rsidP="00566A1F">
      <w:pPr>
        <w:pStyle w:val="ListParagraph"/>
        <w:numPr>
          <w:ilvl w:val="1"/>
          <w:numId w:val="37"/>
        </w:numPr>
        <w:rPr>
          <w:b/>
        </w:rPr>
      </w:pPr>
      <w:r>
        <w:t>cd mnt</w:t>
      </w:r>
    </w:p>
    <w:p w14:paraId="632E4961" w14:textId="7C6A17F3" w:rsidR="00566A1F" w:rsidRPr="00AE579B" w:rsidRDefault="00566A1F" w:rsidP="00566A1F">
      <w:pPr>
        <w:pStyle w:val="ListParagraph"/>
        <w:numPr>
          <w:ilvl w:val="1"/>
          <w:numId w:val="37"/>
        </w:numPr>
        <w:rPr>
          <w:b/>
        </w:rPr>
      </w:pPr>
      <w:r>
        <w:t>mkdir swapfile</w:t>
      </w:r>
    </w:p>
    <w:p w14:paraId="22B9991D" w14:textId="4533B2B2" w:rsidR="00AE579B" w:rsidRPr="00566A1F" w:rsidRDefault="00AE579B" w:rsidP="00566A1F">
      <w:pPr>
        <w:pStyle w:val="ListParagraph"/>
        <w:numPr>
          <w:ilvl w:val="1"/>
          <w:numId w:val="37"/>
        </w:numPr>
        <w:rPr>
          <w:b/>
        </w:rPr>
      </w:pPr>
      <w:proofErr w:type="gramStart"/>
      <w:r>
        <w:t>mkfs.ext</w:t>
      </w:r>
      <w:proofErr w:type="gramEnd"/>
      <w:r>
        <w:t>4 /dev/sdb</w:t>
      </w:r>
    </w:p>
    <w:p w14:paraId="2D096F17" w14:textId="756C4CF2" w:rsidR="00566A1F" w:rsidRPr="00566A1F" w:rsidRDefault="00566A1F" w:rsidP="00566A1F">
      <w:pPr>
        <w:pStyle w:val="ListParagraph"/>
        <w:numPr>
          <w:ilvl w:val="1"/>
          <w:numId w:val="37"/>
        </w:numPr>
        <w:rPr>
          <w:b/>
        </w:rPr>
      </w:pPr>
      <w:r>
        <w:t>mount /dev/sdb</w:t>
      </w:r>
      <w:r w:rsidR="00721C8D">
        <w:t xml:space="preserve"> /mnt/swapfile</w:t>
      </w:r>
    </w:p>
    <w:p w14:paraId="5FD23F13" w14:textId="4784B29C" w:rsidR="00566A1F" w:rsidRPr="00721C8D" w:rsidRDefault="00566A1F" w:rsidP="00566A1F">
      <w:pPr>
        <w:pStyle w:val="ListParagraph"/>
        <w:numPr>
          <w:ilvl w:val="1"/>
          <w:numId w:val="37"/>
        </w:numPr>
        <w:rPr>
          <w:b/>
        </w:rPr>
      </w:pPr>
      <w:r>
        <w:t xml:space="preserve">dd if=/dev/zero </w:t>
      </w:r>
      <w:r w:rsidR="00D015FB">
        <w:t>of=</w:t>
      </w:r>
      <w:r>
        <w:t>/</w:t>
      </w:r>
      <w:r w:rsidR="00721C8D">
        <w:t>mnt/swapfile</w:t>
      </w:r>
      <w:r w:rsidR="00D015FB">
        <w:t xml:space="preserve"> bs=102</w:t>
      </w:r>
      <w:r w:rsidR="00750921">
        <w:t>4</w:t>
      </w:r>
      <w:r w:rsidR="00D015FB">
        <w:t xml:space="preserve"> count=</w:t>
      </w:r>
      <w:r w:rsidR="00D015FB" w:rsidRPr="00D015FB">
        <w:t>1048576</w:t>
      </w:r>
    </w:p>
    <w:p w14:paraId="6ED9C809" w14:textId="2D2EEBE4" w:rsidR="00C85052" w:rsidRPr="00D015FB" w:rsidRDefault="00D015FB" w:rsidP="00C85052">
      <w:pPr>
        <w:pStyle w:val="ListParagraph"/>
        <w:numPr>
          <w:ilvl w:val="1"/>
          <w:numId w:val="37"/>
        </w:numPr>
        <w:rPr>
          <w:b/>
        </w:rPr>
      </w:pPr>
      <w:r>
        <w:t xml:space="preserve">chown </w:t>
      </w:r>
      <w:proofErr w:type="gramStart"/>
      <w:r>
        <w:t>root:root</w:t>
      </w:r>
      <w:proofErr w:type="gramEnd"/>
      <w:r>
        <w:t xml:space="preserve"> /mnt/swapfile</w:t>
      </w:r>
      <w:r w:rsidR="0052235F">
        <w:t>/swapfile1</w:t>
      </w:r>
    </w:p>
    <w:p w14:paraId="069EAEA7" w14:textId="649651EB" w:rsidR="00D015FB" w:rsidRPr="0052235F" w:rsidRDefault="00D015FB" w:rsidP="00C85052">
      <w:pPr>
        <w:pStyle w:val="ListParagraph"/>
        <w:numPr>
          <w:ilvl w:val="1"/>
          <w:numId w:val="37"/>
        </w:numPr>
        <w:rPr>
          <w:b/>
        </w:rPr>
      </w:pPr>
      <w:r>
        <w:t>chmod 0600 /mnt/swapfile</w:t>
      </w:r>
      <w:r w:rsidR="0052235F">
        <w:t>/swapfile1</w:t>
      </w:r>
    </w:p>
    <w:p w14:paraId="7C1C4BD6" w14:textId="01BE2577" w:rsidR="0052235F" w:rsidRPr="0052235F" w:rsidRDefault="0052235F" w:rsidP="00C85052">
      <w:pPr>
        <w:pStyle w:val="ListParagraph"/>
        <w:numPr>
          <w:ilvl w:val="1"/>
          <w:numId w:val="37"/>
        </w:numPr>
        <w:rPr>
          <w:b/>
        </w:rPr>
      </w:pPr>
      <w:r>
        <w:t>mkswap /mnt/swapfile/swapfile1</w:t>
      </w:r>
    </w:p>
    <w:p w14:paraId="75D183E7" w14:textId="6030EDAF" w:rsidR="0052235F" w:rsidRPr="0052235F" w:rsidRDefault="0052235F" w:rsidP="00C85052">
      <w:pPr>
        <w:pStyle w:val="ListParagraph"/>
        <w:numPr>
          <w:ilvl w:val="1"/>
          <w:numId w:val="37"/>
        </w:numPr>
        <w:rPr>
          <w:b/>
        </w:rPr>
      </w:pPr>
      <w:r>
        <w:t>swapon /mnt/swapfile/swapfile1</w:t>
      </w:r>
    </w:p>
    <w:p w14:paraId="570E71CF" w14:textId="42045C52" w:rsidR="0052235F" w:rsidRPr="0052235F" w:rsidRDefault="0052235F" w:rsidP="00C85052">
      <w:pPr>
        <w:pStyle w:val="ListParagraph"/>
        <w:numPr>
          <w:ilvl w:val="1"/>
          <w:numId w:val="37"/>
        </w:numPr>
        <w:rPr>
          <w:b/>
        </w:rPr>
      </w:pPr>
      <w:r>
        <w:t>vim /etc/fstab</w:t>
      </w:r>
    </w:p>
    <w:p w14:paraId="501B4A75" w14:textId="5F4F8AFA" w:rsidR="0052235F" w:rsidRPr="0052235F" w:rsidRDefault="0052235F" w:rsidP="00C85052">
      <w:pPr>
        <w:pStyle w:val="ListParagraph"/>
        <w:numPr>
          <w:ilvl w:val="1"/>
          <w:numId w:val="37"/>
        </w:numPr>
        <w:rPr>
          <w:b/>
        </w:rPr>
      </w:pPr>
      <w:r>
        <w:t>I</w:t>
      </w:r>
    </w:p>
    <w:p w14:paraId="3C568C42" w14:textId="62D56DA6" w:rsidR="0052235F" w:rsidRPr="0052235F" w:rsidRDefault="0052235F" w:rsidP="0052235F">
      <w:pPr>
        <w:pStyle w:val="ListParagraph"/>
        <w:numPr>
          <w:ilvl w:val="1"/>
          <w:numId w:val="37"/>
        </w:numPr>
        <w:rPr>
          <w:b/>
        </w:rPr>
      </w:pPr>
      <w:r>
        <w:t>/mnt/swapfille/swapfile1 none swap sw 0 0</w:t>
      </w:r>
    </w:p>
    <w:p w14:paraId="30DC7696" w14:textId="5DE8CC35" w:rsidR="0052235F" w:rsidRPr="0052235F" w:rsidRDefault="0052235F" w:rsidP="0052235F">
      <w:pPr>
        <w:pStyle w:val="ListParagraph"/>
        <w:numPr>
          <w:ilvl w:val="1"/>
          <w:numId w:val="37"/>
        </w:numPr>
        <w:rPr>
          <w:b/>
        </w:rPr>
      </w:pPr>
      <w:r>
        <w:t>ESC</w:t>
      </w:r>
    </w:p>
    <w:p w14:paraId="14BE26F2" w14:textId="46EEF33B" w:rsidR="0052235F" w:rsidRPr="0052235F" w:rsidRDefault="0052235F" w:rsidP="0052235F">
      <w:pPr>
        <w:pStyle w:val="ListParagraph"/>
        <w:numPr>
          <w:ilvl w:val="1"/>
          <w:numId w:val="37"/>
        </w:numPr>
        <w:rPr>
          <w:b/>
        </w:rPr>
      </w:pPr>
      <w:proofErr w:type="gramStart"/>
      <w:r>
        <w:t>:wq</w:t>
      </w:r>
      <w:proofErr w:type="gramEnd"/>
    </w:p>
    <w:p w14:paraId="1319A8FB" w14:textId="33361A5B" w:rsidR="00816AA1" w:rsidRDefault="00987570" w:rsidP="00987570">
      <w:pPr>
        <w:pStyle w:val="Heading2"/>
      </w:pPr>
      <w:r>
        <w:br w:type="column"/>
      </w:r>
      <w:r>
        <w:lastRenderedPageBreak/>
        <w:t>Week 13</w:t>
      </w:r>
    </w:p>
    <w:p w14:paraId="2FA049A5" w14:textId="77777777" w:rsidR="00987570" w:rsidRDefault="00987570" w:rsidP="00987570"/>
    <w:p w14:paraId="48D8685A" w14:textId="57182FDF" w:rsidR="00987570" w:rsidRDefault="00987570" w:rsidP="00987570">
      <w:pPr>
        <w:pStyle w:val="ListParagraph"/>
        <w:numPr>
          <w:ilvl w:val="0"/>
          <w:numId w:val="39"/>
        </w:numPr>
      </w:pPr>
      <w:r>
        <w:t xml:space="preserve">Zoek in de logfiles naar de tijdstippen dat je server is gereboot. </w:t>
      </w:r>
      <w:r w:rsidRPr="00987570">
        <w:rPr>
          <w:rFonts w:ascii="MS Mincho" w:eastAsia="MS Mincho" w:hAnsi="MS Mincho" w:cs="MS Mincho"/>
        </w:rPr>
        <w:t> </w:t>
      </w:r>
      <w:r>
        <w:t>De uitvoer dient in omgekeerde volgorde te staan, dus de oudste logs bovenaan.</w:t>
      </w:r>
    </w:p>
    <w:p w14:paraId="5E8CB568" w14:textId="55F156BA" w:rsidR="00987570" w:rsidRDefault="00987570" w:rsidP="00987570">
      <w:pPr>
        <w:pStyle w:val="ListParagraph"/>
        <w:numPr>
          <w:ilvl w:val="1"/>
          <w:numId w:val="39"/>
        </w:numPr>
      </w:pPr>
      <w:r>
        <w:rPr>
          <w:b/>
        </w:rPr>
        <w:t>last reboot | tac</w:t>
      </w:r>
    </w:p>
    <w:p w14:paraId="312811CC" w14:textId="77777777" w:rsidR="00987570" w:rsidRPr="00987570" w:rsidRDefault="00987570" w:rsidP="00987570">
      <w:pPr>
        <w:pStyle w:val="ListParagraph"/>
        <w:numPr>
          <w:ilvl w:val="0"/>
          <w:numId w:val="39"/>
        </w:numPr>
      </w:pPr>
      <w:r>
        <w:t xml:space="preserve">Toon de logs van alle foutieve logins van de maand december </w:t>
      </w:r>
      <w:r w:rsidRPr="00987570">
        <w:rPr>
          <w:rFonts w:ascii="MS Mincho" w:eastAsia="MS Mincho" w:hAnsi="MS Mincho" w:cs="MS Mincho"/>
        </w:rPr>
        <w:t> </w:t>
      </w:r>
    </w:p>
    <w:p w14:paraId="2698F9CF" w14:textId="67A982C5" w:rsidR="00987570" w:rsidRDefault="00987570" w:rsidP="00987570">
      <w:pPr>
        <w:pStyle w:val="ListParagraph"/>
        <w:numPr>
          <w:ilvl w:val="1"/>
          <w:numId w:val="39"/>
        </w:numPr>
      </w:pPr>
      <w:r>
        <w:rPr>
          <w:b/>
        </w:rPr>
        <w:t>faillog -a</w:t>
      </w:r>
    </w:p>
    <w:p w14:paraId="693F956D" w14:textId="77777777" w:rsidR="00987570" w:rsidRPr="00987570" w:rsidRDefault="00987570" w:rsidP="00987570">
      <w:pPr>
        <w:pStyle w:val="ListParagraph"/>
        <w:numPr>
          <w:ilvl w:val="0"/>
          <w:numId w:val="39"/>
        </w:numPr>
      </w:pPr>
      <w:r>
        <w:t xml:space="preserve">Installeer Apache. Open de access­logfile van apache en hou deze open terwijl je vanaf de desktop naar de website surft en een aantal maal op F5 drukt om de webpagina te refreshen </w:t>
      </w:r>
      <w:r w:rsidRPr="00987570">
        <w:rPr>
          <w:rFonts w:ascii="MS Mincho" w:eastAsia="MS Mincho" w:hAnsi="MS Mincho" w:cs="MS Mincho"/>
        </w:rPr>
        <w:t> </w:t>
      </w:r>
    </w:p>
    <w:p w14:paraId="6D0AAA90" w14:textId="64EC4B1F" w:rsidR="00987570" w:rsidRDefault="00987570" w:rsidP="00987570">
      <w:pPr>
        <w:pStyle w:val="ListParagraph"/>
        <w:numPr>
          <w:ilvl w:val="1"/>
          <w:numId w:val="39"/>
        </w:numPr>
      </w:pPr>
      <w:r>
        <w:rPr>
          <w:b/>
        </w:rPr>
        <w:t>sudo apt-get install apache2</w:t>
      </w:r>
    </w:p>
    <w:p w14:paraId="47545A07" w14:textId="77777777" w:rsidR="00987570" w:rsidRPr="00987570" w:rsidRDefault="00987570" w:rsidP="00987570">
      <w:pPr>
        <w:pStyle w:val="ListParagraph"/>
        <w:numPr>
          <w:ilvl w:val="0"/>
          <w:numId w:val="39"/>
        </w:numPr>
      </w:pPr>
      <w:r>
        <w:t>Open de auth­logfile en hou deze open.</w:t>
      </w:r>
      <w:r w:rsidRPr="00987570">
        <w:rPr>
          <w:rFonts w:ascii="MS Mincho" w:eastAsia="MS Mincho" w:hAnsi="MS Mincho" w:cs="MS Mincho"/>
        </w:rPr>
        <w:t> </w:t>
      </w:r>
      <w:r>
        <w:t>Open een 2e terminal en voer volgend commando uit:</w:t>
      </w:r>
      <w:r w:rsidRPr="00987570">
        <w:rPr>
          <w:rFonts w:ascii="MS Mincho" w:eastAsia="MS Mincho" w:hAnsi="MS Mincho" w:cs="MS Mincho"/>
        </w:rPr>
        <w:t> </w:t>
      </w:r>
      <w:r>
        <w:t>sudo ls /root</w:t>
      </w:r>
      <w:r w:rsidRPr="00987570">
        <w:rPr>
          <w:rFonts w:ascii="MS Mincho" w:eastAsia="MS Mincho" w:hAnsi="MS Mincho" w:cs="MS Mincho"/>
        </w:rPr>
        <w:t> </w:t>
      </w:r>
      <w:r>
        <w:t>Bekijk wat gelogd wordt als je de 1e keer een verkeerd password geeft, als je de 2e keer een verkeerd password geeft en als je de 3e keer een verkeerd password geeft.</w:t>
      </w:r>
      <w:r w:rsidRPr="00987570">
        <w:rPr>
          <w:rFonts w:ascii="MS Mincho" w:eastAsia="MS Mincho" w:hAnsi="MS Mincho" w:cs="MS Mincho"/>
        </w:rPr>
        <w:t> </w:t>
      </w:r>
      <w:r>
        <w:t xml:space="preserve">Doe dit nogmaals en geef een correct password in en bekijk wat gelogd wordt. Voer het nog 1 keer uit, nu moet je geen password meer ingeven, wat wordt er </w:t>
      </w:r>
      <w:proofErr w:type="gramStart"/>
      <w:r>
        <w:t>gelogd ?</w:t>
      </w:r>
      <w:proofErr w:type="gramEnd"/>
      <w:r>
        <w:t xml:space="preserve"> </w:t>
      </w:r>
      <w:r w:rsidRPr="00987570">
        <w:rPr>
          <w:rFonts w:ascii="MS Mincho" w:eastAsia="MS Mincho" w:hAnsi="MS Mincho" w:cs="MS Mincho"/>
        </w:rPr>
        <w:t> </w:t>
      </w:r>
    </w:p>
    <w:p w14:paraId="580AC07F" w14:textId="25D8FC4F" w:rsidR="00987570" w:rsidRDefault="00987570" w:rsidP="00987570">
      <w:pPr>
        <w:pStyle w:val="ListParagraph"/>
        <w:numPr>
          <w:ilvl w:val="1"/>
          <w:numId w:val="39"/>
        </w:numPr>
      </w:pPr>
      <w:r>
        <w:rPr>
          <w:b/>
        </w:rPr>
        <w:t>sudo cat /var/log/apache2/access.log</w:t>
      </w:r>
    </w:p>
    <w:p w14:paraId="0A0E99CF" w14:textId="77777777" w:rsidR="00987570" w:rsidRDefault="00987570" w:rsidP="00987570">
      <w:pPr>
        <w:pStyle w:val="ListParagraph"/>
        <w:numPr>
          <w:ilvl w:val="0"/>
          <w:numId w:val="39"/>
        </w:numPr>
      </w:pPr>
      <w:r>
        <w:t>Logfiles van apache vind je terug in /var/log/apache2/</w:t>
      </w:r>
      <w:r w:rsidRPr="00987570">
        <w:rPr>
          <w:rFonts w:ascii="MS Mincho" w:eastAsia="MS Mincho" w:hAnsi="MS Mincho" w:cs="MS Mincho"/>
        </w:rPr>
        <w:t> </w:t>
      </w:r>
      <w:r>
        <w:t xml:space="preserve">Ga na in welke logfiles iets gelogd wordt als je het volgende uitvoert: </w:t>
      </w:r>
    </w:p>
    <w:p w14:paraId="6D2F56D0" w14:textId="77777777" w:rsidR="00987570" w:rsidRPr="00987570" w:rsidRDefault="00987570" w:rsidP="00987570">
      <w:pPr>
        <w:pStyle w:val="ListParagraph"/>
        <w:numPr>
          <w:ilvl w:val="0"/>
          <w:numId w:val="39"/>
        </w:numPr>
      </w:pPr>
      <w:r>
        <w:t xml:space="preserve">sudo service apache2 stop </w:t>
      </w:r>
      <w:r w:rsidRPr="00987570">
        <w:rPr>
          <w:rFonts w:ascii="MS Mincho" w:eastAsia="MS Mincho" w:hAnsi="MS Mincho" w:cs="MS Mincho"/>
        </w:rPr>
        <w:t> </w:t>
      </w:r>
    </w:p>
    <w:p w14:paraId="105426AA" w14:textId="3E200A1E" w:rsidR="00987570" w:rsidRDefault="00987570" w:rsidP="00987570">
      <w:pPr>
        <w:pStyle w:val="ListParagraph"/>
        <w:numPr>
          <w:ilvl w:val="1"/>
          <w:numId w:val="39"/>
        </w:numPr>
      </w:pPr>
      <w:r>
        <w:rPr>
          <w:b/>
        </w:rPr>
        <w:t>/var/log/apache2/error.log</w:t>
      </w:r>
    </w:p>
    <w:p w14:paraId="4C2267BE" w14:textId="250E9408" w:rsidR="00987570" w:rsidRDefault="00987570" w:rsidP="00987570">
      <w:pPr>
        <w:pStyle w:val="ListParagraph"/>
        <w:numPr>
          <w:ilvl w:val="0"/>
          <w:numId w:val="39"/>
        </w:numPr>
      </w:pPr>
      <w:r>
        <w:t>surfen naa</w:t>
      </w:r>
      <w:r w:rsidR="00510638">
        <w:t>r je webserver als die af staat</w:t>
      </w:r>
    </w:p>
    <w:p w14:paraId="0D2A265E" w14:textId="3B51AD01" w:rsidR="00510638" w:rsidRDefault="00510638" w:rsidP="00510638">
      <w:pPr>
        <w:pStyle w:val="ListParagraph"/>
        <w:numPr>
          <w:ilvl w:val="1"/>
          <w:numId w:val="39"/>
        </w:numPr>
      </w:pPr>
      <w:r>
        <w:t>?</w:t>
      </w:r>
    </w:p>
    <w:p w14:paraId="5EF2B95D" w14:textId="77777777" w:rsidR="00987570" w:rsidRPr="00510638" w:rsidRDefault="00987570" w:rsidP="00987570">
      <w:pPr>
        <w:pStyle w:val="ListParagraph"/>
        <w:numPr>
          <w:ilvl w:val="0"/>
          <w:numId w:val="39"/>
        </w:numPr>
      </w:pPr>
      <w:r>
        <w:t xml:space="preserve">sudo service apache2 start </w:t>
      </w:r>
      <w:r w:rsidRPr="00987570">
        <w:rPr>
          <w:rFonts w:ascii="MS Mincho" w:eastAsia="MS Mincho" w:hAnsi="MS Mincho" w:cs="MS Mincho"/>
        </w:rPr>
        <w:t> </w:t>
      </w:r>
    </w:p>
    <w:p w14:paraId="3BEDD6D3" w14:textId="3A0245F7" w:rsidR="00510638" w:rsidRDefault="00510638" w:rsidP="00510638">
      <w:pPr>
        <w:pStyle w:val="ListParagraph"/>
        <w:numPr>
          <w:ilvl w:val="1"/>
          <w:numId w:val="39"/>
        </w:numPr>
      </w:pPr>
      <w:r>
        <w:rPr>
          <w:b/>
        </w:rPr>
        <w:t>/var/log/apache2/error.log</w:t>
      </w:r>
    </w:p>
    <w:p w14:paraId="20BE20B8" w14:textId="77777777" w:rsidR="00987570" w:rsidRPr="00510638" w:rsidRDefault="00987570" w:rsidP="00987570">
      <w:pPr>
        <w:pStyle w:val="ListParagraph"/>
        <w:numPr>
          <w:ilvl w:val="0"/>
          <w:numId w:val="39"/>
        </w:numPr>
      </w:pPr>
      <w:r>
        <w:t xml:space="preserve">surfen naar de webserver als die aan staat </w:t>
      </w:r>
      <w:r w:rsidRPr="00987570">
        <w:rPr>
          <w:rFonts w:ascii="MS Mincho" w:eastAsia="MS Mincho" w:hAnsi="MS Mincho" w:cs="MS Mincho"/>
        </w:rPr>
        <w:t> </w:t>
      </w:r>
    </w:p>
    <w:p w14:paraId="4766DEBF" w14:textId="7B1B071C" w:rsidR="00510638" w:rsidRDefault="00510638" w:rsidP="00510638">
      <w:pPr>
        <w:pStyle w:val="ListParagraph"/>
        <w:numPr>
          <w:ilvl w:val="1"/>
          <w:numId w:val="39"/>
        </w:numPr>
      </w:pPr>
      <w:r>
        <w:rPr>
          <w:b/>
        </w:rPr>
        <w:t>sudo cat /var/log/apache2/access.log</w:t>
      </w:r>
    </w:p>
    <w:p w14:paraId="38F9F6F4" w14:textId="77777777" w:rsidR="00987570" w:rsidRDefault="00987570" w:rsidP="00987570">
      <w:pPr>
        <w:pStyle w:val="ListParagraph"/>
        <w:numPr>
          <w:ilvl w:val="0"/>
          <w:numId w:val="39"/>
        </w:numPr>
      </w:pPr>
      <w:r>
        <w:t xml:space="preserve">surfen naar een onbestaande url bvb. &lt;ipwebserver&gt;/bla </w:t>
      </w:r>
      <w:r w:rsidRPr="00987570">
        <w:rPr>
          <w:rFonts w:ascii="MS Mincho" w:eastAsia="MS Mincho" w:hAnsi="MS Mincho" w:cs="MS Mincho"/>
        </w:rPr>
        <w:t> </w:t>
      </w:r>
    </w:p>
    <w:p w14:paraId="6883CCC0" w14:textId="133F5671" w:rsidR="00C25826" w:rsidRDefault="00987570" w:rsidP="00987570">
      <w:pPr>
        <w:pStyle w:val="ListParagraph"/>
        <w:numPr>
          <w:ilvl w:val="0"/>
          <w:numId w:val="39"/>
        </w:numPr>
        <w:rPr>
          <w:rFonts w:ascii="MS Mincho" w:eastAsia="MS Mincho" w:hAnsi="MS Mincho" w:cs="MS Mincho"/>
        </w:rPr>
      </w:pPr>
      <w:r>
        <w:t>sudo vim /etc/apache2/sites­available/000­</w:t>
      </w:r>
      <w:proofErr w:type="gramStart"/>
      <w:r>
        <w:t>default.conf</w:t>
      </w:r>
      <w:proofErr w:type="gramEnd"/>
      <w:r>
        <w:t xml:space="preserve"> maak in deze configfile een wijziging, bvb. DocumentRoot /var/w</w:t>
      </w:r>
      <w:r w:rsidRPr="00987570">
        <w:rPr>
          <w:b/>
          <w:bCs/>
        </w:rPr>
        <w:t>w</w:t>
      </w:r>
      <w:r w:rsidRPr="00987570">
        <w:rPr>
          <w:rFonts w:ascii="Times" w:hAnsi="Times" w:cs="Times"/>
        </w:rPr>
        <w:t xml:space="preserve"> </w:t>
      </w:r>
      <w:r>
        <w:t>w</w:t>
      </w:r>
      <w:r w:rsidRPr="00987570">
        <w:rPr>
          <w:rFonts w:ascii="Times" w:hAnsi="Times" w:cs="Times"/>
        </w:rPr>
        <w:t xml:space="preserve"> </w:t>
      </w:r>
      <w:r>
        <w:t>w/html</w:t>
      </w:r>
      <w:r w:rsidRPr="00987570">
        <w:rPr>
          <w:rFonts w:ascii="MS Mincho" w:eastAsia="MS Mincho" w:hAnsi="MS Mincho" w:cs="MS Mincho"/>
        </w:rPr>
        <w:t> </w:t>
      </w:r>
      <w:r>
        <w:t xml:space="preserve">Sla dit zo op. </w:t>
      </w:r>
      <w:r w:rsidRPr="00987570">
        <w:rPr>
          <w:rFonts w:ascii="MS Mincho" w:eastAsia="MS Mincho" w:hAnsi="MS Mincho" w:cs="MS Mincho"/>
        </w:rPr>
        <w:t> </w:t>
      </w:r>
      <w:r>
        <w:t xml:space="preserve">sudo service apache2 restart surf naar je webserver </w:t>
      </w:r>
    </w:p>
    <w:p w14:paraId="3BA3025D" w14:textId="32E0BE49" w:rsidR="00C25826" w:rsidRPr="00C25826" w:rsidRDefault="00C25826" w:rsidP="00C25826">
      <w:pPr>
        <w:pStyle w:val="Heading2"/>
        <w:rPr>
          <w:rFonts w:ascii="Arial" w:eastAsiaTheme="minorHAnsi" w:hAnsi="Arial" w:cs="Arial"/>
        </w:rPr>
      </w:pPr>
      <w:r w:rsidRPr="00C25826">
        <w:br w:type="column"/>
      </w:r>
      <w:r>
        <w:lastRenderedPageBreak/>
        <w:t>Week 14</w:t>
      </w:r>
    </w:p>
    <w:p w14:paraId="175780DC" w14:textId="77777777" w:rsidR="00C25826" w:rsidRPr="00C25826" w:rsidRDefault="00C25826" w:rsidP="00C25826">
      <w:pPr>
        <w:pStyle w:val="Heading2"/>
      </w:pPr>
    </w:p>
    <w:p w14:paraId="023C30A6" w14:textId="77777777" w:rsidR="00F67F0A" w:rsidRPr="00F67F0A" w:rsidRDefault="00C25826" w:rsidP="00C25826">
      <w:pPr>
        <w:pStyle w:val="ListParagraph"/>
        <w:numPr>
          <w:ilvl w:val="0"/>
          <w:numId w:val="39"/>
        </w:numPr>
        <w:rPr>
          <w:rFonts w:ascii="Arial" w:hAnsi="Arial" w:cs="Arial"/>
        </w:rPr>
      </w:pPr>
      <w:r w:rsidRPr="00C25826">
        <w:rPr>
          <w:rFonts w:ascii="Arial" w:hAnsi="Arial" w:cs="Arial"/>
        </w:rPr>
        <w:t>Schrijf een script lastuser.sh dat controleert of je de laatst toegevoegde user bent. Mogelijke output:</w:t>
      </w:r>
      <w:r w:rsidRPr="00C25826">
        <w:rPr>
          <w:rFonts w:ascii="MS Mincho" w:eastAsia="MS Mincho" w:hAnsi="MS Mincho" w:cs="MS Mincho"/>
        </w:rPr>
        <w:t> </w:t>
      </w:r>
    </w:p>
    <w:p w14:paraId="0D6E94A9" w14:textId="77777777" w:rsidR="00F67F0A" w:rsidRPr="00F67F0A" w:rsidRDefault="00C25826" w:rsidP="00F67F0A">
      <w:pPr>
        <w:pStyle w:val="ListParagraph"/>
        <w:numPr>
          <w:ilvl w:val="1"/>
          <w:numId w:val="39"/>
        </w:numPr>
        <w:rPr>
          <w:rFonts w:ascii="Arial" w:hAnsi="Arial" w:cs="Arial"/>
        </w:rPr>
      </w:pPr>
      <w:r>
        <w:t>student@</w:t>
      </w:r>
      <w:proofErr w:type="gramStart"/>
      <w:r>
        <w:t>desktop:~</w:t>
      </w:r>
      <w:proofErr w:type="gramEnd"/>
      <w:r>
        <w:t>/bin$ ./lastuser.sh</w:t>
      </w:r>
      <w:r w:rsidRPr="00C25826">
        <w:rPr>
          <w:rFonts w:ascii="MS Mincho" w:eastAsia="MS Mincho" w:hAnsi="MS Mincho" w:cs="MS Mincho"/>
        </w:rPr>
        <w:t> </w:t>
      </w:r>
    </w:p>
    <w:p w14:paraId="3851BAAD" w14:textId="77777777" w:rsidR="00F67F0A" w:rsidRPr="00F67F0A" w:rsidRDefault="00C25826" w:rsidP="00F67F0A">
      <w:pPr>
        <w:pStyle w:val="ListParagraph"/>
        <w:numPr>
          <w:ilvl w:val="1"/>
          <w:numId w:val="39"/>
        </w:numPr>
        <w:rPr>
          <w:rFonts w:ascii="Arial" w:hAnsi="Arial" w:cs="Arial"/>
        </w:rPr>
      </w:pPr>
      <w:r>
        <w:t xml:space="preserve">Ik ben student en ben niet de laatst toegevoegde user. </w:t>
      </w:r>
      <w:r w:rsidRPr="00C25826">
        <w:rPr>
          <w:rFonts w:ascii="MS Mincho" w:eastAsia="MS Mincho" w:hAnsi="MS Mincho" w:cs="MS Mincho"/>
        </w:rPr>
        <w:t> </w:t>
      </w:r>
    </w:p>
    <w:p w14:paraId="0C27203F" w14:textId="77777777" w:rsidR="00F67F0A" w:rsidRPr="00F67F0A" w:rsidRDefault="00C25826" w:rsidP="00F67F0A">
      <w:pPr>
        <w:pStyle w:val="ListParagraph"/>
        <w:numPr>
          <w:ilvl w:val="1"/>
          <w:numId w:val="39"/>
        </w:numPr>
        <w:rPr>
          <w:rFonts w:ascii="Arial" w:hAnsi="Arial" w:cs="Arial"/>
        </w:rPr>
      </w:pPr>
      <w:r>
        <w:t>De laatst toegevoegde user is testuser. student@</w:t>
      </w:r>
      <w:proofErr w:type="gramStart"/>
      <w:r>
        <w:t>desktop:~</w:t>
      </w:r>
      <w:proofErr w:type="gramEnd"/>
      <w:r>
        <w:t>/bin$ su ­ testuser</w:t>
      </w:r>
      <w:r w:rsidRPr="00C25826">
        <w:rPr>
          <w:rFonts w:ascii="MS Mincho" w:eastAsia="MS Mincho" w:hAnsi="MS Mincho" w:cs="MS Mincho"/>
        </w:rPr>
        <w:t> </w:t>
      </w:r>
      <w:r>
        <w:t>Password:</w:t>
      </w:r>
      <w:r w:rsidRPr="00C25826">
        <w:rPr>
          <w:rFonts w:ascii="MS Mincho" w:eastAsia="MS Mincho" w:hAnsi="MS Mincho" w:cs="MS Mincho"/>
        </w:rPr>
        <w:t> </w:t>
      </w:r>
    </w:p>
    <w:p w14:paraId="079CA38F" w14:textId="77777777" w:rsidR="00F67F0A" w:rsidRPr="00F67F0A" w:rsidRDefault="00C25826" w:rsidP="00F67F0A">
      <w:pPr>
        <w:pStyle w:val="ListParagraph"/>
        <w:numPr>
          <w:ilvl w:val="1"/>
          <w:numId w:val="39"/>
        </w:numPr>
        <w:rPr>
          <w:rFonts w:ascii="Arial" w:hAnsi="Arial" w:cs="Arial"/>
        </w:rPr>
      </w:pPr>
      <w:r>
        <w:t>testuser@</w:t>
      </w:r>
      <w:proofErr w:type="gramStart"/>
      <w:r>
        <w:t>desktop:~</w:t>
      </w:r>
      <w:proofErr w:type="gramEnd"/>
      <w:r>
        <w:t xml:space="preserve">$ /home/student/bin/lastuser.sh </w:t>
      </w:r>
    </w:p>
    <w:p w14:paraId="40FE9351" w14:textId="77777777" w:rsidR="00F67F0A" w:rsidRPr="00F67F0A" w:rsidRDefault="00C25826" w:rsidP="00F67F0A">
      <w:pPr>
        <w:pStyle w:val="ListParagraph"/>
        <w:numPr>
          <w:ilvl w:val="1"/>
          <w:numId w:val="39"/>
        </w:numPr>
        <w:rPr>
          <w:rFonts w:ascii="Arial" w:hAnsi="Arial" w:cs="Arial"/>
        </w:rPr>
      </w:pPr>
      <w:r>
        <w:t xml:space="preserve">Ik ben testuser en ben de laatst toegevoegde user. </w:t>
      </w:r>
      <w:r w:rsidRPr="00C25826">
        <w:rPr>
          <w:rFonts w:ascii="MS Mincho" w:eastAsia="MS Mincho" w:hAnsi="MS Mincho" w:cs="MS Mincho"/>
        </w:rPr>
        <w:t> </w:t>
      </w:r>
    </w:p>
    <w:p w14:paraId="6CB56443" w14:textId="01665668" w:rsidR="00C25826" w:rsidRPr="00F67F0A" w:rsidRDefault="00C25826" w:rsidP="00F67F0A">
      <w:pPr>
        <w:pStyle w:val="ListParagraph"/>
        <w:numPr>
          <w:ilvl w:val="1"/>
          <w:numId w:val="39"/>
        </w:numPr>
        <w:rPr>
          <w:rFonts w:ascii="Arial" w:hAnsi="Arial" w:cs="Arial"/>
        </w:rPr>
      </w:pPr>
      <w:r w:rsidRPr="00C25826">
        <w:rPr>
          <w:rFonts w:ascii="Arial" w:hAnsi="Arial" w:cs="Arial"/>
          <w:i/>
          <w:iCs/>
        </w:rPr>
        <w:t xml:space="preserve">Tip: /etc/passwd Gebruik </w:t>
      </w:r>
      <w:proofErr w:type="gramStart"/>
      <w:r w:rsidRPr="00C25826">
        <w:rPr>
          <w:rFonts w:ascii="Arial" w:hAnsi="Arial" w:cs="Arial"/>
          <w:i/>
          <w:iCs/>
        </w:rPr>
        <w:t>variabelen !!</w:t>
      </w:r>
      <w:proofErr w:type="gramEnd"/>
      <w:r w:rsidRPr="00C25826">
        <w:rPr>
          <w:rFonts w:ascii="Arial" w:hAnsi="Arial" w:cs="Arial"/>
          <w:i/>
          <w:iCs/>
        </w:rPr>
        <w:t xml:space="preserve"> </w:t>
      </w:r>
      <w:r w:rsidRPr="00C25826">
        <w:rPr>
          <w:rFonts w:ascii="MS Mincho" w:eastAsia="MS Mincho" w:hAnsi="MS Mincho" w:cs="MS Mincho"/>
        </w:rPr>
        <w:t> </w:t>
      </w:r>
    </w:p>
    <w:p w14:paraId="4E0D8E4D" w14:textId="77777777" w:rsidR="00F67F0A" w:rsidRDefault="00F67F0A" w:rsidP="00F67F0A">
      <w:pPr>
        <w:rPr>
          <w:rFonts w:ascii="Arial" w:hAnsi="Arial" w:cs="Arial"/>
        </w:rPr>
      </w:pPr>
    </w:p>
    <w:p w14:paraId="25BC4D42" w14:textId="43ECA9A1" w:rsidR="00D0771D" w:rsidRDefault="00D0771D" w:rsidP="00981442">
      <w:pPr>
        <w:ind w:left="720"/>
        <w:rPr>
          <w:rFonts w:ascii="Arial" w:hAnsi="Arial" w:cs="Arial"/>
          <w:b/>
        </w:rPr>
      </w:pPr>
      <w:proofErr w:type="gramStart"/>
      <w:r>
        <w:rPr>
          <w:rFonts w:ascii="Arial" w:hAnsi="Arial" w:cs="Arial"/>
          <w:b/>
        </w:rPr>
        <w:t>#!/</w:t>
      </w:r>
      <w:proofErr w:type="gramEnd"/>
      <w:r>
        <w:rPr>
          <w:rFonts w:ascii="Arial" w:hAnsi="Arial" w:cs="Arial"/>
          <w:b/>
        </w:rPr>
        <w:t>bin/bash --</w:t>
      </w:r>
    </w:p>
    <w:p w14:paraId="4E1423AA" w14:textId="42AA9AAB" w:rsidR="00F67F0A" w:rsidRDefault="00981442" w:rsidP="00981442">
      <w:pPr>
        <w:ind w:left="720"/>
        <w:rPr>
          <w:rFonts w:ascii="Arial" w:hAnsi="Arial" w:cs="Arial"/>
          <w:b/>
        </w:rPr>
      </w:pPr>
      <w:r>
        <w:rPr>
          <w:rFonts w:ascii="Arial" w:hAnsi="Arial" w:cs="Arial"/>
          <w:b/>
        </w:rPr>
        <w:t>lastuser=$(cat /etc/passwd | tail -1 | cut –d’:’ –f1)</w:t>
      </w:r>
    </w:p>
    <w:p w14:paraId="03BE9D71" w14:textId="5F4DD378" w:rsidR="00981442" w:rsidRDefault="00981442" w:rsidP="00981442">
      <w:pPr>
        <w:ind w:left="720"/>
        <w:rPr>
          <w:rFonts w:ascii="Arial" w:hAnsi="Arial" w:cs="Arial"/>
          <w:b/>
        </w:rPr>
      </w:pPr>
      <w:r>
        <w:rPr>
          <w:rFonts w:ascii="Arial" w:hAnsi="Arial" w:cs="Arial"/>
          <w:b/>
        </w:rPr>
        <w:t>currentuser=$(whoami)</w:t>
      </w:r>
    </w:p>
    <w:p w14:paraId="25FC68D1" w14:textId="7505FC31" w:rsidR="00981442" w:rsidRDefault="00981442" w:rsidP="00981442">
      <w:pPr>
        <w:ind w:left="720"/>
        <w:rPr>
          <w:rFonts w:ascii="Arial" w:hAnsi="Arial" w:cs="Arial"/>
          <w:b/>
        </w:rPr>
      </w:pPr>
      <w:r>
        <w:rPr>
          <w:rFonts w:ascii="Arial" w:hAnsi="Arial" w:cs="Arial"/>
          <w:b/>
        </w:rPr>
        <w:t>if [ “$</w:t>
      </w:r>
      <w:proofErr w:type="gramStart"/>
      <w:r>
        <w:rPr>
          <w:rFonts w:ascii="Arial" w:hAnsi="Arial" w:cs="Arial"/>
          <w:b/>
        </w:rPr>
        <w:t>lastuser”=</w:t>
      </w:r>
      <w:proofErr w:type="gramEnd"/>
      <w:r>
        <w:rPr>
          <w:rFonts w:ascii="Arial" w:hAnsi="Arial" w:cs="Arial"/>
          <w:b/>
        </w:rPr>
        <w:t>= “$currentuser”]</w:t>
      </w:r>
    </w:p>
    <w:p w14:paraId="13C7DA14" w14:textId="452EE3E8" w:rsidR="00981442" w:rsidRDefault="00981442" w:rsidP="00981442">
      <w:pPr>
        <w:ind w:left="720"/>
        <w:rPr>
          <w:rFonts w:ascii="Arial" w:hAnsi="Arial" w:cs="Arial"/>
          <w:b/>
        </w:rPr>
      </w:pPr>
      <w:r>
        <w:rPr>
          <w:rFonts w:ascii="Arial" w:hAnsi="Arial" w:cs="Arial"/>
          <w:b/>
        </w:rPr>
        <w:t>then</w:t>
      </w:r>
    </w:p>
    <w:p w14:paraId="01A8D638" w14:textId="04D91D17" w:rsidR="00981442" w:rsidRDefault="00981442" w:rsidP="00981442">
      <w:pPr>
        <w:ind w:left="720"/>
        <w:rPr>
          <w:rFonts w:ascii="Arial" w:hAnsi="Arial" w:cs="Arial"/>
          <w:b/>
        </w:rPr>
      </w:pPr>
      <w:r>
        <w:rPr>
          <w:rFonts w:ascii="Arial" w:hAnsi="Arial" w:cs="Arial"/>
          <w:b/>
        </w:rPr>
        <w:tab/>
        <w:t>echo “Ik ben $currentuser en ik ben de laatst toegevoegde user”</w:t>
      </w:r>
    </w:p>
    <w:p w14:paraId="183DB44E" w14:textId="74554521" w:rsidR="00981442" w:rsidRDefault="00981442" w:rsidP="00981442">
      <w:pPr>
        <w:ind w:left="720"/>
        <w:rPr>
          <w:rFonts w:ascii="Arial" w:hAnsi="Arial" w:cs="Arial"/>
          <w:b/>
        </w:rPr>
      </w:pPr>
      <w:r>
        <w:rPr>
          <w:rFonts w:ascii="Arial" w:hAnsi="Arial" w:cs="Arial"/>
          <w:b/>
        </w:rPr>
        <w:t>else</w:t>
      </w:r>
    </w:p>
    <w:p w14:paraId="123AC99D" w14:textId="0366E9A2" w:rsidR="00981442" w:rsidRDefault="00981442" w:rsidP="00981442">
      <w:pPr>
        <w:ind w:left="720"/>
        <w:rPr>
          <w:rFonts w:ascii="Arial" w:hAnsi="Arial" w:cs="Arial"/>
          <w:b/>
        </w:rPr>
      </w:pPr>
      <w:r>
        <w:rPr>
          <w:rFonts w:ascii="Arial" w:hAnsi="Arial" w:cs="Arial"/>
          <w:b/>
        </w:rPr>
        <w:tab/>
        <w:t>echo “Ik ben $currentuser en ik ben niet laatst toegevoegde user”</w:t>
      </w:r>
    </w:p>
    <w:p w14:paraId="1E1DA792" w14:textId="1BE642D0" w:rsidR="00981442" w:rsidRDefault="00981442" w:rsidP="00981442">
      <w:pPr>
        <w:ind w:left="720"/>
        <w:rPr>
          <w:rFonts w:ascii="Arial" w:hAnsi="Arial" w:cs="Arial"/>
          <w:b/>
        </w:rPr>
      </w:pPr>
      <w:r>
        <w:rPr>
          <w:rFonts w:ascii="Arial" w:hAnsi="Arial" w:cs="Arial"/>
          <w:b/>
        </w:rPr>
        <w:tab/>
        <w:t>echo “De laatst toegevoegde user is $lastuser”</w:t>
      </w:r>
    </w:p>
    <w:p w14:paraId="6B9DED57" w14:textId="24A72342" w:rsidR="00981442" w:rsidRDefault="00981442" w:rsidP="00981442">
      <w:pPr>
        <w:ind w:left="720"/>
        <w:rPr>
          <w:rFonts w:ascii="Arial" w:hAnsi="Arial" w:cs="Arial"/>
          <w:b/>
        </w:rPr>
      </w:pPr>
      <w:r>
        <w:rPr>
          <w:rFonts w:ascii="Arial" w:hAnsi="Arial" w:cs="Arial"/>
          <w:b/>
        </w:rPr>
        <w:t>fi</w:t>
      </w:r>
    </w:p>
    <w:p w14:paraId="75A91F46" w14:textId="77777777" w:rsidR="00F67F0A" w:rsidRPr="00F67F0A" w:rsidRDefault="00F67F0A" w:rsidP="00F67F0A">
      <w:pPr>
        <w:rPr>
          <w:rFonts w:ascii="Arial" w:hAnsi="Arial" w:cs="Arial"/>
        </w:rPr>
      </w:pPr>
    </w:p>
    <w:p w14:paraId="05D44EBC" w14:textId="3D99BC1C" w:rsidR="00C25826" w:rsidRPr="00D0771D" w:rsidRDefault="00C25826" w:rsidP="00C25826">
      <w:pPr>
        <w:pStyle w:val="ListParagraph"/>
        <w:numPr>
          <w:ilvl w:val="0"/>
          <w:numId w:val="39"/>
        </w:numPr>
        <w:rPr>
          <w:rFonts w:ascii="Verdana" w:hAnsi="Verdana" w:cs="Verdana"/>
        </w:rPr>
      </w:pPr>
      <w:r w:rsidRPr="00C25826">
        <w:rPr>
          <w:rFonts w:ascii="Arial" w:hAnsi="Arial" w:cs="Arial"/>
        </w:rPr>
        <w:t xml:space="preserve">Schrijf een script showPATH.sh dat alle directories die in de PATH variabele zitten afdrukt onder elkaar. (Doe dit met een for­loop in deze oefening.) </w:t>
      </w:r>
      <w:r>
        <w:t>student@</w:t>
      </w:r>
      <w:proofErr w:type="gramStart"/>
      <w:r>
        <w:t>desktop:~</w:t>
      </w:r>
      <w:proofErr w:type="gramEnd"/>
      <w:r>
        <w:t>/bin$ ./showPATH.sh</w:t>
      </w:r>
      <w:r w:rsidRPr="00C25826">
        <w:rPr>
          <w:rFonts w:ascii="MS Mincho" w:eastAsia="MS Mincho" w:hAnsi="MS Mincho" w:cs="MS Mincho"/>
        </w:rPr>
        <w:t> </w:t>
      </w:r>
      <w:r>
        <w:t xml:space="preserve">Overzicht directories in PATH </w:t>
      </w:r>
      <w:r w:rsidRPr="00C25826">
        <w:rPr>
          <w:rFonts w:ascii="MS Mincho" w:eastAsia="MS Mincho" w:hAnsi="MS Mincho" w:cs="MS Mincho"/>
        </w:rPr>
        <w:t> </w:t>
      </w:r>
      <w:r>
        <w:t xml:space="preserve">/usr/local/sbin /usr/local/bin /usr/sbin /usr/bin </w:t>
      </w:r>
      <w:r w:rsidRPr="00C25826">
        <w:rPr>
          <w:rFonts w:ascii="MS Mincho" w:eastAsia="MS Mincho" w:hAnsi="MS Mincho" w:cs="MS Mincho"/>
        </w:rPr>
        <w:t> </w:t>
      </w:r>
      <w:r>
        <w:t>/sbin</w:t>
      </w:r>
      <w:r w:rsidRPr="00C25826">
        <w:rPr>
          <w:rFonts w:ascii="MS Mincho" w:eastAsia="MS Mincho" w:hAnsi="MS Mincho" w:cs="MS Mincho"/>
        </w:rPr>
        <w:t> </w:t>
      </w:r>
      <w:r>
        <w:t>/bin</w:t>
      </w:r>
      <w:r w:rsidRPr="00C25826">
        <w:rPr>
          <w:rFonts w:ascii="MS Mincho" w:eastAsia="MS Mincho" w:hAnsi="MS Mincho" w:cs="MS Mincho"/>
        </w:rPr>
        <w:t> </w:t>
      </w:r>
      <w:r>
        <w:t xml:space="preserve">/usr/games /usr/local/games </w:t>
      </w:r>
      <w:r w:rsidRPr="00C25826">
        <w:rPr>
          <w:rFonts w:ascii="MS Mincho" w:eastAsia="MS Mincho" w:hAnsi="MS Mincho" w:cs="MS Mincho"/>
        </w:rPr>
        <w:t> </w:t>
      </w:r>
      <w:r w:rsidRPr="00C25826">
        <w:rPr>
          <w:rFonts w:ascii="Arial" w:hAnsi="Arial" w:cs="Arial"/>
          <w:i/>
          <w:iCs/>
        </w:rPr>
        <w:t xml:space="preserve">Tip: IFS </w:t>
      </w:r>
      <w:proofErr w:type="gramStart"/>
      <w:r w:rsidRPr="00C25826">
        <w:rPr>
          <w:rFonts w:ascii="Arial" w:hAnsi="Arial" w:cs="Arial"/>
          <w:i/>
          <w:iCs/>
        </w:rPr>
        <w:t>gebruiken !</w:t>
      </w:r>
      <w:proofErr w:type="gramEnd"/>
    </w:p>
    <w:p w14:paraId="4DD256E3" w14:textId="77777777" w:rsidR="00D0771D" w:rsidRDefault="00D0771D" w:rsidP="00D0771D">
      <w:pPr>
        <w:rPr>
          <w:rFonts w:ascii="Verdana" w:hAnsi="Verdana" w:cs="Verdana"/>
        </w:rPr>
      </w:pPr>
    </w:p>
    <w:p w14:paraId="027E381E" w14:textId="1E2F9563" w:rsidR="00D0771D" w:rsidRPr="00D0771D" w:rsidRDefault="00D0771D" w:rsidP="00D0771D">
      <w:pPr>
        <w:ind w:left="720"/>
        <w:rPr>
          <w:b/>
        </w:rPr>
      </w:pPr>
      <w:proofErr w:type="gramStart"/>
      <w:r w:rsidRPr="00D0771D">
        <w:rPr>
          <w:b/>
        </w:rPr>
        <w:t>#!/</w:t>
      </w:r>
      <w:proofErr w:type="gramEnd"/>
      <w:r w:rsidRPr="00D0771D">
        <w:rPr>
          <w:b/>
        </w:rPr>
        <w:t>bin/bash –</w:t>
      </w:r>
    </w:p>
    <w:p w14:paraId="6934585B" w14:textId="1264AB99" w:rsidR="00D0771D" w:rsidRPr="00D0771D" w:rsidRDefault="00D0771D" w:rsidP="00D0771D">
      <w:pPr>
        <w:ind w:left="720"/>
        <w:rPr>
          <w:b/>
        </w:rPr>
      </w:pPr>
      <w:r w:rsidRPr="00D0771D">
        <w:rPr>
          <w:b/>
        </w:rPr>
        <w:t>IFS=”:”</w:t>
      </w:r>
    </w:p>
    <w:p w14:paraId="3B17C23B" w14:textId="58706A7B" w:rsidR="00D0771D" w:rsidRPr="00D0771D" w:rsidRDefault="00D0771D" w:rsidP="00D0771D">
      <w:pPr>
        <w:ind w:left="720"/>
        <w:rPr>
          <w:b/>
        </w:rPr>
      </w:pPr>
      <w:r w:rsidRPr="00D0771D">
        <w:rPr>
          <w:b/>
        </w:rPr>
        <w:t>for i in $PATH</w:t>
      </w:r>
    </w:p>
    <w:p w14:paraId="19832D60" w14:textId="1E9689A6" w:rsidR="00D0771D" w:rsidRPr="00D0771D" w:rsidRDefault="00D0771D" w:rsidP="00D0771D">
      <w:pPr>
        <w:ind w:left="720"/>
        <w:rPr>
          <w:b/>
        </w:rPr>
      </w:pPr>
      <w:r w:rsidRPr="00D0771D">
        <w:rPr>
          <w:b/>
        </w:rPr>
        <w:t>do</w:t>
      </w:r>
    </w:p>
    <w:p w14:paraId="102B5B2E" w14:textId="5768633E" w:rsidR="00D0771D" w:rsidRPr="00D0771D" w:rsidRDefault="00D0771D" w:rsidP="00D0771D">
      <w:pPr>
        <w:ind w:left="720"/>
        <w:rPr>
          <w:b/>
        </w:rPr>
      </w:pPr>
      <w:r w:rsidRPr="00D0771D">
        <w:rPr>
          <w:b/>
        </w:rPr>
        <w:tab/>
        <w:t>echo $i</w:t>
      </w:r>
    </w:p>
    <w:p w14:paraId="40B1D4EA" w14:textId="599FEA90" w:rsidR="00D0771D" w:rsidRPr="00D0771D" w:rsidRDefault="00D0771D" w:rsidP="00D0771D">
      <w:pPr>
        <w:ind w:left="720"/>
        <w:rPr>
          <w:b/>
        </w:rPr>
      </w:pPr>
      <w:r w:rsidRPr="00D0771D">
        <w:rPr>
          <w:b/>
        </w:rPr>
        <w:t>done</w:t>
      </w:r>
    </w:p>
    <w:p w14:paraId="3F3B8102" w14:textId="77777777" w:rsidR="00D0771D" w:rsidRPr="00D0771D" w:rsidRDefault="00D0771D" w:rsidP="00D0771D">
      <w:pPr>
        <w:rPr>
          <w:rFonts w:ascii="Verdana" w:hAnsi="Verdana" w:cs="Verdana"/>
        </w:rPr>
      </w:pPr>
    </w:p>
    <w:p w14:paraId="3CDD4775" w14:textId="56999582" w:rsidR="00C25826" w:rsidRDefault="00C25826" w:rsidP="00C25826">
      <w:pPr>
        <w:pStyle w:val="ListParagraph"/>
        <w:numPr>
          <w:ilvl w:val="0"/>
          <w:numId w:val="39"/>
        </w:numPr>
        <w:rPr>
          <w:rFonts w:ascii="Arial" w:hAnsi="Arial" w:cs="Arial"/>
        </w:rPr>
      </w:pPr>
      <w:r w:rsidRPr="00C25826">
        <w:rPr>
          <w:rFonts w:ascii="Arial" w:hAnsi="Arial" w:cs="Arial"/>
        </w:rPr>
        <w:t>Geef uit je homefolder alle bestanden die eindigen op “.sh” uitvoerbare rechten. Gebruik hiervoor de for­lus in een scriptje, genaamd “enable_run_for_scripts.sh”. Zorg er voor dat het ook werkt indien er spaties in de bestandsnamen staan. TIP: zoek in manpage van bash naar IFS.</w:t>
      </w:r>
    </w:p>
    <w:p w14:paraId="5D09868C" w14:textId="77777777" w:rsidR="0005095E" w:rsidRDefault="0005095E" w:rsidP="0005095E">
      <w:pPr>
        <w:rPr>
          <w:rFonts w:ascii="Arial" w:hAnsi="Arial" w:cs="Arial"/>
        </w:rPr>
      </w:pPr>
    </w:p>
    <w:p w14:paraId="7A5A3B09" w14:textId="77777777" w:rsidR="0005095E" w:rsidRPr="000C2622" w:rsidRDefault="0005095E" w:rsidP="0005095E">
      <w:pPr>
        <w:pStyle w:val="NoSpacing"/>
        <w:ind w:left="720"/>
        <w:rPr>
          <w:rFonts w:ascii="Tahoma" w:hAnsi="Tahoma" w:cs="Times"/>
          <w:b/>
          <w:sz w:val="20"/>
          <w:szCs w:val="20"/>
        </w:rPr>
      </w:pPr>
      <w:proofErr w:type="gramStart"/>
      <w:r w:rsidRPr="000C2622">
        <w:rPr>
          <w:rFonts w:ascii="Tahoma" w:hAnsi="Tahoma"/>
          <w:b/>
          <w:sz w:val="20"/>
          <w:szCs w:val="20"/>
        </w:rPr>
        <w:t>#!/</w:t>
      </w:r>
      <w:proofErr w:type="gramEnd"/>
      <w:r w:rsidRPr="000C2622">
        <w:rPr>
          <w:rFonts w:ascii="Tahoma" w:hAnsi="Tahoma"/>
          <w:b/>
          <w:sz w:val="20"/>
          <w:szCs w:val="20"/>
        </w:rPr>
        <w:t>bin/bash --</w:t>
      </w:r>
    </w:p>
    <w:p w14:paraId="7297C758" w14:textId="77777777" w:rsidR="0005095E" w:rsidRPr="000C2622" w:rsidRDefault="0005095E" w:rsidP="0005095E">
      <w:pPr>
        <w:pStyle w:val="NoSpacing"/>
        <w:ind w:left="720"/>
        <w:rPr>
          <w:rFonts w:ascii="Tahoma" w:hAnsi="Tahoma" w:cs="Times"/>
          <w:b/>
          <w:sz w:val="20"/>
          <w:szCs w:val="20"/>
        </w:rPr>
      </w:pPr>
      <w:r w:rsidRPr="000C2622">
        <w:rPr>
          <w:rFonts w:ascii="Tahoma" w:hAnsi="Tahoma"/>
          <w:b/>
          <w:sz w:val="20"/>
          <w:szCs w:val="20"/>
        </w:rPr>
        <w:t>aantal=$(ls ~/*.sh | wc -l)</w:t>
      </w:r>
    </w:p>
    <w:p w14:paraId="43C77D92" w14:textId="77777777" w:rsidR="0005095E" w:rsidRPr="000C2622" w:rsidRDefault="0005095E" w:rsidP="0005095E">
      <w:pPr>
        <w:pStyle w:val="NoSpacing"/>
        <w:ind w:left="720"/>
        <w:rPr>
          <w:rFonts w:ascii="Tahoma" w:hAnsi="Tahoma" w:cs="Times"/>
          <w:b/>
          <w:sz w:val="20"/>
          <w:szCs w:val="20"/>
        </w:rPr>
      </w:pPr>
      <w:r w:rsidRPr="000C2622">
        <w:rPr>
          <w:rFonts w:ascii="Tahoma" w:hAnsi="Tahoma"/>
          <w:b/>
          <w:sz w:val="20"/>
          <w:szCs w:val="20"/>
        </w:rPr>
        <w:t>for ((i = 1; i &lt;= $aantal; i++))</w:t>
      </w:r>
    </w:p>
    <w:p w14:paraId="57291497" w14:textId="77777777" w:rsidR="0005095E" w:rsidRPr="000C2622" w:rsidRDefault="0005095E" w:rsidP="0005095E">
      <w:pPr>
        <w:pStyle w:val="NoSpacing"/>
        <w:ind w:left="720"/>
        <w:rPr>
          <w:rFonts w:ascii="Tahoma" w:hAnsi="Tahoma" w:cs="Times"/>
          <w:b/>
          <w:sz w:val="20"/>
          <w:szCs w:val="20"/>
        </w:rPr>
      </w:pPr>
      <w:r w:rsidRPr="000C2622">
        <w:rPr>
          <w:rFonts w:ascii="Tahoma" w:hAnsi="Tahoma" w:cs="Times"/>
          <w:b/>
          <w:sz w:val="20"/>
          <w:szCs w:val="20"/>
        </w:rPr>
        <w:t>do</w:t>
      </w:r>
    </w:p>
    <w:p w14:paraId="5E07DACB" w14:textId="77777777" w:rsidR="0005095E" w:rsidRPr="000C2622" w:rsidRDefault="0005095E" w:rsidP="0005095E">
      <w:pPr>
        <w:pStyle w:val="NoSpacing"/>
        <w:ind w:left="720"/>
        <w:rPr>
          <w:rFonts w:ascii="Tahoma" w:hAnsi="Tahoma" w:cs="Times"/>
          <w:b/>
          <w:sz w:val="20"/>
          <w:szCs w:val="20"/>
        </w:rPr>
      </w:pPr>
      <w:r w:rsidRPr="000C2622">
        <w:rPr>
          <w:rFonts w:ascii="Tahoma" w:hAnsi="Tahoma" w:cs="Times"/>
          <w:b/>
          <w:sz w:val="20"/>
          <w:szCs w:val="20"/>
        </w:rPr>
        <w:tab/>
        <w:t>file=$(ls ~/*.sh | head -$i | tail -1)</w:t>
      </w:r>
    </w:p>
    <w:p w14:paraId="6E6173D6" w14:textId="77777777" w:rsidR="0005095E" w:rsidRPr="000C2622" w:rsidRDefault="0005095E" w:rsidP="0005095E">
      <w:pPr>
        <w:pStyle w:val="NoSpacing"/>
        <w:ind w:left="720"/>
        <w:rPr>
          <w:rFonts w:ascii="Tahoma" w:hAnsi="Tahoma" w:cs="Times"/>
          <w:b/>
          <w:sz w:val="20"/>
          <w:szCs w:val="20"/>
        </w:rPr>
      </w:pPr>
      <w:r w:rsidRPr="000C2622">
        <w:rPr>
          <w:rFonts w:ascii="Tahoma" w:hAnsi="Tahoma" w:cs="Times"/>
          <w:b/>
          <w:sz w:val="20"/>
          <w:szCs w:val="20"/>
        </w:rPr>
        <w:tab/>
        <w:t>chmod u+x $file</w:t>
      </w:r>
    </w:p>
    <w:p w14:paraId="1A5A61D6" w14:textId="3A251809" w:rsidR="0005095E" w:rsidRPr="00FC3D90" w:rsidRDefault="0005095E" w:rsidP="00FC3D90">
      <w:pPr>
        <w:pStyle w:val="NoSpacing"/>
        <w:ind w:left="720"/>
        <w:rPr>
          <w:rFonts w:ascii="Tahoma" w:hAnsi="Tahoma" w:cs="Times"/>
          <w:b/>
          <w:sz w:val="20"/>
          <w:szCs w:val="20"/>
        </w:rPr>
      </w:pPr>
      <w:r w:rsidRPr="000C2622">
        <w:rPr>
          <w:rFonts w:ascii="Tahoma" w:hAnsi="Tahoma" w:cs="Times"/>
          <w:b/>
          <w:sz w:val="20"/>
          <w:szCs w:val="20"/>
        </w:rPr>
        <w:t>done</w:t>
      </w:r>
    </w:p>
    <w:p w14:paraId="186800A6" w14:textId="77777777" w:rsidR="0005095E" w:rsidRPr="0005095E" w:rsidRDefault="0005095E" w:rsidP="0005095E">
      <w:pPr>
        <w:rPr>
          <w:rFonts w:ascii="Arial" w:hAnsi="Arial" w:cs="Arial"/>
        </w:rPr>
      </w:pPr>
    </w:p>
    <w:p w14:paraId="100B2015" w14:textId="77777777" w:rsidR="00C25826" w:rsidRPr="00FC3D90" w:rsidRDefault="00C25826" w:rsidP="00C25826">
      <w:pPr>
        <w:pStyle w:val="ListParagraph"/>
        <w:numPr>
          <w:ilvl w:val="0"/>
          <w:numId w:val="39"/>
        </w:numPr>
        <w:rPr>
          <w:rFonts w:ascii="Arial" w:hAnsi="Arial" w:cs="Arial"/>
        </w:rPr>
      </w:pPr>
      <w:r w:rsidRPr="00C25826">
        <w:rPr>
          <w:rFonts w:ascii="Arial" w:hAnsi="Arial" w:cs="Arial"/>
        </w:rPr>
        <w:t xml:space="preserve">Maak voor iedere gebruiker die kan inloggen een directory met zijn loginnaam onder een (nieuwe) directory /tmp/backups/ </w:t>
      </w:r>
      <w:r w:rsidRPr="00C25826">
        <w:rPr>
          <w:rFonts w:ascii="MS Mincho" w:eastAsia="MS Mincho" w:hAnsi="MS Mincho" w:cs="MS Mincho"/>
        </w:rPr>
        <w:t> </w:t>
      </w:r>
    </w:p>
    <w:p w14:paraId="3C17E317" w14:textId="77777777" w:rsidR="00FC3D90" w:rsidRPr="00C25826" w:rsidRDefault="00FC3D90" w:rsidP="00FC3D90">
      <w:pPr>
        <w:pStyle w:val="ListParagraph"/>
        <w:rPr>
          <w:rFonts w:ascii="Arial" w:hAnsi="Arial" w:cs="Arial"/>
        </w:rPr>
      </w:pPr>
      <w:bookmarkStart w:id="0" w:name="_GoBack"/>
      <w:bookmarkEnd w:id="0"/>
    </w:p>
    <w:p w14:paraId="0A53ECDF" w14:textId="77777777" w:rsidR="00FC3D90" w:rsidRPr="00C06DDE" w:rsidRDefault="00FC3D90" w:rsidP="00801BBF">
      <w:pPr>
        <w:pStyle w:val="NoSpacing"/>
        <w:ind w:left="720"/>
        <w:rPr>
          <w:rFonts w:ascii="Tahoma" w:hAnsi="Tahoma" w:cs="Times"/>
          <w:b/>
          <w:sz w:val="20"/>
          <w:szCs w:val="20"/>
        </w:rPr>
      </w:pPr>
      <w:proofErr w:type="gramStart"/>
      <w:r w:rsidRPr="00C06DDE">
        <w:rPr>
          <w:rFonts w:ascii="Tahoma" w:hAnsi="Tahoma"/>
          <w:b/>
          <w:sz w:val="20"/>
          <w:szCs w:val="20"/>
        </w:rPr>
        <w:t>#!/</w:t>
      </w:r>
      <w:proofErr w:type="gramEnd"/>
      <w:r w:rsidRPr="00C06DDE">
        <w:rPr>
          <w:rFonts w:ascii="Tahoma" w:hAnsi="Tahoma"/>
          <w:b/>
          <w:sz w:val="20"/>
          <w:szCs w:val="20"/>
        </w:rPr>
        <w:t>bin/bash --</w:t>
      </w:r>
    </w:p>
    <w:p w14:paraId="50B2E92C" w14:textId="77777777" w:rsidR="00FC3D90" w:rsidRPr="00C06DDE" w:rsidRDefault="00FC3D90" w:rsidP="00801BBF">
      <w:pPr>
        <w:pStyle w:val="NoSpacing"/>
        <w:ind w:left="720"/>
        <w:rPr>
          <w:rFonts w:ascii="Tahoma" w:hAnsi="Tahoma" w:cs="Times"/>
          <w:b/>
          <w:sz w:val="20"/>
          <w:szCs w:val="20"/>
        </w:rPr>
      </w:pPr>
      <w:r w:rsidRPr="00C06DDE">
        <w:rPr>
          <w:rFonts w:ascii="Tahoma" w:hAnsi="Tahoma"/>
          <w:b/>
          <w:sz w:val="20"/>
          <w:szCs w:val="20"/>
        </w:rPr>
        <w:t>aantal=$(cat /etc/passwd | grep -v 'nologin' | cut -d':' -f1 | wc -l)</w:t>
      </w:r>
    </w:p>
    <w:p w14:paraId="7AA825BB" w14:textId="77777777" w:rsidR="00FC3D90" w:rsidRPr="00C06DDE" w:rsidRDefault="00FC3D90" w:rsidP="00801BBF">
      <w:pPr>
        <w:pStyle w:val="NoSpacing"/>
        <w:ind w:left="720"/>
        <w:rPr>
          <w:rFonts w:ascii="Tahoma" w:hAnsi="Tahoma" w:cs="Times"/>
          <w:b/>
          <w:sz w:val="20"/>
          <w:szCs w:val="20"/>
        </w:rPr>
      </w:pPr>
      <w:r w:rsidRPr="00C06DDE">
        <w:rPr>
          <w:rFonts w:ascii="Tahoma" w:hAnsi="Tahoma"/>
          <w:b/>
          <w:sz w:val="20"/>
          <w:szCs w:val="20"/>
        </w:rPr>
        <w:t>for ((i = 1; i &lt;= $aantal; i++))</w:t>
      </w:r>
    </w:p>
    <w:p w14:paraId="1FBC7497" w14:textId="77777777" w:rsidR="00FC3D90" w:rsidRPr="00C06DDE" w:rsidRDefault="00FC3D90" w:rsidP="00801BBF">
      <w:pPr>
        <w:pStyle w:val="NoSpacing"/>
        <w:ind w:left="720"/>
        <w:rPr>
          <w:rFonts w:ascii="Tahoma" w:hAnsi="Tahoma" w:cs="Times"/>
          <w:b/>
          <w:sz w:val="20"/>
          <w:szCs w:val="20"/>
        </w:rPr>
      </w:pPr>
      <w:r w:rsidRPr="00C06DDE">
        <w:rPr>
          <w:rFonts w:ascii="Tahoma" w:hAnsi="Tahoma"/>
          <w:b/>
          <w:sz w:val="20"/>
          <w:szCs w:val="20"/>
        </w:rPr>
        <w:t>do</w:t>
      </w:r>
    </w:p>
    <w:p w14:paraId="1BD18FDC" w14:textId="77777777" w:rsidR="00FC3D90" w:rsidRPr="00C06DDE" w:rsidRDefault="00FC3D90" w:rsidP="00801BBF">
      <w:pPr>
        <w:pStyle w:val="NoSpacing"/>
        <w:ind w:left="720"/>
        <w:rPr>
          <w:rFonts w:ascii="Tahoma" w:hAnsi="Tahoma" w:cs="Times"/>
          <w:b/>
          <w:sz w:val="20"/>
          <w:szCs w:val="20"/>
        </w:rPr>
      </w:pPr>
      <w:r w:rsidRPr="00C06DDE">
        <w:rPr>
          <w:rFonts w:ascii="Tahoma" w:hAnsi="Tahoma"/>
          <w:b/>
          <w:sz w:val="20"/>
          <w:szCs w:val="20"/>
        </w:rPr>
        <w:tab/>
        <w:t>userfolder=$(cat /etc/passwd | grep -v 'nologin' | cut -d':' -f1 | head -$i | tail -1)</w:t>
      </w:r>
    </w:p>
    <w:p w14:paraId="5188BDF1" w14:textId="77777777" w:rsidR="00FC3D90" w:rsidRPr="00C06DDE" w:rsidRDefault="00FC3D90" w:rsidP="00801BBF">
      <w:pPr>
        <w:pStyle w:val="NoSpacing"/>
        <w:ind w:left="720"/>
        <w:rPr>
          <w:rFonts w:ascii="Tahoma" w:hAnsi="Tahoma" w:cs="Times"/>
          <w:b/>
          <w:sz w:val="20"/>
          <w:szCs w:val="20"/>
        </w:rPr>
      </w:pPr>
      <w:r w:rsidRPr="00C06DDE">
        <w:rPr>
          <w:rFonts w:ascii="Tahoma" w:hAnsi="Tahoma"/>
          <w:b/>
          <w:sz w:val="20"/>
          <w:szCs w:val="20"/>
        </w:rPr>
        <w:tab/>
        <w:t>mkdir -p /tmp/backups/$userfolder</w:t>
      </w:r>
    </w:p>
    <w:p w14:paraId="1E04248D" w14:textId="562A91B8" w:rsidR="006D734F" w:rsidRDefault="00FC3D90" w:rsidP="00801BBF">
      <w:pPr>
        <w:pStyle w:val="NoSpacing"/>
        <w:ind w:left="720"/>
      </w:pPr>
      <w:r w:rsidRPr="00FC3D90">
        <w:rPr>
          <w:rFonts w:ascii="Tahoma" w:hAnsi="Tahoma"/>
          <w:b/>
          <w:sz w:val="20"/>
          <w:szCs w:val="20"/>
        </w:rPr>
        <w:t>done</w:t>
      </w:r>
    </w:p>
    <w:sectPr w:rsidR="006D734F" w:rsidSect="00C15FD0">
      <w:pgSz w:w="11900" w:h="16840"/>
      <w:pgMar w:top="306" w:right="396" w:bottom="350" w:left="44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rebuchet MS">
    <w:panose1 w:val="020B06030202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8A7C21"/>
    <w:multiLevelType w:val="hybridMultilevel"/>
    <w:tmpl w:val="9C6C4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9D05BC"/>
    <w:multiLevelType w:val="hybridMultilevel"/>
    <w:tmpl w:val="69DE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C5B68"/>
    <w:multiLevelType w:val="hybridMultilevel"/>
    <w:tmpl w:val="E09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43EB2"/>
    <w:multiLevelType w:val="hybridMultilevel"/>
    <w:tmpl w:val="2E665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63718"/>
    <w:multiLevelType w:val="hybridMultilevel"/>
    <w:tmpl w:val="E4541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714E0B"/>
    <w:multiLevelType w:val="hybridMultilevel"/>
    <w:tmpl w:val="B2E6A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A26131"/>
    <w:multiLevelType w:val="hybridMultilevel"/>
    <w:tmpl w:val="F1B0B28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B24631"/>
    <w:multiLevelType w:val="hybridMultilevel"/>
    <w:tmpl w:val="F4CE3FE4"/>
    <w:lvl w:ilvl="0" w:tplc="04090003">
      <w:start w:val="1"/>
      <w:numFmt w:val="bullet"/>
      <w:lvlText w:val="o"/>
      <w:lvlJc w:val="left"/>
      <w:pPr>
        <w:ind w:left="108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BCC0F16"/>
    <w:multiLevelType w:val="hybridMultilevel"/>
    <w:tmpl w:val="D516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A3E5A"/>
    <w:multiLevelType w:val="hybridMultilevel"/>
    <w:tmpl w:val="9E3C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D95C56"/>
    <w:multiLevelType w:val="hybridMultilevel"/>
    <w:tmpl w:val="9DB018D8"/>
    <w:lvl w:ilvl="0" w:tplc="089484D0">
      <w:start w:val="1"/>
      <w:numFmt w:val="decimal"/>
      <w:lvlText w:val="%1."/>
      <w:lvlJc w:val="left"/>
      <w:pPr>
        <w:ind w:left="720" w:hanging="360"/>
      </w:pPr>
      <w:rPr>
        <w:rFonts w:ascii="Arial" w:hAnsi="Arial" w:cs="Arial"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D0B6D"/>
    <w:multiLevelType w:val="hybridMultilevel"/>
    <w:tmpl w:val="5BAAF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4B538D"/>
    <w:multiLevelType w:val="hybridMultilevel"/>
    <w:tmpl w:val="218A28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35238C1"/>
    <w:multiLevelType w:val="hybridMultilevel"/>
    <w:tmpl w:val="2BB4F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2002FB"/>
    <w:multiLevelType w:val="hybridMultilevel"/>
    <w:tmpl w:val="3064E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A5A0943"/>
    <w:multiLevelType w:val="hybridMultilevel"/>
    <w:tmpl w:val="D2442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8E2592"/>
    <w:multiLevelType w:val="hybridMultilevel"/>
    <w:tmpl w:val="39E0C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781378"/>
    <w:multiLevelType w:val="hybridMultilevel"/>
    <w:tmpl w:val="92288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203F91"/>
    <w:multiLevelType w:val="hybridMultilevel"/>
    <w:tmpl w:val="AC8A9F06"/>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2FBA20FD"/>
    <w:multiLevelType w:val="hybridMultilevel"/>
    <w:tmpl w:val="882CA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05D17F6"/>
    <w:multiLevelType w:val="hybridMultilevel"/>
    <w:tmpl w:val="E5E6257A"/>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2E1137E"/>
    <w:multiLevelType w:val="hybridMultilevel"/>
    <w:tmpl w:val="D0249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725EBC"/>
    <w:multiLevelType w:val="hybridMultilevel"/>
    <w:tmpl w:val="14A42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353234"/>
    <w:multiLevelType w:val="hybridMultilevel"/>
    <w:tmpl w:val="B54E0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784A54"/>
    <w:multiLevelType w:val="hybridMultilevel"/>
    <w:tmpl w:val="82D0C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F1376"/>
    <w:multiLevelType w:val="multilevel"/>
    <w:tmpl w:val="7F846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2A3BF0"/>
    <w:multiLevelType w:val="hybridMultilevel"/>
    <w:tmpl w:val="DFAA1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3F5339"/>
    <w:multiLevelType w:val="hybridMultilevel"/>
    <w:tmpl w:val="ECAC3F7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598A559C"/>
    <w:multiLevelType w:val="hybridMultilevel"/>
    <w:tmpl w:val="2E00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1E2315"/>
    <w:multiLevelType w:val="hybridMultilevel"/>
    <w:tmpl w:val="16F03C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2B3207"/>
    <w:multiLevelType w:val="hybridMultilevel"/>
    <w:tmpl w:val="C518CA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0BD5CA5"/>
    <w:multiLevelType w:val="hybridMultilevel"/>
    <w:tmpl w:val="9278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74031"/>
    <w:multiLevelType w:val="hybridMultilevel"/>
    <w:tmpl w:val="C6F08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1B6842"/>
    <w:multiLevelType w:val="hybridMultilevel"/>
    <w:tmpl w:val="01C64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DD631C"/>
    <w:multiLevelType w:val="hybridMultilevel"/>
    <w:tmpl w:val="18A6E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
  </w:num>
  <w:num w:numId="4">
    <w:abstractNumId w:val="5"/>
  </w:num>
  <w:num w:numId="5">
    <w:abstractNumId w:val="23"/>
  </w:num>
  <w:num w:numId="6">
    <w:abstractNumId w:val="32"/>
  </w:num>
  <w:num w:numId="7">
    <w:abstractNumId w:val="14"/>
  </w:num>
  <w:num w:numId="8">
    <w:abstractNumId w:val="25"/>
  </w:num>
  <w:num w:numId="9">
    <w:abstractNumId w:val="29"/>
  </w:num>
  <w:num w:numId="10">
    <w:abstractNumId w:val="11"/>
  </w:num>
  <w:num w:numId="11">
    <w:abstractNumId w:val="6"/>
  </w:num>
  <w:num w:numId="12">
    <w:abstractNumId w:val="7"/>
  </w:num>
  <w:num w:numId="13">
    <w:abstractNumId w:val="35"/>
  </w:num>
  <w:num w:numId="14">
    <w:abstractNumId w:val="8"/>
  </w:num>
  <w:num w:numId="15">
    <w:abstractNumId w:val="24"/>
  </w:num>
  <w:num w:numId="16">
    <w:abstractNumId w:val="38"/>
  </w:num>
  <w:num w:numId="17">
    <w:abstractNumId w:val="22"/>
  </w:num>
  <w:num w:numId="18">
    <w:abstractNumId w:val="2"/>
  </w:num>
  <w:num w:numId="19">
    <w:abstractNumId w:val="3"/>
  </w:num>
  <w:num w:numId="20">
    <w:abstractNumId w:val="36"/>
  </w:num>
  <w:num w:numId="21">
    <w:abstractNumId w:val="20"/>
  </w:num>
  <w:num w:numId="22">
    <w:abstractNumId w:val="12"/>
  </w:num>
  <w:num w:numId="23">
    <w:abstractNumId w:val="9"/>
  </w:num>
  <w:num w:numId="24">
    <w:abstractNumId w:val="37"/>
  </w:num>
  <w:num w:numId="25">
    <w:abstractNumId w:val="30"/>
  </w:num>
  <w:num w:numId="26">
    <w:abstractNumId w:val="4"/>
  </w:num>
  <w:num w:numId="27">
    <w:abstractNumId w:val="28"/>
  </w:num>
  <w:num w:numId="28">
    <w:abstractNumId w:val="13"/>
  </w:num>
  <w:num w:numId="29">
    <w:abstractNumId w:val="16"/>
  </w:num>
  <w:num w:numId="30">
    <w:abstractNumId w:val="34"/>
  </w:num>
  <w:num w:numId="31">
    <w:abstractNumId w:val="18"/>
  </w:num>
  <w:num w:numId="32">
    <w:abstractNumId w:val="10"/>
  </w:num>
  <w:num w:numId="33">
    <w:abstractNumId w:val="26"/>
  </w:num>
  <w:num w:numId="34">
    <w:abstractNumId w:val="33"/>
  </w:num>
  <w:num w:numId="35">
    <w:abstractNumId w:val="27"/>
  </w:num>
  <w:num w:numId="36">
    <w:abstractNumId w:val="31"/>
  </w:num>
  <w:num w:numId="37">
    <w:abstractNumId w:val="19"/>
  </w:num>
  <w:num w:numId="38">
    <w:abstractNumId w:val="15"/>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418"/>
    <w:rsid w:val="00002E0C"/>
    <w:rsid w:val="00004286"/>
    <w:rsid w:val="000048DE"/>
    <w:rsid w:val="000056AD"/>
    <w:rsid w:val="00007559"/>
    <w:rsid w:val="0001367A"/>
    <w:rsid w:val="0002595B"/>
    <w:rsid w:val="00043964"/>
    <w:rsid w:val="00046400"/>
    <w:rsid w:val="00046958"/>
    <w:rsid w:val="0005095E"/>
    <w:rsid w:val="0005225F"/>
    <w:rsid w:val="00063F1A"/>
    <w:rsid w:val="00065E59"/>
    <w:rsid w:val="000678D3"/>
    <w:rsid w:val="0007398D"/>
    <w:rsid w:val="00074165"/>
    <w:rsid w:val="000764E3"/>
    <w:rsid w:val="00092843"/>
    <w:rsid w:val="000A3739"/>
    <w:rsid w:val="000A5B01"/>
    <w:rsid w:val="000B0F5C"/>
    <w:rsid w:val="000C6EBA"/>
    <w:rsid w:val="000D17A4"/>
    <w:rsid w:val="000E1BE1"/>
    <w:rsid w:val="000E5321"/>
    <w:rsid w:val="000E5D2E"/>
    <w:rsid w:val="000E7546"/>
    <w:rsid w:val="000F0428"/>
    <w:rsid w:val="000F077A"/>
    <w:rsid w:val="000F5251"/>
    <w:rsid w:val="0010097C"/>
    <w:rsid w:val="00117290"/>
    <w:rsid w:val="00117883"/>
    <w:rsid w:val="00120AB5"/>
    <w:rsid w:val="00125099"/>
    <w:rsid w:val="00125B12"/>
    <w:rsid w:val="001344E4"/>
    <w:rsid w:val="001360D8"/>
    <w:rsid w:val="001440BD"/>
    <w:rsid w:val="00165383"/>
    <w:rsid w:val="00167F8E"/>
    <w:rsid w:val="00174122"/>
    <w:rsid w:val="00174345"/>
    <w:rsid w:val="001746C3"/>
    <w:rsid w:val="00181709"/>
    <w:rsid w:val="0019107C"/>
    <w:rsid w:val="001942CC"/>
    <w:rsid w:val="00196BC5"/>
    <w:rsid w:val="001B7113"/>
    <w:rsid w:val="001B795D"/>
    <w:rsid w:val="001D2E60"/>
    <w:rsid w:val="001E21DA"/>
    <w:rsid w:val="001E2924"/>
    <w:rsid w:val="001E5458"/>
    <w:rsid w:val="001E6A47"/>
    <w:rsid w:val="001F18B2"/>
    <w:rsid w:val="001F4D9B"/>
    <w:rsid w:val="001F6717"/>
    <w:rsid w:val="00215D82"/>
    <w:rsid w:val="00216EA2"/>
    <w:rsid w:val="002241F2"/>
    <w:rsid w:val="00226BB6"/>
    <w:rsid w:val="00227701"/>
    <w:rsid w:val="00230A84"/>
    <w:rsid w:val="002310EC"/>
    <w:rsid w:val="002334D4"/>
    <w:rsid w:val="00243E41"/>
    <w:rsid w:val="00247CA8"/>
    <w:rsid w:val="00252565"/>
    <w:rsid w:val="0025272A"/>
    <w:rsid w:val="002627BC"/>
    <w:rsid w:val="00267561"/>
    <w:rsid w:val="00271000"/>
    <w:rsid w:val="002763E8"/>
    <w:rsid w:val="00296A06"/>
    <w:rsid w:val="0029716E"/>
    <w:rsid w:val="002B3F39"/>
    <w:rsid w:val="002B4BC7"/>
    <w:rsid w:val="002D4047"/>
    <w:rsid w:val="002E6920"/>
    <w:rsid w:val="00302994"/>
    <w:rsid w:val="003060CB"/>
    <w:rsid w:val="00310373"/>
    <w:rsid w:val="00310FC5"/>
    <w:rsid w:val="00315BF7"/>
    <w:rsid w:val="003324A2"/>
    <w:rsid w:val="0033646F"/>
    <w:rsid w:val="003372D2"/>
    <w:rsid w:val="00386808"/>
    <w:rsid w:val="00386C55"/>
    <w:rsid w:val="003A630E"/>
    <w:rsid w:val="003C0F97"/>
    <w:rsid w:val="003D4738"/>
    <w:rsid w:val="003E7767"/>
    <w:rsid w:val="003F1C97"/>
    <w:rsid w:val="003F5AF7"/>
    <w:rsid w:val="00401D4F"/>
    <w:rsid w:val="0041083A"/>
    <w:rsid w:val="00412E4E"/>
    <w:rsid w:val="004203CC"/>
    <w:rsid w:val="0042352B"/>
    <w:rsid w:val="00423B15"/>
    <w:rsid w:val="0043303D"/>
    <w:rsid w:val="004628D5"/>
    <w:rsid w:val="00474763"/>
    <w:rsid w:val="0047617D"/>
    <w:rsid w:val="00481632"/>
    <w:rsid w:val="004827FF"/>
    <w:rsid w:val="0048370A"/>
    <w:rsid w:val="004851C5"/>
    <w:rsid w:val="004854F4"/>
    <w:rsid w:val="00493BB0"/>
    <w:rsid w:val="00495D5B"/>
    <w:rsid w:val="004A12A9"/>
    <w:rsid w:val="004A5402"/>
    <w:rsid w:val="004B0A39"/>
    <w:rsid w:val="004B4052"/>
    <w:rsid w:val="004B4C19"/>
    <w:rsid w:val="004B5730"/>
    <w:rsid w:val="004C4522"/>
    <w:rsid w:val="004D7307"/>
    <w:rsid w:val="004D7B42"/>
    <w:rsid w:val="004E0A5D"/>
    <w:rsid w:val="004F2C76"/>
    <w:rsid w:val="004F46C5"/>
    <w:rsid w:val="00500A1D"/>
    <w:rsid w:val="00506174"/>
    <w:rsid w:val="00510638"/>
    <w:rsid w:val="005216C5"/>
    <w:rsid w:val="00522177"/>
    <w:rsid w:val="0052235F"/>
    <w:rsid w:val="00540750"/>
    <w:rsid w:val="00540F94"/>
    <w:rsid w:val="00542DFA"/>
    <w:rsid w:val="00543D33"/>
    <w:rsid w:val="0054628F"/>
    <w:rsid w:val="00566A1F"/>
    <w:rsid w:val="005702AC"/>
    <w:rsid w:val="00573470"/>
    <w:rsid w:val="00573491"/>
    <w:rsid w:val="005A2985"/>
    <w:rsid w:val="005A4B98"/>
    <w:rsid w:val="005B2FCE"/>
    <w:rsid w:val="005B3F33"/>
    <w:rsid w:val="005C302C"/>
    <w:rsid w:val="005C3101"/>
    <w:rsid w:val="005C4222"/>
    <w:rsid w:val="005C545A"/>
    <w:rsid w:val="005C54ED"/>
    <w:rsid w:val="005C5A65"/>
    <w:rsid w:val="005D3258"/>
    <w:rsid w:val="005D5AC2"/>
    <w:rsid w:val="005D6141"/>
    <w:rsid w:val="005F1E8B"/>
    <w:rsid w:val="005F5C54"/>
    <w:rsid w:val="0060205C"/>
    <w:rsid w:val="00604AA8"/>
    <w:rsid w:val="0061207C"/>
    <w:rsid w:val="0061594D"/>
    <w:rsid w:val="00617195"/>
    <w:rsid w:val="00621374"/>
    <w:rsid w:val="00623817"/>
    <w:rsid w:val="0062625F"/>
    <w:rsid w:val="0064019D"/>
    <w:rsid w:val="00643533"/>
    <w:rsid w:val="0064423F"/>
    <w:rsid w:val="00650C9E"/>
    <w:rsid w:val="00654CBA"/>
    <w:rsid w:val="00656184"/>
    <w:rsid w:val="00656B0A"/>
    <w:rsid w:val="00672BC5"/>
    <w:rsid w:val="00676ABB"/>
    <w:rsid w:val="00682900"/>
    <w:rsid w:val="00691381"/>
    <w:rsid w:val="00692914"/>
    <w:rsid w:val="006B4397"/>
    <w:rsid w:val="006B7EF8"/>
    <w:rsid w:val="006C3F3C"/>
    <w:rsid w:val="006D734F"/>
    <w:rsid w:val="006E5A28"/>
    <w:rsid w:val="006E709E"/>
    <w:rsid w:val="006F1AE9"/>
    <w:rsid w:val="006F365C"/>
    <w:rsid w:val="006F78AE"/>
    <w:rsid w:val="007001C1"/>
    <w:rsid w:val="007112B8"/>
    <w:rsid w:val="00717443"/>
    <w:rsid w:val="00720D7B"/>
    <w:rsid w:val="00721C8D"/>
    <w:rsid w:val="0072797D"/>
    <w:rsid w:val="00727CD4"/>
    <w:rsid w:val="00732C7E"/>
    <w:rsid w:val="00733B95"/>
    <w:rsid w:val="00750921"/>
    <w:rsid w:val="00765DB9"/>
    <w:rsid w:val="00772209"/>
    <w:rsid w:val="007741D9"/>
    <w:rsid w:val="0077533C"/>
    <w:rsid w:val="00782E94"/>
    <w:rsid w:val="0078391C"/>
    <w:rsid w:val="00794D76"/>
    <w:rsid w:val="00796CCE"/>
    <w:rsid w:val="007A01C3"/>
    <w:rsid w:val="007B2827"/>
    <w:rsid w:val="007B2BEA"/>
    <w:rsid w:val="007B7FA6"/>
    <w:rsid w:val="007C4A8E"/>
    <w:rsid w:val="007D54CD"/>
    <w:rsid w:val="007D67ED"/>
    <w:rsid w:val="007E356C"/>
    <w:rsid w:val="007E3A92"/>
    <w:rsid w:val="007E3DBD"/>
    <w:rsid w:val="007F177A"/>
    <w:rsid w:val="007F500F"/>
    <w:rsid w:val="007F6052"/>
    <w:rsid w:val="00801BBF"/>
    <w:rsid w:val="00804E83"/>
    <w:rsid w:val="00804FAF"/>
    <w:rsid w:val="00805230"/>
    <w:rsid w:val="00814E25"/>
    <w:rsid w:val="0081698E"/>
    <w:rsid w:val="00816AA1"/>
    <w:rsid w:val="00831435"/>
    <w:rsid w:val="0084153E"/>
    <w:rsid w:val="008437C7"/>
    <w:rsid w:val="008453E6"/>
    <w:rsid w:val="00853DC4"/>
    <w:rsid w:val="0085614E"/>
    <w:rsid w:val="0085684E"/>
    <w:rsid w:val="00860AE6"/>
    <w:rsid w:val="00861313"/>
    <w:rsid w:val="0086142B"/>
    <w:rsid w:val="008655E0"/>
    <w:rsid w:val="00872D9B"/>
    <w:rsid w:val="00874A6F"/>
    <w:rsid w:val="00884ED1"/>
    <w:rsid w:val="00891350"/>
    <w:rsid w:val="008A6CAC"/>
    <w:rsid w:val="008B570B"/>
    <w:rsid w:val="008C003A"/>
    <w:rsid w:val="008C503A"/>
    <w:rsid w:val="008D7B4A"/>
    <w:rsid w:val="008F1074"/>
    <w:rsid w:val="00907670"/>
    <w:rsid w:val="00923BA3"/>
    <w:rsid w:val="00924A1A"/>
    <w:rsid w:val="00932EF9"/>
    <w:rsid w:val="00936533"/>
    <w:rsid w:val="00940063"/>
    <w:rsid w:val="009414FB"/>
    <w:rsid w:val="0094302F"/>
    <w:rsid w:val="00960B76"/>
    <w:rsid w:val="00972837"/>
    <w:rsid w:val="00981442"/>
    <w:rsid w:val="00985FD0"/>
    <w:rsid w:val="00987570"/>
    <w:rsid w:val="009A0699"/>
    <w:rsid w:val="009A5D6A"/>
    <w:rsid w:val="009B080E"/>
    <w:rsid w:val="009C7C25"/>
    <w:rsid w:val="009D21E3"/>
    <w:rsid w:val="009D6BF4"/>
    <w:rsid w:val="009F4AD3"/>
    <w:rsid w:val="00A06FE0"/>
    <w:rsid w:val="00A34DD1"/>
    <w:rsid w:val="00A4464A"/>
    <w:rsid w:val="00A51884"/>
    <w:rsid w:val="00A519F2"/>
    <w:rsid w:val="00A74F17"/>
    <w:rsid w:val="00A77CF3"/>
    <w:rsid w:val="00A86725"/>
    <w:rsid w:val="00AA35DF"/>
    <w:rsid w:val="00AA4A09"/>
    <w:rsid w:val="00AB3FF5"/>
    <w:rsid w:val="00AB4864"/>
    <w:rsid w:val="00AC327E"/>
    <w:rsid w:val="00AC43D8"/>
    <w:rsid w:val="00AE0201"/>
    <w:rsid w:val="00AE194A"/>
    <w:rsid w:val="00AE2CC1"/>
    <w:rsid w:val="00AE50B6"/>
    <w:rsid w:val="00AE579B"/>
    <w:rsid w:val="00B009E3"/>
    <w:rsid w:val="00B03181"/>
    <w:rsid w:val="00B10B4A"/>
    <w:rsid w:val="00B1131A"/>
    <w:rsid w:val="00B114DA"/>
    <w:rsid w:val="00B17E0C"/>
    <w:rsid w:val="00B26882"/>
    <w:rsid w:val="00B272F0"/>
    <w:rsid w:val="00B32053"/>
    <w:rsid w:val="00B3566E"/>
    <w:rsid w:val="00B371C6"/>
    <w:rsid w:val="00B401E3"/>
    <w:rsid w:val="00B4699A"/>
    <w:rsid w:val="00B67FE3"/>
    <w:rsid w:val="00B70EBF"/>
    <w:rsid w:val="00B7477C"/>
    <w:rsid w:val="00B74DC0"/>
    <w:rsid w:val="00B76AF6"/>
    <w:rsid w:val="00B84793"/>
    <w:rsid w:val="00B87C48"/>
    <w:rsid w:val="00B91C68"/>
    <w:rsid w:val="00B94260"/>
    <w:rsid w:val="00B96646"/>
    <w:rsid w:val="00B97B9F"/>
    <w:rsid w:val="00BA1405"/>
    <w:rsid w:val="00BA1DF7"/>
    <w:rsid w:val="00BA4859"/>
    <w:rsid w:val="00BB5260"/>
    <w:rsid w:val="00BC48D4"/>
    <w:rsid w:val="00BD3672"/>
    <w:rsid w:val="00BE3ED4"/>
    <w:rsid w:val="00BE445D"/>
    <w:rsid w:val="00BF27D9"/>
    <w:rsid w:val="00BF2A92"/>
    <w:rsid w:val="00BF5569"/>
    <w:rsid w:val="00BF6EE5"/>
    <w:rsid w:val="00C0291E"/>
    <w:rsid w:val="00C142BA"/>
    <w:rsid w:val="00C15FD0"/>
    <w:rsid w:val="00C22660"/>
    <w:rsid w:val="00C25826"/>
    <w:rsid w:val="00C26B12"/>
    <w:rsid w:val="00C40522"/>
    <w:rsid w:val="00C5164D"/>
    <w:rsid w:val="00C56317"/>
    <w:rsid w:val="00C656FF"/>
    <w:rsid w:val="00C746F5"/>
    <w:rsid w:val="00C746FB"/>
    <w:rsid w:val="00C76A0F"/>
    <w:rsid w:val="00C8078D"/>
    <w:rsid w:val="00C84AA0"/>
    <w:rsid w:val="00C85052"/>
    <w:rsid w:val="00CB5D61"/>
    <w:rsid w:val="00CB7E44"/>
    <w:rsid w:val="00CC7107"/>
    <w:rsid w:val="00CD226E"/>
    <w:rsid w:val="00CD2E5C"/>
    <w:rsid w:val="00CD325D"/>
    <w:rsid w:val="00CD7411"/>
    <w:rsid w:val="00CE1766"/>
    <w:rsid w:val="00CF0989"/>
    <w:rsid w:val="00CF54E7"/>
    <w:rsid w:val="00D015FB"/>
    <w:rsid w:val="00D01F3C"/>
    <w:rsid w:val="00D023B1"/>
    <w:rsid w:val="00D05913"/>
    <w:rsid w:val="00D0771D"/>
    <w:rsid w:val="00D17E83"/>
    <w:rsid w:val="00D25CDA"/>
    <w:rsid w:val="00D34ECC"/>
    <w:rsid w:val="00D42372"/>
    <w:rsid w:val="00D4299F"/>
    <w:rsid w:val="00D438DF"/>
    <w:rsid w:val="00D55EA4"/>
    <w:rsid w:val="00D82249"/>
    <w:rsid w:val="00D82D25"/>
    <w:rsid w:val="00D85C48"/>
    <w:rsid w:val="00D944A6"/>
    <w:rsid w:val="00D97A77"/>
    <w:rsid w:val="00DA0E6F"/>
    <w:rsid w:val="00DA1452"/>
    <w:rsid w:val="00DA336A"/>
    <w:rsid w:val="00DA4CBF"/>
    <w:rsid w:val="00DA7024"/>
    <w:rsid w:val="00DB1B58"/>
    <w:rsid w:val="00DB7678"/>
    <w:rsid w:val="00DC5480"/>
    <w:rsid w:val="00DD5E86"/>
    <w:rsid w:val="00DD6C8F"/>
    <w:rsid w:val="00DE738C"/>
    <w:rsid w:val="00DF022B"/>
    <w:rsid w:val="00DF7C8A"/>
    <w:rsid w:val="00E11CBE"/>
    <w:rsid w:val="00E3255C"/>
    <w:rsid w:val="00E34A78"/>
    <w:rsid w:val="00E435FD"/>
    <w:rsid w:val="00E45168"/>
    <w:rsid w:val="00E5742F"/>
    <w:rsid w:val="00E65BA9"/>
    <w:rsid w:val="00E66ABC"/>
    <w:rsid w:val="00E84F42"/>
    <w:rsid w:val="00EA0D4D"/>
    <w:rsid w:val="00EA22E8"/>
    <w:rsid w:val="00EA30A0"/>
    <w:rsid w:val="00EA4871"/>
    <w:rsid w:val="00EB29CC"/>
    <w:rsid w:val="00ED183F"/>
    <w:rsid w:val="00ED1A1E"/>
    <w:rsid w:val="00ED3F57"/>
    <w:rsid w:val="00ED6954"/>
    <w:rsid w:val="00ED787E"/>
    <w:rsid w:val="00EE1E54"/>
    <w:rsid w:val="00EE5D6A"/>
    <w:rsid w:val="00EE6A12"/>
    <w:rsid w:val="00EE6D6E"/>
    <w:rsid w:val="00EF051E"/>
    <w:rsid w:val="00EF641E"/>
    <w:rsid w:val="00F01254"/>
    <w:rsid w:val="00F012A8"/>
    <w:rsid w:val="00F10186"/>
    <w:rsid w:val="00F1415C"/>
    <w:rsid w:val="00F2601E"/>
    <w:rsid w:val="00F261B9"/>
    <w:rsid w:val="00F46418"/>
    <w:rsid w:val="00F46E97"/>
    <w:rsid w:val="00F57679"/>
    <w:rsid w:val="00F6148D"/>
    <w:rsid w:val="00F67F0A"/>
    <w:rsid w:val="00F73535"/>
    <w:rsid w:val="00F847F7"/>
    <w:rsid w:val="00F92E64"/>
    <w:rsid w:val="00FA1954"/>
    <w:rsid w:val="00FB304D"/>
    <w:rsid w:val="00FC3D90"/>
    <w:rsid w:val="00FD0F4B"/>
    <w:rsid w:val="00FD4D71"/>
    <w:rsid w:val="00FE1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649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826"/>
  </w:style>
  <w:style w:type="paragraph" w:styleId="Heading1">
    <w:name w:val="heading 1"/>
    <w:basedOn w:val="Normal"/>
    <w:next w:val="Normal"/>
    <w:link w:val="Heading1Char"/>
    <w:uiPriority w:val="9"/>
    <w:qFormat/>
    <w:rsid w:val="00F46418"/>
    <w:pPr>
      <w:keepNext/>
      <w:keepLines/>
      <w:spacing w:before="240"/>
      <w:outlineLvl w:val="0"/>
    </w:pPr>
    <w:rPr>
      <w:rFonts w:asciiTheme="majorHAnsi" w:eastAsiaTheme="majorEastAsia" w:hAnsiTheme="majorHAnsi" w:cstheme="majorBidi"/>
      <w:color w:val="2E74B5" w:themeColor="accent1" w:themeShade="BF"/>
      <w:sz w:val="32"/>
      <w:szCs w:val="32"/>
      <w:u w:val="single"/>
    </w:rPr>
  </w:style>
  <w:style w:type="paragraph" w:styleId="Heading2">
    <w:name w:val="heading 2"/>
    <w:basedOn w:val="Normal"/>
    <w:next w:val="Normal"/>
    <w:link w:val="Heading2Char"/>
    <w:uiPriority w:val="9"/>
    <w:unhideWhenUsed/>
    <w:qFormat/>
    <w:rsid w:val="00F46418"/>
    <w:pPr>
      <w:keepNext/>
      <w:keepLines/>
      <w:spacing w:before="40"/>
      <w:outlineLvl w:val="1"/>
    </w:pPr>
    <w:rPr>
      <w:rFonts w:asciiTheme="majorHAnsi" w:eastAsiaTheme="majorEastAsia" w:hAnsiTheme="majorHAnsi" w:cstheme="majorBidi"/>
      <w:color w:val="2E74B5" w:themeColor="accent1" w:themeShade="BF"/>
      <w:sz w:val="26"/>
      <w:szCs w:val="26"/>
      <w:u w:val="single"/>
    </w:rPr>
  </w:style>
  <w:style w:type="paragraph" w:styleId="Heading3">
    <w:name w:val="heading 3"/>
    <w:basedOn w:val="Normal"/>
    <w:next w:val="Normal"/>
    <w:link w:val="Heading3Char"/>
    <w:uiPriority w:val="9"/>
    <w:unhideWhenUsed/>
    <w:qFormat/>
    <w:rsid w:val="0085684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418"/>
    <w:rPr>
      <w:rFonts w:asciiTheme="majorHAnsi" w:eastAsiaTheme="majorEastAsia" w:hAnsiTheme="majorHAnsi" w:cstheme="majorBidi"/>
      <w:color w:val="2E74B5" w:themeColor="accent1" w:themeShade="BF"/>
      <w:sz w:val="32"/>
      <w:szCs w:val="32"/>
      <w:u w:val="single"/>
    </w:rPr>
  </w:style>
  <w:style w:type="character" w:customStyle="1" w:styleId="Heading2Char">
    <w:name w:val="Heading 2 Char"/>
    <w:basedOn w:val="DefaultParagraphFont"/>
    <w:link w:val="Heading2"/>
    <w:uiPriority w:val="9"/>
    <w:rsid w:val="00F46418"/>
    <w:rPr>
      <w:rFonts w:asciiTheme="majorHAnsi" w:eastAsiaTheme="majorEastAsia" w:hAnsiTheme="majorHAnsi" w:cstheme="majorBidi"/>
      <w:color w:val="2E74B5" w:themeColor="accent1" w:themeShade="BF"/>
      <w:sz w:val="26"/>
      <w:szCs w:val="26"/>
      <w:u w:val="single"/>
    </w:rPr>
  </w:style>
  <w:style w:type="paragraph" w:styleId="ListParagraph">
    <w:name w:val="List Paragraph"/>
    <w:basedOn w:val="Normal"/>
    <w:uiPriority w:val="34"/>
    <w:qFormat/>
    <w:rsid w:val="00F46418"/>
    <w:pPr>
      <w:ind w:left="720"/>
      <w:contextualSpacing/>
    </w:pPr>
  </w:style>
  <w:style w:type="paragraph" w:styleId="NoSpacing">
    <w:name w:val="No Spacing"/>
    <w:uiPriority w:val="1"/>
    <w:qFormat/>
    <w:rsid w:val="00A34DD1"/>
  </w:style>
  <w:style w:type="paragraph" w:styleId="HTMLPreformatted">
    <w:name w:val="HTML Preformatted"/>
    <w:basedOn w:val="Normal"/>
    <w:link w:val="HTMLPreformattedChar"/>
    <w:uiPriority w:val="99"/>
    <w:semiHidden/>
    <w:unhideWhenUsed/>
    <w:rsid w:val="009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D6BF4"/>
    <w:rPr>
      <w:rFonts w:ascii="Courier New" w:hAnsi="Courier New" w:cs="Courier New"/>
      <w:sz w:val="20"/>
      <w:szCs w:val="20"/>
    </w:rPr>
  </w:style>
  <w:style w:type="character" w:styleId="Strong">
    <w:name w:val="Strong"/>
    <w:basedOn w:val="DefaultParagraphFont"/>
    <w:uiPriority w:val="22"/>
    <w:qFormat/>
    <w:rsid w:val="00EA22E8"/>
    <w:rPr>
      <w:b/>
      <w:bCs/>
    </w:rPr>
  </w:style>
  <w:style w:type="character" w:customStyle="1" w:styleId="apple-converted-space">
    <w:name w:val="apple-converted-space"/>
    <w:basedOn w:val="DefaultParagraphFont"/>
    <w:rsid w:val="00EA22E8"/>
  </w:style>
  <w:style w:type="character" w:customStyle="1" w:styleId="Heading3Char">
    <w:name w:val="Heading 3 Char"/>
    <w:basedOn w:val="DefaultParagraphFont"/>
    <w:link w:val="Heading3"/>
    <w:uiPriority w:val="9"/>
    <w:rsid w:val="0085684E"/>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215D82"/>
    <w:rPr>
      <w:color w:val="0563C1" w:themeColor="hyperlink"/>
      <w:u w:val="single"/>
    </w:rPr>
  </w:style>
  <w:style w:type="table" w:styleId="TableGrid">
    <w:name w:val="Table Grid"/>
    <w:basedOn w:val="TableNormal"/>
    <w:uiPriority w:val="39"/>
    <w:rsid w:val="00194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266419">
      <w:bodyDiv w:val="1"/>
      <w:marLeft w:val="0"/>
      <w:marRight w:val="0"/>
      <w:marTop w:val="0"/>
      <w:marBottom w:val="0"/>
      <w:divBdr>
        <w:top w:val="none" w:sz="0" w:space="0" w:color="auto"/>
        <w:left w:val="none" w:sz="0" w:space="0" w:color="auto"/>
        <w:bottom w:val="none" w:sz="0" w:space="0" w:color="auto"/>
        <w:right w:val="none" w:sz="0" w:space="0" w:color="auto"/>
      </w:divBdr>
    </w:div>
    <w:div w:id="928855821">
      <w:bodyDiv w:val="1"/>
      <w:marLeft w:val="0"/>
      <w:marRight w:val="0"/>
      <w:marTop w:val="0"/>
      <w:marBottom w:val="0"/>
      <w:divBdr>
        <w:top w:val="none" w:sz="0" w:space="0" w:color="auto"/>
        <w:left w:val="none" w:sz="0" w:space="0" w:color="auto"/>
        <w:bottom w:val="none" w:sz="0" w:space="0" w:color="auto"/>
        <w:right w:val="none" w:sz="0" w:space="0" w:color="auto"/>
      </w:divBdr>
    </w:div>
    <w:div w:id="1437826949">
      <w:bodyDiv w:val="1"/>
      <w:marLeft w:val="0"/>
      <w:marRight w:val="0"/>
      <w:marTop w:val="0"/>
      <w:marBottom w:val="0"/>
      <w:divBdr>
        <w:top w:val="none" w:sz="0" w:space="0" w:color="auto"/>
        <w:left w:val="none" w:sz="0" w:space="0" w:color="auto"/>
        <w:bottom w:val="none" w:sz="0" w:space="0" w:color="auto"/>
        <w:right w:val="none" w:sz="0" w:space="0" w:color="auto"/>
      </w:divBdr>
    </w:div>
    <w:div w:id="18324041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www.tar.gz" TargetMode="External"/><Relationship Id="rId24" Type="http://schemas.openxmlformats.org/officeDocument/2006/relationships/hyperlink" Target="http://www.tar.gz" TargetMode="External"/><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yperlink" Target="mailto:fraa@172.16.231.12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mailto:fraa@172.16.231.129" TargetMode="External"/><Relationship Id="rId31" Type="http://schemas.openxmlformats.org/officeDocument/2006/relationships/image" Target="media/image23.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tiff"/><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34</Pages>
  <Words>6716</Words>
  <Characters>38283</Characters>
  <Application>Microsoft Macintosh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Claessens</dc:creator>
  <cp:keywords/>
  <dc:description/>
  <cp:lastModifiedBy>Frankie Claessens</cp:lastModifiedBy>
  <cp:revision>357</cp:revision>
  <dcterms:created xsi:type="dcterms:W3CDTF">2015-10-18T14:58:00Z</dcterms:created>
  <dcterms:modified xsi:type="dcterms:W3CDTF">2016-01-28T18:41:00Z</dcterms:modified>
</cp:coreProperties>
</file>